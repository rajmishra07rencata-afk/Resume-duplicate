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55FC9" w14:textId="77777777" w:rsidR="00F5689F" w:rsidRDefault="00FC49E3" w:rsidP="00F5689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C867994" wp14:editId="6DF2D39E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55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41141F" id="Rectangle 58" o:spid="_x0000_s1026" alt="&quot;&quot;" style="position:absolute;margin-left:-36pt;margin-top:167pt;width:567.35pt;height:552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" fillcolor="#a9d4db [3204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E6525B" w14:paraId="4DE227A8" w14:textId="77777777" w:rsidTr="00FC49E3">
        <w:trPr>
          <w:trHeight w:val="1728"/>
        </w:trPr>
        <w:tc>
          <w:tcPr>
            <w:tcW w:w="2965" w:type="pct"/>
          </w:tcPr>
          <w:p w14:paraId="76E85C76" w14:textId="77777777" w:rsidR="00E6525B" w:rsidRDefault="00000000" w:rsidP="00F5689F">
            <w:pPr>
              <w:pStyle w:val="Title"/>
            </w:pPr>
            <w:sdt>
              <w:sdtPr>
                <w:id w:val="1710216553"/>
                <w:placeholder>
                  <w:docPart w:val="1F19A79AFEFB40AAB8314010542E0CC1"/>
                </w:placeholder>
                <w:temporary/>
                <w:showingPlcHdr/>
                <w15:appearance w15:val="hidden"/>
              </w:sdtPr>
              <w:sdtContent>
                <w:r w:rsidR="00E6525B" w:rsidRPr="00F5689F">
                  <w:t>Robin Zupanc</w:t>
                </w:r>
              </w:sdtContent>
            </w:sdt>
          </w:p>
          <w:p w14:paraId="4B301A48" w14:textId="77777777" w:rsidR="00E6525B" w:rsidRDefault="00000000" w:rsidP="00F5689F">
            <w:pPr>
              <w:pStyle w:val="Subtitle"/>
            </w:pPr>
            <w:sdt>
              <w:sdtPr>
                <w:id w:val="-211267029"/>
                <w:placeholder>
                  <w:docPart w:val="F17F9049E11A4ACC9153851A1A79263C"/>
                </w:placeholder>
                <w:temporary/>
                <w:showingPlcHdr/>
                <w15:appearance w15:val="hidden"/>
              </w:sdtPr>
              <w:sdtContent>
                <w:r w:rsidR="00FC49E3">
                  <w:t>Paralegal</w:t>
                </w:r>
              </w:sdtContent>
            </w:sdt>
          </w:p>
        </w:tc>
        <w:tc>
          <w:tcPr>
            <w:tcW w:w="377" w:type="pct"/>
          </w:tcPr>
          <w:p w14:paraId="0F6D24AF" w14:textId="77777777" w:rsidR="00E6525B" w:rsidRPr="00F5689F" w:rsidRDefault="00E6525B" w:rsidP="00F5689F"/>
        </w:tc>
        <w:tc>
          <w:tcPr>
            <w:tcW w:w="1658" w:type="pct"/>
            <w:vMerge w:val="restart"/>
            <w:vAlign w:val="bottom"/>
          </w:tcPr>
          <w:p w14:paraId="69250FF5" w14:textId="77777777" w:rsidR="00E6525B" w:rsidRDefault="00000000" w:rsidP="00E6525B">
            <w:pPr>
              <w:pStyle w:val="BodyContactInfo"/>
            </w:pPr>
            <w:sdt>
              <w:sdtPr>
                <w:id w:val="1073241622"/>
                <w:placeholder>
                  <w:docPart w:val="295AF847882E49F691F164E27A907477"/>
                </w:placeholder>
                <w:temporary/>
                <w:showingPlcHdr/>
                <w15:appearance w15:val="hidden"/>
              </w:sdtPr>
              <w:sdtContent>
                <w:r w:rsidR="004C7E05" w:rsidRP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="00E6525B" w:rsidRPr="00F5689F">
              <w:t xml:space="preserve">  </w:t>
            </w:r>
          </w:p>
        </w:tc>
      </w:tr>
      <w:tr w:rsidR="00E97CB2" w:rsidRPr="00F5689F" w14:paraId="2CBA5C4B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78184952" w14:textId="77777777" w:rsidR="00E97CB2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7AD3EB9" wp14:editId="6C4C0F74">
                      <wp:extent cx="3867912" cy="0"/>
                      <wp:effectExtent l="0" t="19050" r="56515" b="38100"/>
                      <wp:docPr id="2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393DA7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56C1C134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14:paraId="621DCFD0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14:paraId="6060C589" w14:textId="77777777" w:rsidTr="00FC49E3">
        <w:trPr>
          <w:trHeight w:val="2592"/>
        </w:trPr>
        <w:tc>
          <w:tcPr>
            <w:tcW w:w="2965" w:type="pct"/>
          </w:tcPr>
          <w:p w14:paraId="04737B26" w14:textId="77777777" w:rsidR="00E97CB2" w:rsidRDefault="00E97CB2" w:rsidP="00F5689F"/>
        </w:tc>
        <w:tc>
          <w:tcPr>
            <w:tcW w:w="377" w:type="pct"/>
          </w:tcPr>
          <w:p w14:paraId="5D48025F" w14:textId="77777777" w:rsidR="00E97CB2" w:rsidRDefault="00E97CB2" w:rsidP="00F5689F"/>
        </w:tc>
        <w:tc>
          <w:tcPr>
            <w:tcW w:w="1658" w:type="pct"/>
          </w:tcPr>
          <w:p w14:paraId="2E8FDEBD" w14:textId="77777777" w:rsidR="00E97CB2" w:rsidRDefault="00E97CB2" w:rsidP="00F5689F"/>
        </w:tc>
      </w:tr>
      <w:tr w:rsidR="00FC49E3" w14:paraId="59601E5C" w14:textId="77777777" w:rsidTr="00FC49E3">
        <w:tc>
          <w:tcPr>
            <w:tcW w:w="2965" w:type="pct"/>
          </w:tcPr>
          <w:p w14:paraId="7B87008B" w14:textId="77777777" w:rsidR="00FC49E3" w:rsidRPr="00FC49E3" w:rsidRDefault="00000000" w:rsidP="00FC49E3">
            <w:pPr>
              <w:pStyle w:val="Heading1"/>
            </w:pPr>
            <w:sdt>
              <w:sdtPr>
                <w:id w:val="1680545767"/>
                <w:placeholder>
                  <w:docPart w:val="7A3095A1B08E4AAEBAFFBDEE84DF90AD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="00FC49E3" w:rsidRPr="00FC49E3">
              <w:t xml:space="preserve"> </w:t>
            </w:r>
          </w:p>
        </w:tc>
        <w:tc>
          <w:tcPr>
            <w:tcW w:w="377" w:type="pct"/>
          </w:tcPr>
          <w:p w14:paraId="052CC44B" w14:textId="77777777" w:rsidR="00FC49E3" w:rsidRDefault="00FC49E3" w:rsidP="00F5689F"/>
        </w:tc>
        <w:tc>
          <w:tcPr>
            <w:tcW w:w="1658" w:type="pct"/>
          </w:tcPr>
          <w:p w14:paraId="21732506" w14:textId="77777777" w:rsidR="00FC49E3" w:rsidRDefault="00000000" w:rsidP="00E97CB2">
            <w:pPr>
              <w:pStyle w:val="Heading1"/>
            </w:pPr>
            <w:sdt>
              <w:sdtPr>
                <w:id w:val="-1275096728"/>
                <w:placeholder>
                  <w:docPart w:val="1C6BD8EDB15D462C91BB665EC6026D0D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="00E6525B" w:rsidRPr="00F5689F" w14:paraId="7443DBF9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57799EB0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CF9C396" wp14:editId="54D12171">
                      <wp:extent cx="3871686" cy="0"/>
                      <wp:effectExtent l="0" t="19050" r="33655" b="19050"/>
                      <wp:docPr id="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347A33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6FC9BC06" w14:textId="77777777" w:rsidR="00E6525B" w:rsidRPr="00F5689F" w:rsidRDefault="00E6525B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293F1636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5FCBE9E" wp14:editId="7C29BA0B">
                      <wp:extent cx="2103120" cy="0"/>
                      <wp:effectExtent l="0" t="19050" r="30480" b="19050"/>
                      <wp:docPr id="1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CD74E9A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2BF9AB8C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6A5ACECC" w14:textId="77777777" w:rsidR="00FC49E3" w:rsidRPr="00E97CB2" w:rsidRDefault="00BA5462" w:rsidP="00E97CB2">
            <w:pPr>
              <w:pStyle w:val="DateRange"/>
            </w:pPr>
            <w:r w:rsidRPr="00BA5462">
              <w:t>20</w:t>
            </w:r>
            <w:r>
              <w:t>XX</w:t>
            </w:r>
            <w:r w:rsidRPr="00BA5462">
              <w:t xml:space="preserve"> - Current</w:t>
            </w:r>
            <w:r w:rsidR="00FC49E3" w:rsidRPr="00E97CB2">
              <w:t xml:space="preserve"> </w:t>
            </w:r>
          </w:p>
          <w:p w14:paraId="38BC6551" w14:textId="77777777" w:rsidR="00FC49E3" w:rsidRDefault="00000000" w:rsidP="00E97CB2">
            <w:pPr>
              <w:pStyle w:val="JobTitleandDegree"/>
            </w:pPr>
            <w:sdt>
              <w:sdtPr>
                <w:id w:val="1024906116"/>
                <w:placeholder>
                  <w:docPart w:val="6D7AACA511B242D8AEA7A63CA0AF6459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57450940"/>
                <w:placeholder>
                  <w:docPart w:val="D4FD2B0C963640DEA5D42FB1F3817012"/>
                </w:placeholder>
                <w:temporary/>
                <w:showingPlcHdr/>
                <w15:appearance w15:val="hidden"/>
              </w:sdtPr>
              <w:sdtContent>
                <w:r w:rsidR="00FC49E3" w:rsidRPr="00E97CB2">
                  <w:rPr>
                    <w:rStyle w:val="CompanyName"/>
                  </w:rPr>
                  <w:t>The Phone Company</w:t>
                </w:r>
              </w:sdtContent>
            </w:sdt>
          </w:p>
          <w:p w14:paraId="2E879BE9" w14:textId="77777777" w:rsidR="00FC49E3" w:rsidRDefault="00000000" w:rsidP="00D87E03">
            <w:pPr>
              <w:pStyle w:val="Jobdescription"/>
            </w:pPr>
            <w:sdt>
              <w:sdtPr>
                <w:id w:val="-1671865009"/>
                <w:placeholder>
                  <w:docPart w:val="FF55001B44C3461A806058D2558705A4"/>
                </w:placeholder>
                <w:temporary/>
                <w:showingPlcHdr/>
                <w15:appearance w15:val="hidden"/>
              </w:sdtPr>
              <w:sdtContent>
                <w:r w:rsidR="00FC49E3" w:rsidRPr="004C7E05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14:paraId="2374F810" w14:textId="77777777" w:rsidR="00FC49E3" w:rsidRPr="00E97CB2" w:rsidRDefault="00D5657B" w:rsidP="00E97CB2">
            <w:pPr>
              <w:pStyle w:val="DateRange"/>
            </w:pPr>
            <w:r w:rsidRPr="00D5657B">
              <w:t>20XX – 20XX</w:t>
            </w:r>
            <w:r w:rsidR="00FC49E3" w:rsidRPr="00E97CB2">
              <w:t xml:space="preserve"> </w:t>
            </w:r>
          </w:p>
          <w:p w14:paraId="595D3D0D" w14:textId="77777777" w:rsidR="00FC49E3" w:rsidRDefault="00000000" w:rsidP="00E97CB2">
            <w:pPr>
              <w:pStyle w:val="JobTitleandDegree"/>
            </w:pPr>
            <w:sdt>
              <w:sdtPr>
                <w:id w:val="-1792582168"/>
                <w:placeholder>
                  <w:docPart w:val="6DDFF7508D2346C2A059ADD71C688FD7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-419111028"/>
                <w:placeholder>
                  <w:docPart w:val="3E548BEEB45646A4B61D720928BC9FFE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rPr>
                    <w:i/>
                  </w:rPr>
                  <w:t>Trey Research</w:t>
                </w:r>
              </w:sdtContent>
            </w:sdt>
          </w:p>
          <w:p w14:paraId="68FC0140" w14:textId="77777777" w:rsidR="00FC49E3" w:rsidRDefault="00000000" w:rsidP="00D87E03">
            <w:pPr>
              <w:pStyle w:val="Jobdescription"/>
            </w:pPr>
            <w:sdt>
              <w:sdtPr>
                <w:id w:val="1696815397"/>
                <w:placeholder>
                  <w:docPart w:val="67096BD8D6D64501AC3F244C3C2E52E2"/>
                </w:placeholder>
                <w:temporary/>
                <w:showingPlcHdr/>
                <w15:appearance w15:val="hidden"/>
              </w:sdtPr>
              <w:sdtContent>
                <w:r w:rsidR="00FC49E3" w:rsidRPr="004C7E05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14:paraId="26C8D2D0" w14:textId="77777777" w:rsidR="00FC49E3" w:rsidRPr="00E97CB2" w:rsidRDefault="00D5657B" w:rsidP="00E97CB2">
            <w:pPr>
              <w:pStyle w:val="DateRange"/>
            </w:pPr>
            <w:r w:rsidRPr="00D5657B">
              <w:t>20XX – 20XX</w:t>
            </w:r>
            <w:r w:rsidR="00FC49E3" w:rsidRPr="00E97CB2">
              <w:t xml:space="preserve"> </w:t>
            </w:r>
          </w:p>
          <w:p w14:paraId="014C31E2" w14:textId="77777777" w:rsidR="00FC49E3" w:rsidRDefault="00000000" w:rsidP="00E97CB2">
            <w:pPr>
              <w:pStyle w:val="JobTitleandDegree"/>
            </w:pPr>
            <w:sdt>
              <w:sdtPr>
                <w:id w:val="892310399"/>
                <w:placeholder>
                  <w:docPart w:val="7E862518AFB2460D9DE11F9D8991F9C6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-583227201"/>
                <w:placeholder>
                  <w:docPart w:val="A01B8EC47D4A4F9BA6784F3357744723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rPr>
                    <w:i/>
                  </w:rPr>
                  <w:t>Adatum Corporation</w:t>
                </w:r>
              </w:sdtContent>
            </w:sdt>
          </w:p>
          <w:p w14:paraId="6322670B" w14:textId="77777777" w:rsidR="00FC49E3" w:rsidRDefault="00000000" w:rsidP="00D87E03">
            <w:pPr>
              <w:pStyle w:val="Jobdescription"/>
            </w:pPr>
            <w:sdt>
              <w:sdtPr>
                <w:id w:val="-25494571"/>
                <w:placeholder>
                  <w:docPart w:val="6051A1829EC64CC39ADFA84416E1A8AE"/>
                </w:placeholder>
                <w:temporary/>
                <w:showingPlcHdr/>
                <w15:appearance w15:val="hidden"/>
              </w:sdtPr>
              <w:sdtContent>
                <w:r w:rsidR="00FC49E3" w:rsidRPr="004C7E05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14:paraId="39D7F6D3" w14:textId="77777777" w:rsidR="00FC49E3" w:rsidRDefault="00FC49E3" w:rsidP="00E6525B"/>
        </w:tc>
        <w:tc>
          <w:tcPr>
            <w:tcW w:w="1658" w:type="pct"/>
          </w:tcPr>
          <w:p w14:paraId="2D24DC30" w14:textId="77777777" w:rsidR="00FC49E3" w:rsidRPr="00E6525B" w:rsidRDefault="00D5657B" w:rsidP="00D87E03">
            <w:pPr>
              <w:pStyle w:val="DateRange"/>
            </w:pPr>
            <w:r w:rsidRPr="00D5657B">
              <w:t>20XX – 20XX</w:t>
            </w:r>
          </w:p>
          <w:p w14:paraId="7A1FE79D" w14:textId="77777777" w:rsidR="00FC49E3" w:rsidRPr="00FC49E3" w:rsidRDefault="00000000" w:rsidP="00FC49E3">
            <w:pPr>
              <w:pStyle w:val="JobTitleandDegree"/>
            </w:pPr>
            <w:sdt>
              <w:sdtPr>
                <w:id w:val="929390290"/>
                <w:placeholder>
                  <w:docPart w:val="B20151CA62784CD5BDEA63D3141F441B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A.A. Paralegal Studies</w:t>
                </w:r>
              </w:sdtContent>
            </w:sdt>
            <w:r w:rsidR="00FC49E3" w:rsidRPr="00FC49E3">
              <w:t xml:space="preserve"> </w:t>
            </w:r>
          </w:p>
          <w:p w14:paraId="35056B7F" w14:textId="77777777" w:rsidR="00FC49E3" w:rsidRDefault="004738EF" w:rsidP="00FC49E3">
            <w:r>
              <w:t>Jasper University</w:t>
            </w:r>
            <w:r w:rsidR="00FC49E3" w:rsidRPr="00D87E03">
              <w:t xml:space="preserve"> </w:t>
            </w:r>
          </w:p>
        </w:tc>
      </w:tr>
      <w:tr w:rsidR="00FC49E3" w14:paraId="286ED545" w14:textId="77777777" w:rsidTr="00FC49E3">
        <w:tc>
          <w:tcPr>
            <w:tcW w:w="2965" w:type="pct"/>
            <w:vMerge/>
          </w:tcPr>
          <w:p w14:paraId="2436ED7B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7" w:type="pct"/>
            <w:vMerge/>
          </w:tcPr>
          <w:p w14:paraId="6A41566E" w14:textId="77777777" w:rsidR="00FC49E3" w:rsidRDefault="00FC49E3" w:rsidP="00F5689F"/>
        </w:tc>
        <w:tc>
          <w:tcPr>
            <w:tcW w:w="1658" w:type="pct"/>
          </w:tcPr>
          <w:p w14:paraId="679DB67D" w14:textId="77777777" w:rsidR="00FC49E3" w:rsidRPr="00E97CB2" w:rsidRDefault="00000000" w:rsidP="00E97CB2">
            <w:pPr>
              <w:pStyle w:val="Heading1"/>
            </w:pPr>
            <w:sdt>
              <w:sdtPr>
                <w:id w:val="-1827432767"/>
                <w:placeholder>
                  <w:docPart w:val="1724F9D3ABE14F378432F1016D2FC36F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76115778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3EF87535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5CB5547C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3376F7E8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7D32191" wp14:editId="29BBB555">
                      <wp:extent cx="2103120" cy="0"/>
                      <wp:effectExtent l="0" t="19050" r="30480" b="19050"/>
                      <wp:docPr id="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1ABD35A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0432E81C" w14:textId="77777777" w:rsidTr="00FC49E3">
        <w:trPr>
          <w:trHeight w:val="2520"/>
        </w:trPr>
        <w:tc>
          <w:tcPr>
            <w:tcW w:w="2965" w:type="pct"/>
            <w:vMerge/>
          </w:tcPr>
          <w:p w14:paraId="12558EC8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7" w:type="pct"/>
            <w:vMerge/>
          </w:tcPr>
          <w:p w14:paraId="77534F9E" w14:textId="77777777" w:rsidR="00FC49E3" w:rsidRDefault="00FC49E3" w:rsidP="00E6525B"/>
        </w:tc>
        <w:sdt>
          <w:sdtPr>
            <w:id w:val="-887724449"/>
            <w:placeholder>
              <w:docPart w:val="19C58397DB724A729A84B321A227B60E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14:paraId="52224CBE" w14:textId="77777777" w:rsidR="00FC49E3" w:rsidRPr="00D87E03" w:rsidRDefault="00FC49E3" w:rsidP="00D87E03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14:paraId="08E7080B" w14:textId="77777777" w:rsidR="00FC49E3" w:rsidRPr="00D87E03" w:rsidRDefault="00FC49E3" w:rsidP="00D87E03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14:paraId="222C3A81" w14:textId="77777777" w:rsidR="00FC49E3" w:rsidRPr="00D87E03" w:rsidRDefault="00FC49E3" w:rsidP="00D87E03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14:paraId="15CD3CA9" w14:textId="77777777" w:rsidR="00FC49E3" w:rsidRPr="00D87E03" w:rsidRDefault="00FC49E3" w:rsidP="00D87E03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14:paraId="7D9CD20B" w14:textId="77777777" w:rsidR="00FC49E3" w:rsidRPr="00E6525B" w:rsidRDefault="00FC49E3" w:rsidP="00D87E03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14:paraId="2BE061C3" w14:textId="77777777" w:rsidTr="00FC49E3">
        <w:tc>
          <w:tcPr>
            <w:tcW w:w="2965" w:type="pct"/>
            <w:vMerge/>
          </w:tcPr>
          <w:p w14:paraId="2FFF343E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7" w:type="pct"/>
            <w:vMerge/>
          </w:tcPr>
          <w:p w14:paraId="6C83FF98" w14:textId="77777777" w:rsidR="00FC49E3" w:rsidRDefault="00FC49E3" w:rsidP="00F5689F"/>
        </w:tc>
        <w:tc>
          <w:tcPr>
            <w:tcW w:w="1658" w:type="pct"/>
          </w:tcPr>
          <w:p w14:paraId="1EF15897" w14:textId="77777777" w:rsidR="00FC49E3" w:rsidRPr="00E97CB2" w:rsidRDefault="00000000" w:rsidP="00E97CB2">
            <w:pPr>
              <w:pStyle w:val="Heading1"/>
            </w:pPr>
            <w:sdt>
              <w:sdtPr>
                <w:id w:val="325716262"/>
                <w:placeholder>
                  <w:docPart w:val="65375978195A492F8699CF023F42D45C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45F96EA0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5A134590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30608958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0281BB41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12848CF" wp14:editId="217DF941">
                      <wp:extent cx="2103120" cy="0"/>
                      <wp:effectExtent l="0" t="19050" r="30480" b="19050"/>
                      <wp:docPr id="1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CC72CB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7B0F6FA6" w14:textId="77777777" w:rsidTr="00FC49E3">
        <w:trPr>
          <w:trHeight w:val="2448"/>
        </w:trPr>
        <w:tc>
          <w:tcPr>
            <w:tcW w:w="2965" w:type="pct"/>
            <w:vMerge/>
          </w:tcPr>
          <w:p w14:paraId="0D15CAF2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7" w:type="pct"/>
            <w:vMerge/>
          </w:tcPr>
          <w:p w14:paraId="18174FBA" w14:textId="77777777" w:rsidR="00FC49E3" w:rsidRDefault="00FC49E3" w:rsidP="00E6525B"/>
        </w:tc>
        <w:tc>
          <w:tcPr>
            <w:tcW w:w="1658" w:type="pct"/>
          </w:tcPr>
          <w:p w14:paraId="515A53AF" w14:textId="77777777" w:rsidR="00FC49E3" w:rsidRPr="00D87E03" w:rsidRDefault="00000000" w:rsidP="00D87E03">
            <w:pPr>
              <w:pStyle w:val="BodyContactInfo"/>
            </w:pPr>
            <w:sdt>
              <w:sdtPr>
                <w:id w:val="-1232085246"/>
                <w:placeholder>
                  <w:docPart w:val="DD88B5C954944D9196FA783722309BD0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4567 Main Street</w:t>
                </w:r>
              </w:sdtContent>
            </w:sdt>
            <w:r w:rsidR="00FC49E3" w:rsidRPr="00D87E03">
              <w:t xml:space="preserve"> </w:t>
            </w:r>
          </w:p>
          <w:p w14:paraId="1149347F" w14:textId="77777777" w:rsidR="00FC49E3" w:rsidRPr="00D87E03" w:rsidRDefault="00000000" w:rsidP="00D87E03">
            <w:pPr>
              <w:pStyle w:val="BodyContactInfo"/>
            </w:pPr>
            <w:sdt>
              <w:sdtPr>
                <w:id w:val="-1079819623"/>
                <w:placeholder>
                  <w:docPart w:val="06E84A2EA2944E6FAC4C6C69EE800325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City, State 98052</w:t>
                </w:r>
              </w:sdtContent>
            </w:sdt>
            <w:r w:rsidR="00FC49E3" w:rsidRPr="00D87E03">
              <w:t xml:space="preserve"> </w:t>
            </w:r>
          </w:p>
          <w:p w14:paraId="406FB066" w14:textId="77777777" w:rsidR="00FC49E3" w:rsidRPr="00D87E03" w:rsidRDefault="00000000" w:rsidP="00D87E03">
            <w:pPr>
              <w:pStyle w:val="BodyContactInfo"/>
            </w:pPr>
            <w:sdt>
              <w:sdtPr>
                <w:id w:val="-77365718"/>
                <w:placeholder>
                  <w:docPart w:val="54F60A233AFB458CA6371DC754171662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(718) 555–0100</w:t>
                </w:r>
              </w:sdtContent>
            </w:sdt>
            <w:r w:rsidR="00FC49E3" w:rsidRPr="00D87E03">
              <w:t xml:space="preserve"> </w:t>
            </w:r>
          </w:p>
          <w:p w14:paraId="17CEFEBE" w14:textId="77777777" w:rsidR="00FC49E3" w:rsidRPr="00D87E03" w:rsidRDefault="004738EF" w:rsidP="004738EF">
            <w:pPr>
              <w:pStyle w:val="BodyContactInfo"/>
            </w:pPr>
            <w:r w:rsidRPr="004738EF">
              <w:t>robin@example.com</w:t>
            </w:r>
            <w:r w:rsidR="00FC49E3" w:rsidRPr="00D87E03">
              <w:t xml:space="preserve"> </w:t>
            </w:r>
          </w:p>
        </w:tc>
      </w:tr>
    </w:tbl>
    <w:p w14:paraId="1A3B2F17" w14:textId="77777777" w:rsidR="00C8183F" w:rsidRDefault="00C8183F" w:rsidP="00F5689F"/>
    <w:p w14:paraId="6B8A3B87" w14:textId="77777777" w:rsidR="00340C75" w:rsidRDefault="00340C75" w:rsidP="00F5689F">
      <w:pPr>
        <w:sectPr w:rsidR="00340C75" w:rsidSect="00F5689F">
          <w:pgSz w:w="12240" w:h="15840"/>
          <w:pgMar w:top="720" w:right="734" w:bottom="288" w:left="720" w:header="720" w:footer="720" w:gutter="0"/>
          <w:cols w:space="720"/>
        </w:sectPr>
      </w:pPr>
    </w:p>
    <w:p w14:paraId="311A9065" w14:textId="77777777" w:rsidR="00D87E03" w:rsidRDefault="00FC49E3" w:rsidP="00D87E0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8CFF419" wp14:editId="5CD459D8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33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5130D2" id="Rectangle 58" o:spid="_x0000_s1026" alt="&quot;&quot;" style="position:absolute;margin-left:-36pt;margin-top:167pt;width:567.35pt;height:552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" fillcolor="#fbe284 [3205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14:paraId="19555959" w14:textId="77777777" w:rsidTr="00FC49E3">
        <w:trPr>
          <w:trHeight w:val="1728"/>
        </w:trPr>
        <w:tc>
          <w:tcPr>
            <w:tcW w:w="2965" w:type="pct"/>
          </w:tcPr>
          <w:p w14:paraId="63225153" w14:textId="77777777" w:rsidR="00D87E03" w:rsidRDefault="00000000" w:rsidP="000D478C">
            <w:pPr>
              <w:pStyle w:val="Title"/>
            </w:pPr>
            <w:sdt>
              <w:sdtPr>
                <w:id w:val="2053965835"/>
                <w:placeholder>
                  <w:docPart w:val="E9D1A5F50A204D0299E9BC63A988D193"/>
                </w:placeholder>
                <w:temporary/>
                <w:showingPlcHdr/>
                <w15:appearance w15:val="hidden"/>
              </w:sdtPr>
              <w:sdtContent>
                <w:r w:rsidR="00D87E03" w:rsidRPr="00F5689F">
                  <w:t>Robin Zupanc</w:t>
                </w:r>
              </w:sdtContent>
            </w:sdt>
          </w:p>
          <w:p w14:paraId="3696C6CD" w14:textId="77777777" w:rsidR="00D87E03" w:rsidRDefault="00000000" w:rsidP="000D478C">
            <w:pPr>
              <w:pStyle w:val="Subtitle"/>
            </w:pPr>
            <w:sdt>
              <w:sdtPr>
                <w:id w:val="-843158695"/>
                <w:placeholder>
                  <w:docPart w:val="FA5AE136EB094196A4DD3A26A587D0CC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</w:p>
        </w:tc>
        <w:tc>
          <w:tcPr>
            <w:tcW w:w="377" w:type="pct"/>
          </w:tcPr>
          <w:p w14:paraId="515584A8" w14:textId="77777777" w:rsidR="00D87E03" w:rsidRPr="00F5689F" w:rsidRDefault="00D87E03" w:rsidP="000D478C"/>
        </w:tc>
        <w:tc>
          <w:tcPr>
            <w:tcW w:w="1658" w:type="pct"/>
            <w:vMerge w:val="restart"/>
            <w:vAlign w:val="bottom"/>
          </w:tcPr>
          <w:p w14:paraId="58CF073B" w14:textId="77777777" w:rsidR="00D87E03" w:rsidRDefault="00000000" w:rsidP="000D478C">
            <w:pPr>
              <w:pStyle w:val="BodyContactInfo"/>
            </w:pPr>
            <w:sdt>
              <w:sdtPr>
                <w:id w:val="1384212528"/>
                <w:placeholder>
                  <w:docPart w:val="6C52B505927E4C78A60EA14E581EC0A4"/>
                </w:placeholder>
                <w:temporary/>
                <w:showingPlcHdr/>
                <w15:appearance w15:val="hidden"/>
              </w:sdtPr>
              <w:sdtContent>
                <w:r w:rsidR="004C7E05" w:rsidRP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="00D87E03" w:rsidRPr="00F5689F">
              <w:t xml:space="preserve">  </w:t>
            </w:r>
          </w:p>
        </w:tc>
      </w:tr>
      <w:tr w:rsidR="00D87E03" w:rsidRPr="00F5689F" w14:paraId="61B3F8E3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7A5168EB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987898F" wp14:editId="3FB527D6">
                      <wp:extent cx="3867912" cy="0"/>
                      <wp:effectExtent l="0" t="19050" r="56515" b="38100"/>
                      <wp:docPr id="1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D437F9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20330B6A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14:paraId="6149A7B7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14:paraId="6B0948E9" w14:textId="77777777" w:rsidTr="00FC49E3">
        <w:trPr>
          <w:trHeight w:val="2592"/>
        </w:trPr>
        <w:tc>
          <w:tcPr>
            <w:tcW w:w="2965" w:type="pct"/>
          </w:tcPr>
          <w:p w14:paraId="505FFB66" w14:textId="77777777" w:rsidR="00D87E03" w:rsidRDefault="00D87E03" w:rsidP="000D478C"/>
        </w:tc>
        <w:tc>
          <w:tcPr>
            <w:tcW w:w="377" w:type="pct"/>
          </w:tcPr>
          <w:p w14:paraId="0D3C5738" w14:textId="77777777" w:rsidR="00D87E03" w:rsidRDefault="00D87E03" w:rsidP="000D478C"/>
        </w:tc>
        <w:tc>
          <w:tcPr>
            <w:tcW w:w="1658" w:type="pct"/>
          </w:tcPr>
          <w:p w14:paraId="5EEAA6AE" w14:textId="77777777" w:rsidR="00D87E03" w:rsidRDefault="00D87E03" w:rsidP="000D478C"/>
        </w:tc>
      </w:tr>
      <w:tr w:rsidR="00FC49E3" w14:paraId="1241CC78" w14:textId="77777777" w:rsidTr="00FC49E3">
        <w:tc>
          <w:tcPr>
            <w:tcW w:w="2965" w:type="pct"/>
          </w:tcPr>
          <w:p w14:paraId="5E3EFB78" w14:textId="77777777" w:rsidR="00FC49E3" w:rsidRPr="00E97CB2" w:rsidRDefault="00000000" w:rsidP="000D478C">
            <w:pPr>
              <w:pStyle w:val="Heading1"/>
            </w:pPr>
            <w:sdt>
              <w:sdtPr>
                <w:id w:val="1560288787"/>
                <w:placeholder>
                  <w:docPart w:val="D6DB31DCACBD413589D67842E1AF1184"/>
                </w:placeholder>
                <w:temporary/>
                <w:showingPlcHdr/>
                <w15:appearance w15:val="hidden"/>
              </w:sdtPr>
              <w:sdtContent>
                <w:r w:rsidR="00FC49E3" w:rsidRPr="00E97CB2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="00FC49E3" w:rsidRPr="00E97CB2">
              <w:t xml:space="preserve"> </w:t>
            </w:r>
          </w:p>
        </w:tc>
        <w:tc>
          <w:tcPr>
            <w:tcW w:w="377" w:type="pct"/>
          </w:tcPr>
          <w:p w14:paraId="314208EE" w14:textId="77777777" w:rsidR="00FC49E3" w:rsidRDefault="00FC49E3" w:rsidP="000D478C"/>
        </w:tc>
        <w:tc>
          <w:tcPr>
            <w:tcW w:w="1658" w:type="pct"/>
          </w:tcPr>
          <w:p w14:paraId="4D5D603C" w14:textId="77777777" w:rsidR="00FC49E3" w:rsidRDefault="00000000" w:rsidP="000D478C">
            <w:pPr>
              <w:pStyle w:val="Heading1"/>
            </w:pPr>
            <w:sdt>
              <w:sdtPr>
                <w:id w:val="-56562979"/>
                <w:placeholder>
                  <w:docPart w:val="F7551285D58C4C0596B7EE86DC11B04F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="00D87E03" w:rsidRPr="00F5689F" w14:paraId="3967BBDB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014DD5F0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3C6245F" wp14:editId="036E0C02">
                      <wp:extent cx="3871686" cy="0"/>
                      <wp:effectExtent l="0" t="19050" r="33655" b="19050"/>
                      <wp:docPr id="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0F54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22151076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1D254228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FCF64BF" wp14:editId="4258B9D2">
                      <wp:extent cx="2103120" cy="0"/>
                      <wp:effectExtent l="0" t="19050" r="30480" b="19050"/>
                      <wp:docPr id="12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19C793F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6E217EC8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5B9E8F0B" w14:textId="77777777" w:rsidR="00FC49E3" w:rsidRPr="00E97CB2" w:rsidRDefault="00BA5462" w:rsidP="00FC49E3">
            <w:pPr>
              <w:pStyle w:val="DateRange"/>
            </w:pPr>
            <w:r w:rsidRPr="00BA5462">
              <w:t>20XX - Current</w:t>
            </w:r>
            <w:r w:rsidR="00FC49E3" w:rsidRPr="00E97CB2">
              <w:t xml:space="preserve"> </w:t>
            </w:r>
          </w:p>
          <w:p w14:paraId="6CE29048" w14:textId="77777777" w:rsidR="00FC49E3" w:rsidRDefault="00000000" w:rsidP="00FC49E3">
            <w:pPr>
              <w:pStyle w:val="JobTitleandDegree"/>
            </w:pPr>
            <w:sdt>
              <w:sdtPr>
                <w:id w:val="1968396909"/>
                <w:placeholder>
                  <w:docPart w:val="D0409AE276DB4062BC58CCC6FDC44703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646773975"/>
                <w:placeholder>
                  <w:docPart w:val="C7D530E4314F4033B3A644A44A4C99C6"/>
                </w:placeholder>
                <w:temporary/>
                <w:showingPlcHdr/>
                <w15:appearance w15:val="hidden"/>
              </w:sdtPr>
              <w:sdtContent>
                <w:r w:rsidR="00FC49E3" w:rsidRPr="00E97CB2">
                  <w:rPr>
                    <w:rStyle w:val="CompanyName"/>
                  </w:rPr>
                  <w:t>The Phone Company</w:t>
                </w:r>
              </w:sdtContent>
            </w:sdt>
          </w:p>
          <w:p w14:paraId="4AC5FA97" w14:textId="77777777" w:rsidR="00FC49E3" w:rsidRDefault="00000000" w:rsidP="00FC49E3">
            <w:pPr>
              <w:pStyle w:val="Jobdescription"/>
            </w:pPr>
            <w:sdt>
              <w:sdtPr>
                <w:id w:val="2101684712"/>
                <w:placeholder>
                  <w:docPart w:val="D978EFD655D44C2B9081250458AB9742"/>
                </w:placeholder>
                <w:temporary/>
                <w:showingPlcHdr/>
                <w15:appearance w15:val="hidden"/>
              </w:sdtPr>
              <w:sdtContent>
                <w:r w:rsidR="00FC49E3" w:rsidRPr="004C7E05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14:paraId="282B4401" w14:textId="77777777" w:rsidR="00FC49E3" w:rsidRPr="00E97CB2" w:rsidRDefault="00D5657B" w:rsidP="00FC49E3">
            <w:pPr>
              <w:pStyle w:val="DateRange"/>
            </w:pPr>
            <w:r w:rsidRPr="00D5657B">
              <w:t>20XX – 20XX</w:t>
            </w:r>
            <w:r w:rsidR="00FC49E3" w:rsidRPr="00E97CB2">
              <w:t xml:space="preserve"> </w:t>
            </w:r>
          </w:p>
          <w:p w14:paraId="1EDCA957" w14:textId="77777777" w:rsidR="00FC49E3" w:rsidRDefault="00000000" w:rsidP="00FC49E3">
            <w:pPr>
              <w:pStyle w:val="JobTitleandDegree"/>
            </w:pPr>
            <w:sdt>
              <w:sdtPr>
                <w:id w:val="812441037"/>
                <w:placeholder>
                  <w:docPart w:val="DCA48D13840E4716A984C18757168D04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501700566"/>
                <w:placeholder>
                  <w:docPart w:val="E73680CB196D45B58F6A570E5C071938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rPr>
                    <w:i/>
                  </w:rPr>
                  <w:t>Trey Research</w:t>
                </w:r>
              </w:sdtContent>
            </w:sdt>
          </w:p>
          <w:p w14:paraId="12593351" w14:textId="77777777" w:rsidR="00FC49E3" w:rsidRDefault="00000000" w:rsidP="00FC49E3">
            <w:pPr>
              <w:pStyle w:val="Jobdescription"/>
            </w:pPr>
            <w:sdt>
              <w:sdtPr>
                <w:id w:val="1648859147"/>
                <w:placeholder>
                  <w:docPart w:val="4D7D894935DB45DB99B290F6ACC8CBD1"/>
                </w:placeholder>
                <w:temporary/>
                <w:showingPlcHdr/>
                <w15:appearance w15:val="hidden"/>
              </w:sdtPr>
              <w:sdtContent>
                <w:r w:rsidR="00FC49E3" w:rsidRPr="004C7E05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14:paraId="0312738F" w14:textId="77777777" w:rsidR="00FC49E3" w:rsidRPr="00E97CB2" w:rsidRDefault="00D5657B" w:rsidP="00FC49E3">
            <w:pPr>
              <w:pStyle w:val="DateRange"/>
            </w:pPr>
            <w:r w:rsidRPr="00D5657B">
              <w:t>20XX – 20XX</w:t>
            </w:r>
            <w:r w:rsidR="00FC49E3" w:rsidRPr="00E97CB2">
              <w:t xml:space="preserve"> </w:t>
            </w:r>
          </w:p>
          <w:p w14:paraId="75E7F336" w14:textId="77777777" w:rsidR="00FC49E3" w:rsidRDefault="00000000" w:rsidP="00FC49E3">
            <w:pPr>
              <w:pStyle w:val="JobTitleandDegree"/>
            </w:pPr>
            <w:sdt>
              <w:sdtPr>
                <w:id w:val="-872610707"/>
                <w:placeholder>
                  <w:docPart w:val="06156C34FC9744F989B0D10DEC5A05EE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351931189"/>
                <w:placeholder>
                  <w:docPart w:val="38EFA4BE2E3945AFA50C495E761E0BE2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rPr>
                    <w:i/>
                  </w:rPr>
                  <w:t>Adatum Corporation</w:t>
                </w:r>
              </w:sdtContent>
            </w:sdt>
          </w:p>
          <w:p w14:paraId="5E6A5CA6" w14:textId="77777777" w:rsidR="00FC49E3" w:rsidRPr="00FC49E3" w:rsidRDefault="00000000" w:rsidP="00FC49E3">
            <w:pPr>
              <w:pStyle w:val="Jobdescription"/>
            </w:pPr>
            <w:sdt>
              <w:sdtPr>
                <w:id w:val="1156187885"/>
                <w:placeholder>
                  <w:docPart w:val="5B03E50C93F943AF9CC0986E1B63142D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14:paraId="31712ACA" w14:textId="77777777" w:rsidR="00FC49E3" w:rsidRDefault="00FC49E3" w:rsidP="000D478C"/>
        </w:tc>
        <w:tc>
          <w:tcPr>
            <w:tcW w:w="1658" w:type="pct"/>
          </w:tcPr>
          <w:p w14:paraId="5D836318" w14:textId="77777777" w:rsidR="00FC49E3" w:rsidRPr="00E6525B" w:rsidRDefault="00D5657B" w:rsidP="000D478C">
            <w:pPr>
              <w:pStyle w:val="DateRange"/>
            </w:pPr>
            <w:r w:rsidRPr="00D5657B">
              <w:t>20XX – 20XX</w:t>
            </w:r>
          </w:p>
          <w:p w14:paraId="147D7626" w14:textId="77777777" w:rsidR="00FC49E3" w:rsidRPr="00FC49E3" w:rsidRDefault="00000000" w:rsidP="00FC49E3">
            <w:pPr>
              <w:pStyle w:val="JobTitleandDegree"/>
            </w:pPr>
            <w:sdt>
              <w:sdtPr>
                <w:id w:val="-1184199736"/>
                <w:placeholder>
                  <w:docPart w:val="386F62EBF7904365A3D5F55F38179D50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A.A. Paralegal Studies</w:t>
                </w:r>
              </w:sdtContent>
            </w:sdt>
            <w:r w:rsidR="00FC49E3" w:rsidRPr="00FC49E3">
              <w:t xml:space="preserve"> </w:t>
            </w:r>
          </w:p>
          <w:p w14:paraId="2C2A4EE5" w14:textId="77777777" w:rsidR="00FC49E3" w:rsidRPr="00273963" w:rsidRDefault="004738EF" w:rsidP="00FC49E3">
            <w:r>
              <w:t>Jasper University</w:t>
            </w:r>
            <w:r w:rsidR="00FC49E3" w:rsidRPr="00D87E03">
              <w:t xml:space="preserve"> </w:t>
            </w:r>
          </w:p>
        </w:tc>
      </w:tr>
      <w:tr w:rsidR="00FC49E3" w14:paraId="22BFA129" w14:textId="77777777" w:rsidTr="00FC49E3">
        <w:tc>
          <w:tcPr>
            <w:tcW w:w="2965" w:type="pct"/>
            <w:vMerge/>
          </w:tcPr>
          <w:p w14:paraId="1609A576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0B1D5B70" w14:textId="77777777" w:rsidR="00FC49E3" w:rsidRDefault="00FC49E3" w:rsidP="000D478C"/>
        </w:tc>
        <w:tc>
          <w:tcPr>
            <w:tcW w:w="1658" w:type="pct"/>
          </w:tcPr>
          <w:p w14:paraId="00499AAD" w14:textId="77777777" w:rsidR="00FC49E3" w:rsidRPr="00E97CB2" w:rsidRDefault="00000000" w:rsidP="000D478C">
            <w:pPr>
              <w:pStyle w:val="Heading1"/>
            </w:pPr>
            <w:sdt>
              <w:sdtPr>
                <w:id w:val="-774171266"/>
                <w:placeholder>
                  <w:docPart w:val="D77811EDD8DE4951ACD40529459EB5A2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23B02788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2C967238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22A8ABC8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3BD2DE8A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0DD7D3C" wp14:editId="2C1A5FBC">
                      <wp:extent cx="2103120" cy="0"/>
                      <wp:effectExtent l="0" t="19050" r="30480" b="19050"/>
                      <wp:docPr id="11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EAF8DE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7A007347" w14:textId="77777777" w:rsidTr="00FC49E3">
        <w:trPr>
          <w:trHeight w:val="2520"/>
        </w:trPr>
        <w:tc>
          <w:tcPr>
            <w:tcW w:w="2965" w:type="pct"/>
            <w:vMerge/>
          </w:tcPr>
          <w:p w14:paraId="37E94640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0B38E7C9" w14:textId="77777777" w:rsidR="00FC49E3" w:rsidRDefault="00FC49E3" w:rsidP="000D478C"/>
        </w:tc>
        <w:sdt>
          <w:sdtPr>
            <w:id w:val="-497575981"/>
            <w:placeholder>
              <w:docPart w:val="7E0EE8F6EB51470083D5861E838B8BDC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14:paraId="2120B807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14:paraId="7F40AC3F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14:paraId="6F1CE691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14:paraId="42C64847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14:paraId="4BCFB285" w14:textId="77777777" w:rsidR="00FC49E3" w:rsidRPr="00E6525B" w:rsidRDefault="00FC49E3" w:rsidP="000D478C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14:paraId="535581A6" w14:textId="77777777" w:rsidTr="00FC49E3">
        <w:tc>
          <w:tcPr>
            <w:tcW w:w="2965" w:type="pct"/>
            <w:vMerge/>
          </w:tcPr>
          <w:p w14:paraId="7E535842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5E6DEAB7" w14:textId="77777777" w:rsidR="00FC49E3" w:rsidRDefault="00FC49E3" w:rsidP="000D478C"/>
        </w:tc>
        <w:tc>
          <w:tcPr>
            <w:tcW w:w="1658" w:type="pct"/>
          </w:tcPr>
          <w:p w14:paraId="39D2495F" w14:textId="77777777" w:rsidR="00FC49E3" w:rsidRPr="00E97CB2" w:rsidRDefault="00000000" w:rsidP="000D478C">
            <w:pPr>
              <w:pStyle w:val="Heading1"/>
            </w:pPr>
            <w:sdt>
              <w:sdtPr>
                <w:id w:val="-387029268"/>
                <w:placeholder>
                  <w:docPart w:val="B79F2D96F2614527899954B30212E41A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4178C99C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125BA9BB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618B180A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30261ECF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AD76938" wp14:editId="04EC4C7C">
                      <wp:extent cx="2103120" cy="0"/>
                      <wp:effectExtent l="0" t="19050" r="30480" b="19050"/>
                      <wp:docPr id="9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B5F2A6D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7F62A188" w14:textId="77777777" w:rsidTr="00FC49E3">
        <w:trPr>
          <w:trHeight w:val="2448"/>
        </w:trPr>
        <w:tc>
          <w:tcPr>
            <w:tcW w:w="2965" w:type="pct"/>
            <w:vMerge/>
          </w:tcPr>
          <w:p w14:paraId="51DB3A6A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625CDF0E" w14:textId="77777777" w:rsidR="00FC49E3" w:rsidRDefault="00FC49E3" w:rsidP="000D478C"/>
        </w:tc>
        <w:tc>
          <w:tcPr>
            <w:tcW w:w="1658" w:type="pct"/>
          </w:tcPr>
          <w:p w14:paraId="1FE6012B" w14:textId="77777777" w:rsidR="00FC49E3" w:rsidRPr="00D87E03" w:rsidRDefault="00000000" w:rsidP="000D478C">
            <w:pPr>
              <w:pStyle w:val="BodyContactInfo"/>
            </w:pPr>
            <w:sdt>
              <w:sdtPr>
                <w:id w:val="-919102409"/>
                <w:placeholder>
                  <w:docPart w:val="2ECAA7DBE3EA4562806C6C8F32A82C81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4567 Main Street</w:t>
                </w:r>
              </w:sdtContent>
            </w:sdt>
            <w:r w:rsidR="00FC49E3" w:rsidRPr="00D87E03">
              <w:t xml:space="preserve"> </w:t>
            </w:r>
          </w:p>
          <w:p w14:paraId="55C7835F" w14:textId="77777777" w:rsidR="00FC49E3" w:rsidRPr="00D87E03" w:rsidRDefault="00000000" w:rsidP="000D478C">
            <w:pPr>
              <w:pStyle w:val="BodyContactInfo"/>
            </w:pPr>
            <w:sdt>
              <w:sdtPr>
                <w:id w:val="1108622483"/>
                <w:placeholder>
                  <w:docPart w:val="3D2ED65A780A414AB42C42FD74766FC2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City, State 98052</w:t>
                </w:r>
              </w:sdtContent>
            </w:sdt>
            <w:r w:rsidR="00FC49E3" w:rsidRPr="00D87E03">
              <w:t xml:space="preserve"> </w:t>
            </w:r>
          </w:p>
          <w:p w14:paraId="6207A88E" w14:textId="77777777" w:rsidR="00FC49E3" w:rsidRPr="00D87E03" w:rsidRDefault="00000000" w:rsidP="000D478C">
            <w:pPr>
              <w:pStyle w:val="BodyContactInfo"/>
            </w:pPr>
            <w:sdt>
              <w:sdtPr>
                <w:id w:val="-1132854746"/>
                <w:placeholder>
                  <w:docPart w:val="8BE713CBF77A4C8B9BBC1BC05CC7FC7A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(718) 555–0100</w:t>
                </w:r>
              </w:sdtContent>
            </w:sdt>
            <w:r w:rsidR="00FC49E3" w:rsidRPr="00D87E03">
              <w:t xml:space="preserve"> </w:t>
            </w:r>
          </w:p>
          <w:p w14:paraId="5ADA2FA5" w14:textId="77777777" w:rsidR="00FC49E3" w:rsidRPr="00D87E03" w:rsidRDefault="004738EF" w:rsidP="004738EF">
            <w:pPr>
              <w:pStyle w:val="BodyContactInfo"/>
            </w:pPr>
            <w:r w:rsidRPr="004738EF">
              <w:t>robin@example.com</w:t>
            </w:r>
            <w:r w:rsidR="00FC49E3" w:rsidRPr="00D87E03">
              <w:t xml:space="preserve"> </w:t>
            </w:r>
          </w:p>
        </w:tc>
      </w:tr>
    </w:tbl>
    <w:p w14:paraId="05DBE163" w14:textId="77777777" w:rsidR="00340C75" w:rsidRDefault="00340C75" w:rsidP="00F5689F"/>
    <w:p w14:paraId="5F62338F" w14:textId="77777777" w:rsidR="00340C75" w:rsidRDefault="00340C75" w:rsidP="00F5689F">
      <w:pPr>
        <w:sectPr w:rsidR="00340C75" w:rsidSect="00F5689F">
          <w:pgSz w:w="12240" w:h="15840"/>
          <w:pgMar w:top="720" w:right="734" w:bottom="288" w:left="720" w:header="720" w:footer="720" w:gutter="0"/>
          <w:cols w:space="720"/>
        </w:sectPr>
      </w:pPr>
    </w:p>
    <w:p w14:paraId="5560CF50" w14:textId="77777777" w:rsidR="00D87E03" w:rsidRDefault="00FC49E3" w:rsidP="00D87E0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83EDAEE" wp14:editId="1E61CAE8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38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7DEB17" id="Rectangle 58" o:spid="_x0000_s1026" alt="&quot;&quot;" style="position:absolute;margin-left:-36pt;margin-top:167pt;width:567.35pt;height:552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" fillcolor="#e4e4e4 [3214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D87E03" w14:paraId="51EF925B" w14:textId="77777777" w:rsidTr="00FC49E3">
        <w:trPr>
          <w:trHeight w:val="1728"/>
        </w:trPr>
        <w:tc>
          <w:tcPr>
            <w:tcW w:w="2965" w:type="pct"/>
          </w:tcPr>
          <w:p w14:paraId="7DFE0C25" w14:textId="77777777" w:rsidR="00D87E03" w:rsidRDefault="00000000" w:rsidP="000D478C">
            <w:pPr>
              <w:pStyle w:val="Title"/>
            </w:pPr>
            <w:sdt>
              <w:sdtPr>
                <w:id w:val="2034992725"/>
                <w:placeholder>
                  <w:docPart w:val="EA21981B1CDB42D688387F9E8EB188F4"/>
                </w:placeholder>
                <w:temporary/>
                <w:showingPlcHdr/>
                <w15:appearance w15:val="hidden"/>
              </w:sdtPr>
              <w:sdtContent>
                <w:r w:rsidR="00D87E03" w:rsidRPr="00F5689F">
                  <w:t>Robin Zupanc</w:t>
                </w:r>
              </w:sdtContent>
            </w:sdt>
          </w:p>
          <w:p w14:paraId="1624F0B7" w14:textId="77777777" w:rsidR="00D87E03" w:rsidRDefault="00000000" w:rsidP="000D478C">
            <w:pPr>
              <w:pStyle w:val="Subtitle"/>
            </w:pPr>
            <w:sdt>
              <w:sdtPr>
                <w:id w:val="-1067266342"/>
                <w:placeholder>
                  <w:docPart w:val="9E7C10FA9C5B47D3BD197F05265AD834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</w:p>
        </w:tc>
        <w:tc>
          <w:tcPr>
            <w:tcW w:w="377" w:type="pct"/>
          </w:tcPr>
          <w:p w14:paraId="223346F8" w14:textId="77777777" w:rsidR="00D87E03" w:rsidRPr="00F5689F" w:rsidRDefault="00D87E03" w:rsidP="000D478C"/>
        </w:tc>
        <w:tc>
          <w:tcPr>
            <w:tcW w:w="1658" w:type="pct"/>
            <w:vMerge w:val="restart"/>
            <w:vAlign w:val="bottom"/>
          </w:tcPr>
          <w:p w14:paraId="24364B32" w14:textId="77777777" w:rsidR="00D87E03" w:rsidRDefault="00000000" w:rsidP="000D478C">
            <w:pPr>
              <w:pStyle w:val="BodyContactInfo"/>
            </w:pPr>
            <w:sdt>
              <w:sdtPr>
                <w:id w:val="1499464912"/>
                <w:placeholder>
                  <w:docPart w:val="CF51D08F1EC24238AEE5E528927F9D0D"/>
                </w:placeholder>
                <w:temporary/>
                <w:showingPlcHdr/>
                <w15:appearance w15:val="hidden"/>
              </w:sdtPr>
              <w:sdtContent>
                <w:r w:rsidR="004C7E05" w:rsidRP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="00D87E03" w:rsidRPr="00F5689F">
              <w:t xml:space="preserve">  </w:t>
            </w:r>
          </w:p>
        </w:tc>
      </w:tr>
      <w:tr w:rsidR="00D87E03" w:rsidRPr="00F5689F" w14:paraId="485EB482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6ECE9B0D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8B1F63B" wp14:editId="4E400801">
                      <wp:extent cx="3867912" cy="0"/>
                      <wp:effectExtent l="0" t="19050" r="56515" b="38100"/>
                      <wp:docPr id="10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697375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071F3471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  <w:shd w:val="clear" w:color="auto" w:fill="auto"/>
          </w:tcPr>
          <w:p w14:paraId="532B8A1F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D87E03" w14:paraId="1D612F7F" w14:textId="77777777" w:rsidTr="00FC49E3">
        <w:trPr>
          <w:trHeight w:val="2592"/>
        </w:trPr>
        <w:tc>
          <w:tcPr>
            <w:tcW w:w="2965" w:type="pct"/>
          </w:tcPr>
          <w:p w14:paraId="743FB29E" w14:textId="77777777" w:rsidR="00D87E03" w:rsidRDefault="00D87E03" w:rsidP="000D478C"/>
        </w:tc>
        <w:tc>
          <w:tcPr>
            <w:tcW w:w="377" w:type="pct"/>
          </w:tcPr>
          <w:p w14:paraId="4AB45DF8" w14:textId="77777777" w:rsidR="00D87E03" w:rsidRDefault="00D87E03" w:rsidP="000D478C"/>
        </w:tc>
        <w:tc>
          <w:tcPr>
            <w:tcW w:w="1658" w:type="pct"/>
          </w:tcPr>
          <w:p w14:paraId="0485D5A1" w14:textId="77777777" w:rsidR="00D87E03" w:rsidRDefault="00D87E03" w:rsidP="000D478C"/>
        </w:tc>
      </w:tr>
      <w:tr w:rsidR="00FC49E3" w14:paraId="1782836B" w14:textId="77777777" w:rsidTr="00FC49E3">
        <w:tc>
          <w:tcPr>
            <w:tcW w:w="2965" w:type="pct"/>
          </w:tcPr>
          <w:p w14:paraId="3467E2D8" w14:textId="77777777" w:rsidR="00FC49E3" w:rsidRPr="00E97CB2" w:rsidRDefault="00000000" w:rsidP="000D478C">
            <w:pPr>
              <w:pStyle w:val="Heading1"/>
            </w:pPr>
            <w:sdt>
              <w:sdtPr>
                <w:id w:val="-493409906"/>
                <w:placeholder>
                  <w:docPart w:val="2472AB534E5D404D856E64BFEACD9292"/>
                </w:placeholder>
                <w:temporary/>
                <w:showingPlcHdr/>
                <w15:appearance w15:val="hidden"/>
              </w:sdtPr>
              <w:sdtContent>
                <w:r w:rsidR="00FC49E3" w:rsidRPr="00E97CB2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="00FC49E3" w:rsidRPr="00E97CB2">
              <w:t xml:space="preserve"> </w:t>
            </w:r>
          </w:p>
        </w:tc>
        <w:tc>
          <w:tcPr>
            <w:tcW w:w="377" w:type="pct"/>
          </w:tcPr>
          <w:p w14:paraId="10764BCB" w14:textId="77777777" w:rsidR="00FC49E3" w:rsidRDefault="00FC49E3" w:rsidP="000D478C"/>
        </w:tc>
        <w:tc>
          <w:tcPr>
            <w:tcW w:w="1658" w:type="pct"/>
          </w:tcPr>
          <w:p w14:paraId="25465DA0" w14:textId="77777777" w:rsidR="00FC49E3" w:rsidRDefault="00000000" w:rsidP="000D478C">
            <w:pPr>
              <w:pStyle w:val="Heading1"/>
            </w:pPr>
            <w:sdt>
              <w:sdtPr>
                <w:id w:val="2048797112"/>
                <w:placeholder>
                  <w:docPart w:val="D1470049CA964608BD5F7BE80318CA7A"/>
                </w:placeholder>
                <w:temporary/>
                <w:showingPlcHdr/>
                <w15:appearance w15:val="hidden"/>
              </w:sdtPr>
              <w:sdtContent>
                <w:r w:rsidR="00FC49E3">
                  <w:t>Education</w:t>
                </w:r>
              </w:sdtContent>
            </w:sdt>
          </w:p>
        </w:tc>
      </w:tr>
      <w:tr w:rsidR="00D87E03" w:rsidRPr="00F5689F" w14:paraId="4D3EF486" w14:textId="77777777" w:rsidTr="00FC49E3">
        <w:trPr>
          <w:trHeight w:val="115"/>
        </w:trPr>
        <w:tc>
          <w:tcPr>
            <w:tcW w:w="2965" w:type="pct"/>
            <w:shd w:val="clear" w:color="auto" w:fill="auto"/>
          </w:tcPr>
          <w:p w14:paraId="04F84D82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97FEEA6" wp14:editId="0BF31972">
                      <wp:extent cx="3871686" cy="0"/>
                      <wp:effectExtent l="0" t="19050" r="33655" b="19050"/>
                      <wp:docPr id="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05BDCEA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  <w:shd w:val="clear" w:color="auto" w:fill="auto"/>
          </w:tcPr>
          <w:p w14:paraId="44C21917" w14:textId="77777777" w:rsidR="00D87E03" w:rsidRPr="00F5689F" w:rsidRDefault="00D87E0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65496F47" w14:textId="77777777" w:rsidR="00D87E0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823D44D" wp14:editId="6194560D">
                      <wp:extent cx="2103120" cy="0"/>
                      <wp:effectExtent l="0" t="19050" r="30480" b="19050"/>
                      <wp:docPr id="8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BA56DD2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19D841AA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03378A95" w14:textId="77777777" w:rsidR="00FC49E3" w:rsidRPr="00E97CB2" w:rsidRDefault="00BA5462" w:rsidP="00FC49E3">
            <w:pPr>
              <w:pStyle w:val="DateRange"/>
            </w:pPr>
            <w:r w:rsidRPr="00BA5462">
              <w:t>20XX - Current</w:t>
            </w:r>
            <w:r w:rsidR="00FC49E3" w:rsidRPr="00E97CB2">
              <w:t xml:space="preserve"> </w:t>
            </w:r>
          </w:p>
          <w:p w14:paraId="04CC17B3" w14:textId="77777777" w:rsidR="00FC49E3" w:rsidRDefault="00000000" w:rsidP="00FC49E3">
            <w:pPr>
              <w:pStyle w:val="JobTitleandDegree"/>
            </w:pPr>
            <w:sdt>
              <w:sdtPr>
                <w:id w:val="159740593"/>
                <w:placeholder>
                  <w:docPart w:val="CB659F659CD546048A38256041CC7191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284388432"/>
                <w:placeholder>
                  <w:docPart w:val="E6994862CC6242DCBE7ACDF80E9EF938"/>
                </w:placeholder>
                <w:temporary/>
                <w:showingPlcHdr/>
                <w15:appearance w15:val="hidden"/>
              </w:sdtPr>
              <w:sdtContent>
                <w:r w:rsidR="00FC49E3" w:rsidRPr="00E97CB2">
                  <w:rPr>
                    <w:rStyle w:val="CompanyName"/>
                  </w:rPr>
                  <w:t>The Phone Company</w:t>
                </w:r>
              </w:sdtContent>
            </w:sdt>
          </w:p>
          <w:p w14:paraId="24B5EFE5" w14:textId="77777777" w:rsidR="00FC49E3" w:rsidRDefault="00000000" w:rsidP="00FC49E3">
            <w:pPr>
              <w:pStyle w:val="Jobdescription"/>
            </w:pPr>
            <w:sdt>
              <w:sdtPr>
                <w:id w:val="-51158389"/>
                <w:placeholder>
                  <w:docPart w:val="2E97AB2C992D4A6AB4A7A7CAA2731138"/>
                </w:placeholder>
                <w:temporary/>
                <w:showingPlcHdr/>
                <w15:appearance w15:val="hidden"/>
              </w:sdtPr>
              <w:sdtContent>
                <w:r w:rsidR="00FC49E3" w:rsidRPr="004C7E05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  <w:p w14:paraId="72C0E1B2" w14:textId="77777777" w:rsidR="00FC49E3" w:rsidRPr="00E97CB2" w:rsidRDefault="00D5657B" w:rsidP="00FC49E3">
            <w:pPr>
              <w:pStyle w:val="DateRange"/>
            </w:pPr>
            <w:r>
              <w:t>20XX – 20XX</w:t>
            </w:r>
            <w:r w:rsidR="00FC49E3" w:rsidRPr="00E97CB2">
              <w:t xml:space="preserve"> </w:t>
            </w:r>
          </w:p>
          <w:p w14:paraId="6C9F5F7D" w14:textId="77777777" w:rsidR="00FC49E3" w:rsidRDefault="00000000" w:rsidP="00FC49E3">
            <w:pPr>
              <w:pStyle w:val="JobTitleandDegree"/>
            </w:pPr>
            <w:sdt>
              <w:sdtPr>
                <w:id w:val="1353224890"/>
                <w:placeholder>
                  <w:docPart w:val="CF8E01A991034192A829540DBE472748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423455411"/>
                <w:placeholder>
                  <w:docPart w:val="C1F62E768A2A470FA58A40753B0BAD0E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rPr>
                    <w:i/>
                  </w:rPr>
                  <w:t>Trey Research</w:t>
                </w:r>
              </w:sdtContent>
            </w:sdt>
          </w:p>
          <w:p w14:paraId="391F1D58" w14:textId="77777777" w:rsidR="00FC49E3" w:rsidRDefault="00000000" w:rsidP="00FC49E3">
            <w:pPr>
              <w:pStyle w:val="Jobdescription"/>
            </w:pPr>
            <w:sdt>
              <w:sdtPr>
                <w:id w:val="141620325"/>
                <w:placeholder>
                  <w:docPart w:val="F88A23A3B1EB4056B6AB48C2E7683E0D"/>
                </w:placeholder>
                <w:temporary/>
                <w:showingPlcHdr/>
                <w15:appearance w15:val="hidden"/>
              </w:sdtPr>
              <w:sdtContent>
                <w:r w:rsidR="00FC49E3" w:rsidRPr="004C7E05">
                  <w:t>Summarize your key responsibilities and accomplishments. Here again, take any opportunity to use words you find in the job description. Be brief.</w:t>
                </w:r>
              </w:sdtContent>
            </w:sdt>
          </w:p>
          <w:p w14:paraId="79B59833" w14:textId="77777777" w:rsidR="00FC49E3" w:rsidRPr="00E97CB2" w:rsidRDefault="00D5657B" w:rsidP="00FC49E3">
            <w:pPr>
              <w:pStyle w:val="DateRange"/>
            </w:pPr>
            <w:r w:rsidRPr="00D5657B">
              <w:t>20XX – 20XX</w:t>
            </w:r>
            <w:r w:rsidR="00FC49E3" w:rsidRPr="00E97CB2">
              <w:t xml:space="preserve"> </w:t>
            </w:r>
          </w:p>
          <w:p w14:paraId="469CD78F" w14:textId="77777777" w:rsidR="00FC49E3" w:rsidRDefault="00000000" w:rsidP="00FC49E3">
            <w:pPr>
              <w:pStyle w:val="JobTitleandDegree"/>
            </w:pPr>
            <w:sdt>
              <w:sdtPr>
                <w:id w:val="1699580174"/>
                <w:placeholder>
                  <w:docPart w:val="6A443EE475754A76940E281B3BBE1D5B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Paralegal</w:t>
                </w:r>
              </w:sdtContent>
            </w:sdt>
            <w:r w:rsidR="00FC49E3">
              <w:t xml:space="preserve"> </w:t>
            </w:r>
            <w:sdt>
              <w:sdtPr>
                <w:rPr>
                  <w:rStyle w:val="CompanyName"/>
                </w:rPr>
                <w:id w:val="1324241234"/>
                <w:placeholder>
                  <w:docPart w:val="57F9F345B2354E05B8037D69941F1499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rPr>
                    <w:i/>
                  </w:rPr>
                  <w:t>Adatum Corporation</w:t>
                </w:r>
              </w:sdtContent>
            </w:sdt>
          </w:p>
          <w:p w14:paraId="0A066CAF" w14:textId="77777777" w:rsidR="00FC49E3" w:rsidRPr="00FC49E3" w:rsidRDefault="00000000" w:rsidP="00FC49E3">
            <w:pPr>
              <w:pStyle w:val="Jobdescription"/>
            </w:pPr>
            <w:sdt>
              <w:sdtPr>
                <w:id w:val="-523714314"/>
                <w:placeholder>
                  <w:docPart w:val="813E25188DC448CE9BAF639A85A2B92E"/>
                </w:placeholder>
                <w:temporary/>
                <w:showingPlcHdr/>
                <w15:appearance w15:val="hidden"/>
              </w:sdtPr>
              <w:sdtContent>
                <w:r w:rsidR="00FC49E3" w:rsidRPr="00FC49E3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</w:p>
        </w:tc>
        <w:tc>
          <w:tcPr>
            <w:tcW w:w="377" w:type="pct"/>
            <w:vMerge w:val="restart"/>
          </w:tcPr>
          <w:p w14:paraId="33841FFC" w14:textId="77777777" w:rsidR="00FC49E3" w:rsidRDefault="00FC49E3" w:rsidP="000D478C"/>
        </w:tc>
        <w:tc>
          <w:tcPr>
            <w:tcW w:w="1658" w:type="pct"/>
          </w:tcPr>
          <w:p w14:paraId="6ECBD90A" w14:textId="77777777" w:rsidR="00FC49E3" w:rsidRPr="00E6525B" w:rsidRDefault="00D5657B" w:rsidP="000D478C">
            <w:pPr>
              <w:pStyle w:val="DateRange"/>
            </w:pPr>
            <w:r w:rsidRPr="00D5657B">
              <w:t>20XX – 20XX</w:t>
            </w:r>
          </w:p>
          <w:p w14:paraId="1D525450" w14:textId="77777777" w:rsidR="00FC49E3" w:rsidRPr="00E6525B" w:rsidRDefault="00000000" w:rsidP="00FC49E3">
            <w:pPr>
              <w:pStyle w:val="JobTitleandDegree"/>
            </w:pPr>
            <w:sdt>
              <w:sdtPr>
                <w:id w:val="-115300471"/>
                <w:placeholder>
                  <w:docPart w:val="A5969DC9FA9241DA8C0CF3252AB1853E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A.A. Paralegal Studies</w:t>
                </w:r>
              </w:sdtContent>
            </w:sdt>
            <w:r w:rsidR="00FC49E3" w:rsidRPr="00E6525B">
              <w:t xml:space="preserve"> </w:t>
            </w:r>
          </w:p>
          <w:p w14:paraId="7A794851" w14:textId="77777777" w:rsidR="00FC49E3" w:rsidRPr="00273963" w:rsidRDefault="004738EF" w:rsidP="00FC49E3">
            <w:r>
              <w:t>Jasper University</w:t>
            </w:r>
            <w:r w:rsidR="00FC49E3" w:rsidRPr="00D87E03">
              <w:t xml:space="preserve"> </w:t>
            </w:r>
          </w:p>
        </w:tc>
      </w:tr>
      <w:tr w:rsidR="00FC49E3" w14:paraId="32009078" w14:textId="77777777" w:rsidTr="00FC49E3">
        <w:tc>
          <w:tcPr>
            <w:tcW w:w="2965" w:type="pct"/>
            <w:vMerge/>
          </w:tcPr>
          <w:p w14:paraId="185BE283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180D8792" w14:textId="77777777" w:rsidR="00FC49E3" w:rsidRDefault="00FC49E3" w:rsidP="000D478C"/>
        </w:tc>
        <w:tc>
          <w:tcPr>
            <w:tcW w:w="1658" w:type="pct"/>
          </w:tcPr>
          <w:p w14:paraId="5A16A68F" w14:textId="77777777" w:rsidR="00FC49E3" w:rsidRPr="00E97CB2" w:rsidRDefault="00000000" w:rsidP="000D478C">
            <w:pPr>
              <w:pStyle w:val="Heading1"/>
            </w:pPr>
            <w:sdt>
              <w:sdtPr>
                <w:id w:val="1290015707"/>
                <w:placeholder>
                  <w:docPart w:val="D0D0828BB6EE4EA2B3F2401307607451"/>
                </w:placeholder>
                <w:temporary/>
                <w:showingPlcHdr/>
                <w15:appearance w15:val="hidden"/>
              </w:sdtPr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66B72369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5AB3213C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250EEC3E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4889BA26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2B626E3" wp14:editId="70FE9719">
                      <wp:extent cx="2103120" cy="0"/>
                      <wp:effectExtent l="0" t="19050" r="30480" b="19050"/>
                      <wp:docPr id="7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6971A4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2585BFA1" w14:textId="77777777" w:rsidTr="00FC49E3">
        <w:trPr>
          <w:trHeight w:val="2520"/>
        </w:trPr>
        <w:tc>
          <w:tcPr>
            <w:tcW w:w="2965" w:type="pct"/>
            <w:vMerge/>
          </w:tcPr>
          <w:p w14:paraId="1AD66AA8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2EC67E02" w14:textId="77777777" w:rsidR="00FC49E3" w:rsidRDefault="00FC49E3" w:rsidP="000D478C"/>
        </w:tc>
        <w:sdt>
          <w:sdtPr>
            <w:id w:val="-147828340"/>
            <w:placeholder>
              <w:docPart w:val="75879E219B924D4ABC177E6F2CBC5A96"/>
            </w:placeholder>
            <w:temporary/>
            <w:showingPlcHdr/>
            <w15:appearance w15:val="hidden"/>
          </w:sdtPr>
          <w:sdtContent>
            <w:tc>
              <w:tcPr>
                <w:tcW w:w="1658" w:type="pct"/>
              </w:tcPr>
              <w:p w14:paraId="0FDCD770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Creativity </w:t>
                </w:r>
              </w:p>
              <w:p w14:paraId="2641ACD2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Leadership </w:t>
                </w:r>
              </w:p>
              <w:p w14:paraId="408FB28E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 xml:space="preserve">Organization </w:t>
                </w:r>
              </w:p>
              <w:p w14:paraId="63C1C940" w14:textId="77777777" w:rsidR="00FC49E3" w:rsidRPr="00D87E03" w:rsidRDefault="00FC49E3" w:rsidP="000D478C">
                <w:pPr>
                  <w:pStyle w:val="SkillsBullets"/>
                  <w:rPr>
                    <w:rStyle w:val="PlaceholderText"/>
                    <w:color w:val="231F20"/>
                  </w:rPr>
                </w:pPr>
                <w:r w:rsidRPr="00D87E03">
                  <w:rPr>
                    <w:rStyle w:val="PlaceholderText"/>
                    <w:color w:val="231F20"/>
                  </w:rPr>
                  <w:t>Problem solving</w:t>
                </w:r>
              </w:p>
              <w:p w14:paraId="1C528A06" w14:textId="77777777" w:rsidR="00FC49E3" w:rsidRPr="00E6525B" w:rsidRDefault="00FC49E3" w:rsidP="000D478C">
                <w:pPr>
                  <w:pStyle w:val="SkillsBullets"/>
                </w:pPr>
                <w:r w:rsidRPr="00D87E03">
                  <w:rPr>
                    <w:rStyle w:val="PlaceholderText"/>
                    <w:color w:val="231F20"/>
                  </w:rPr>
                  <w:t>Teamwork</w:t>
                </w:r>
              </w:p>
            </w:tc>
          </w:sdtContent>
        </w:sdt>
      </w:tr>
      <w:tr w:rsidR="00FC49E3" w14:paraId="794FB168" w14:textId="77777777" w:rsidTr="00FC49E3">
        <w:tc>
          <w:tcPr>
            <w:tcW w:w="2965" w:type="pct"/>
            <w:vMerge/>
          </w:tcPr>
          <w:p w14:paraId="171546DA" w14:textId="77777777" w:rsidR="00FC49E3" w:rsidRPr="00E97CB2" w:rsidRDefault="00FC49E3" w:rsidP="000D478C">
            <w:pPr>
              <w:pStyle w:val="Heading1"/>
            </w:pPr>
          </w:p>
        </w:tc>
        <w:tc>
          <w:tcPr>
            <w:tcW w:w="377" w:type="pct"/>
            <w:vMerge/>
          </w:tcPr>
          <w:p w14:paraId="264BD7FD" w14:textId="77777777" w:rsidR="00FC49E3" w:rsidRDefault="00FC49E3" w:rsidP="000D478C"/>
        </w:tc>
        <w:tc>
          <w:tcPr>
            <w:tcW w:w="1658" w:type="pct"/>
          </w:tcPr>
          <w:p w14:paraId="46A9C0A1" w14:textId="77777777" w:rsidR="00FC49E3" w:rsidRPr="00E97CB2" w:rsidRDefault="00000000" w:rsidP="000D478C">
            <w:pPr>
              <w:pStyle w:val="Heading1"/>
            </w:pPr>
            <w:sdt>
              <w:sdtPr>
                <w:id w:val="-1153761861"/>
                <w:placeholder>
                  <w:docPart w:val="0C8713D8C55342E1B788086012199071"/>
                </w:placeholder>
                <w:temporary/>
                <w:showingPlcHdr/>
                <w15:appearance w15:val="hidden"/>
              </w:sdtPr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6C6591B8" w14:textId="77777777" w:rsidTr="00FC49E3">
        <w:trPr>
          <w:trHeight w:val="115"/>
        </w:trPr>
        <w:tc>
          <w:tcPr>
            <w:tcW w:w="2965" w:type="pct"/>
            <w:vMerge/>
            <w:shd w:val="clear" w:color="auto" w:fill="auto"/>
          </w:tcPr>
          <w:p w14:paraId="0155E995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  <w:shd w:val="clear" w:color="auto" w:fill="auto"/>
          </w:tcPr>
          <w:p w14:paraId="57EEA3E9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shd w:val="clear" w:color="auto" w:fill="auto"/>
          </w:tcPr>
          <w:p w14:paraId="791316FB" w14:textId="77777777" w:rsidR="00FC49E3" w:rsidRPr="00F5689F" w:rsidRDefault="00FC49E3" w:rsidP="000D478C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1F7829B" wp14:editId="3F5A5D22">
                      <wp:extent cx="2103120" cy="0"/>
                      <wp:effectExtent l="0" t="19050" r="30480" b="19050"/>
                      <wp:docPr id="18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7518809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116319AA" w14:textId="77777777" w:rsidTr="00FC49E3">
        <w:trPr>
          <w:trHeight w:val="2448"/>
        </w:trPr>
        <w:tc>
          <w:tcPr>
            <w:tcW w:w="2965" w:type="pct"/>
            <w:vMerge/>
          </w:tcPr>
          <w:p w14:paraId="0F942779" w14:textId="77777777" w:rsidR="00FC49E3" w:rsidRPr="00E97CB2" w:rsidRDefault="00FC49E3" w:rsidP="000D478C">
            <w:pPr>
              <w:pStyle w:val="DateRange"/>
            </w:pPr>
          </w:p>
        </w:tc>
        <w:tc>
          <w:tcPr>
            <w:tcW w:w="377" w:type="pct"/>
            <w:vMerge/>
          </w:tcPr>
          <w:p w14:paraId="41BB0886" w14:textId="77777777" w:rsidR="00FC49E3" w:rsidRDefault="00FC49E3" w:rsidP="000D478C"/>
        </w:tc>
        <w:tc>
          <w:tcPr>
            <w:tcW w:w="1658" w:type="pct"/>
          </w:tcPr>
          <w:p w14:paraId="3F42E607" w14:textId="77777777" w:rsidR="00FC49E3" w:rsidRPr="00D87E03" w:rsidRDefault="00000000" w:rsidP="000D478C">
            <w:pPr>
              <w:pStyle w:val="BodyContactInfo"/>
            </w:pPr>
            <w:sdt>
              <w:sdtPr>
                <w:id w:val="1450894973"/>
                <w:placeholder>
                  <w:docPart w:val="51AA6F7E9D8B4292BBE64BDE35EA9764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4567 Main Street</w:t>
                </w:r>
              </w:sdtContent>
            </w:sdt>
            <w:r w:rsidR="00FC49E3" w:rsidRPr="00D87E03">
              <w:t xml:space="preserve"> </w:t>
            </w:r>
          </w:p>
          <w:p w14:paraId="047F8339" w14:textId="77777777" w:rsidR="00FC49E3" w:rsidRPr="00D87E03" w:rsidRDefault="00000000" w:rsidP="000D478C">
            <w:pPr>
              <w:pStyle w:val="BodyContactInfo"/>
            </w:pPr>
            <w:sdt>
              <w:sdtPr>
                <w:id w:val="-1569417946"/>
                <w:placeholder>
                  <w:docPart w:val="B6F5ADC03AEE42DD9A811C279F122307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City, State 98052</w:t>
                </w:r>
              </w:sdtContent>
            </w:sdt>
            <w:r w:rsidR="00FC49E3" w:rsidRPr="00D87E03">
              <w:t xml:space="preserve"> </w:t>
            </w:r>
          </w:p>
          <w:p w14:paraId="2AD9CBAB" w14:textId="77777777" w:rsidR="00FC49E3" w:rsidRPr="00D87E03" w:rsidRDefault="00000000" w:rsidP="000D478C">
            <w:pPr>
              <w:pStyle w:val="BodyContactInfo"/>
            </w:pPr>
            <w:sdt>
              <w:sdtPr>
                <w:id w:val="-1350091228"/>
                <w:placeholder>
                  <w:docPart w:val="3BAC2371AEC14E919BE8CF86C3953DCF"/>
                </w:placeholder>
                <w:temporary/>
                <w:showingPlcHdr/>
                <w15:appearance w15:val="hidden"/>
              </w:sdtPr>
              <w:sdtContent>
                <w:r w:rsidR="00FC49E3" w:rsidRPr="00D87E03">
                  <w:t>(718) 555–0100</w:t>
                </w:r>
              </w:sdtContent>
            </w:sdt>
            <w:r w:rsidR="00FC49E3" w:rsidRPr="00D87E03">
              <w:t xml:space="preserve"> </w:t>
            </w:r>
          </w:p>
          <w:p w14:paraId="00672E2D" w14:textId="77777777" w:rsidR="00FC49E3" w:rsidRPr="00D87E03" w:rsidRDefault="004738EF" w:rsidP="004738EF">
            <w:pPr>
              <w:pStyle w:val="BodyContactInfo"/>
            </w:pPr>
            <w:r w:rsidRPr="004738EF">
              <w:t>robin@example.com</w:t>
            </w:r>
            <w:r w:rsidR="00FC49E3" w:rsidRPr="00D87E03">
              <w:t xml:space="preserve"> </w:t>
            </w:r>
          </w:p>
        </w:tc>
      </w:tr>
    </w:tbl>
    <w:p w14:paraId="21DC53C5" w14:textId="77777777" w:rsidR="00340C75" w:rsidRPr="00F5689F" w:rsidRDefault="00340C75" w:rsidP="00F5689F"/>
    <w:sectPr w:rsidR="00340C75" w:rsidRPr="00F5689F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A5EA2F" w14:textId="77777777" w:rsidR="00766BA1" w:rsidRDefault="00766BA1" w:rsidP="001B56AD">
      <w:pPr>
        <w:spacing w:line="240" w:lineRule="auto"/>
      </w:pPr>
      <w:r>
        <w:separator/>
      </w:r>
    </w:p>
  </w:endnote>
  <w:endnote w:type="continuationSeparator" w:id="0">
    <w:p w14:paraId="085A5DF3" w14:textId="77777777" w:rsidR="00766BA1" w:rsidRDefault="00766BA1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716D11" w14:textId="77777777" w:rsidR="00766BA1" w:rsidRDefault="00766BA1" w:rsidP="001B56AD">
      <w:pPr>
        <w:spacing w:line="240" w:lineRule="auto"/>
      </w:pPr>
      <w:r>
        <w:separator/>
      </w:r>
    </w:p>
  </w:footnote>
  <w:footnote w:type="continuationSeparator" w:id="0">
    <w:p w14:paraId="4F2B2D47" w14:textId="77777777" w:rsidR="00766BA1" w:rsidRDefault="00766BA1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187058098">
    <w:abstractNumId w:val="2"/>
  </w:num>
  <w:num w:numId="2" w16cid:durableId="767773655">
    <w:abstractNumId w:val="4"/>
  </w:num>
  <w:num w:numId="3" w16cid:durableId="209806148">
    <w:abstractNumId w:val="3"/>
  </w:num>
  <w:num w:numId="4" w16cid:durableId="465776972">
    <w:abstractNumId w:val="0"/>
  </w:num>
  <w:num w:numId="5" w16cid:durableId="371006958">
    <w:abstractNumId w:val="1"/>
  </w:num>
  <w:num w:numId="6" w16cid:durableId="1482574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30"/>
    <w:rsid w:val="000430BC"/>
    <w:rsid w:val="000B7E9E"/>
    <w:rsid w:val="001B56AD"/>
    <w:rsid w:val="00273963"/>
    <w:rsid w:val="00340C75"/>
    <w:rsid w:val="003E6D64"/>
    <w:rsid w:val="003F6860"/>
    <w:rsid w:val="004738EF"/>
    <w:rsid w:val="004C7E05"/>
    <w:rsid w:val="005047E5"/>
    <w:rsid w:val="005B1B13"/>
    <w:rsid w:val="005B5A56"/>
    <w:rsid w:val="005D49CA"/>
    <w:rsid w:val="005F3B30"/>
    <w:rsid w:val="006F7F1C"/>
    <w:rsid w:val="007466F4"/>
    <w:rsid w:val="00766BA1"/>
    <w:rsid w:val="00793691"/>
    <w:rsid w:val="00810BD7"/>
    <w:rsid w:val="00851431"/>
    <w:rsid w:val="008539E9"/>
    <w:rsid w:val="0086291E"/>
    <w:rsid w:val="00875340"/>
    <w:rsid w:val="009958F9"/>
    <w:rsid w:val="00A1439F"/>
    <w:rsid w:val="00A635D5"/>
    <w:rsid w:val="00A82D03"/>
    <w:rsid w:val="00B80EE9"/>
    <w:rsid w:val="00BA5462"/>
    <w:rsid w:val="00BB23D5"/>
    <w:rsid w:val="00C764ED"/>
    <w:rsid w:val="00C8183F"/>
    <w:rsid w:val="00C83E97"/>
    <w:rsid w:val="00D5657B"/>
    <w:rsid w:val="00D87E03"/>
    <w:rsid w:val="00DD6E30"/>
    <w:rsid w:val="00E33B3B"/>
    <w:rsid w:val="00E6525B"/>
    <w:rsid w:val="00E725E9"/>
    <w:rsid w:val="00E97CB2"/>
    <w:rsid w:val="00ED6E70"/>
    <w:rsid w:val="00EF10F2"/>
    <w:rsid w:val="00F41ACF"/>
    <w:rsid w:val="00F5689F"/>
    <w:rsid w:val="00F7064C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518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an.Loganathan\AppData\Roaming\Microsoft\Templates\Impac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F19A79AFEFB40AAB8314010542E0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B544D-C183-4A37-AFEA-E71329559237}"/>
      </w:docPartPr>
      <w:docPartBody>
        <w:p w:rsidR="00000000" w:rsidRDefault="00000000">
          <w:pPr>
            <w:pStyle w:val="1F19A79AFEFB40AAB8314010542E0CC1"/>
          </w:pPr>
          <w:r w:rsidRPr="00F5689F">
            <w:t>Robin Zupanc</w:t>
          </w:r>
        </w:p>
      </w:docPartBody>
    </w:docPart>
    <w:docPart>
      <w:docPartPr>
        <w:name w:val="F17F9049E11A4ACC9153851A1A792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7E869-E3FC-4F7B-823E-138EAC181CD4}"/>
      </w:docPartPr>
      <w:docPartBody>
        <w:p w:rsidR="00000000" w:rsidRDefault="00000000">
          <w:pPr>
            <w:pStyle w:val="F17F9049E11A4ACC9153851A1A79263C"/>
          </w:pPr>
          <w:r>
            <w:t>Paralegal</w:t>
          </w:r>
        </w:p>
      </w:docPartBody>
    </w:docPart>
    <w:docPart>
      <w:docPartPr>
        <w:name w:val="295AF847882E49F691F164E27A907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8E66A-2AE1-421D-A357-5CC4DFB923CF}"/>
      </w:docPartPr>
      <w:docPartBody>
        <w:p w:rsidR="00000000" w:rsidRDefault="00000000">
          <w:pPr>
            <w:pStyle w:val="295AF847882E49F691F164E27A907477"/>
          </w:pPr>
          <w:r w:rsidRPr="004C7E05">
            <w:t>State your career goals and show how they align with the job description you’re targeting. Be brief and keep it from sounding generic. Be yourself.</w:t>
          </w:r>
        </w:p>
      </w:docPartBody>
    </w:docPart>
    <w:docPart>
      <w:docPartPr>
        <w:name w:val="7A3095A1B08E4AAEBAFFBDEE84DF9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C1824-6227-48C6-AC7E-5F4AEEAD80CC}"/>
      </w:docPartPr>
      <w:docPartBody>
        <w:p w:rsidR="00000000" w:rsidRDefault="00000000">
          <w:pPr>
            <w:pStyle w:val="7A3095A1B08E4AAEBAFFBDEE84DF90AD"/>
          </w:pPr>
          <w:r w:rsidRPr="00FC49E3">
            <w:rPr>
              <w:rStyle w:val="PlaceholderText"/>
            </w:rPr>
            <w:t>Experience</w:t>
          </w:r>
        </w:p>
      </w:docPartBody>
    </w:docPart>
    <w:docPart>
      <w:docPartPr>
        <w:name w:val="1C6BD8EDB15D462C91BB665EC6026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5FB0F-C388-432B-8B9F-9946EC5D4582}"/>
      </w:docPartPr>
      <w:docPartBody>
        <w:p w:rsidR="00000000" w:rsidRDefault="00000000">
          <w:pPr>
            <w:pStyle w:val="1C6BD8EDB15D462C91BB665EC6026D0D"/>
          </w:pPr>
          <w:r>
            <w:t>Education</w:t>
          </w:r>
        </w:p>
      </w:docPartBody>
    </w:docPart>
    <w:docPart>
      <w:docPartPr>
        <w:name w:val="6D7AACA511B242D8AEA7A63CA0AF6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EA691-3E9A-480F-A20B-0D8984D4EA3B}"/>
      </w:docPartPr>
      <w:docPartBody>
        <w:p w:rsidR="00000000" w:rsidRDefault="00000000">
          <w:pPr>
            <w:pStyle w:val="6D7AACA511B242D8AEA7A63CA0AF6459"/>
          </w:pPr>
          <w:r w:rsidRPr="00FC49E3">
            <w:t>Paralegal</w:t>
          </w:r>
        </w:p>
      </w:docPartBody>
    </w:docPart>
    <w:docPart>
      <w:docPartPr>
        <w:name w:val="D4FD2B0C963640DEA5D42FB1F3817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73BC6-5F9F-45F7-9DA6-3A59404A8910}"/>
      </w:docPartPr>
      <w:docPartBody>
        <w:p w:rsidR="00000000" w:rsidRDefault="00000000">
          <w:pPr>
            <w:pStyle w:val="D4FD2B0C963640DEA5D42FB1F3817012"/>
          </w:pPr>
          <w:r w:rsidRPr="00E97CB2">
            <w:rPr>
              <w:rStyle w:val="CompanyName"/>
            </w:rPr>
            <w:t>The Phone Company</w:t>
          </w:r>
        </w:p>
      </w:docPartBody>
    </w:docPart>
    <w:docPart>
      <w:docPartPr>
        <w:name w:val="FF55001B44C3461A806058D255870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2FD83-675C-491D-942F-01E3E7A5520B}"/>
      </w:docPartPr>
      <w:docPartBody>
        <w:p w:rsidR="00000000" w:rsidRDefault="00000000">
          <w:pPr>
            <w:pStyle w:val="FF55001B44C3461A806058D2558705A4"/>
          </w:pPr>
          <w:r w:rsidRPr="004C7E05">
            <w:t xml:space="preserve">Summarize your key </w:t>
          </w:r>
          <w:r w:rsidRPr="004C7E05">
            <w:t>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6DDFF7508D2346C2A059ADD71C688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0F2E7-5DB5-452E-81D1-07E6BF971700}"/>
      </w:docPartPr>
      <w:docPartBody>
        <w:p w:rsidR="00000000" w:rsidRDefault="00000000">
          <w:pPr>
            <w:pStyle w:val="6DDFF7508D2346C2A059ADD71C688FD7"/>
          </w:pPr>
          <w:r w:rsidRPr="00FC49E3">
            <w:t>Paralegal</w:t>
          </w:r>
        </w:p>
      </w:docPartBody>
    </w:docPart>
    <w:docPart>
      <w:docPartPr>
        <w:name w:val="3E548BEEB45646A4B61D720928BC9F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ACC20-5BB0-464C-81E5-C1F0A94D79AB}"/>
      </w:docPartPr>
      <w:docPartBody>
        <w:p w:rsidR="00000000" w:rsidRDefault="00000000">
          <w:pPr>
            <w:pStyle w:val="3E548BEEB45646A4B61D720928BC9FFE"/>
          </w:pPr>
          <w:r w:rsidRPr="00FC49E3">
            <w:rPr>
              <w:i/>
            </w:rPr>
            <w:t>Trey Research</w:t>
          </w:r>
        </w:p>
      </w:docPartBody>
    </w:docPart>
    <w:docPart>
      <w:docPartPr>
        <w:name w:val="67096BD8D6D64501AC3F244C3C2E5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3A288-B586-49A1-AA30-E115E4D01CEF}"/>
      </w:docPartPr>
      <w:docPartBody>
        <w:p w:rsidR="00000000" w:rsidRDefault="00000000">
          <w:pPr>
            <w:pStyle w:val="67096BD8D6D64501AC3F244C3C2E52E2"/>
          </w:pPr>
          <w:r w:rsidRPr="004C7E05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7E862518AFB2460D9DE11F9D8991F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017E6-B24E-4006-AB5F-C99C84ADF2CE}"/>
      </w:docPartPr>
      <w:docPartBody>
        <w:p w:rsidR="00000000" w:rsidRDefault="00000000">
          <w:pPr>
            <w:pStyle w:val="7E862518AFB2460D9DE11F9D8991F9C6"/>
          </w:pPr>
          <w:r w:rsidRPr="00FC49E3">
            <w:t>Paralegal</w:t>
          </w:r>
        </w:p>
      </w:docPartBody>
    </w:docPart>
    <w:docPart>
      <w:docPartPr>
        <w:name w:val="A01B8EC47D4A4F9BA6784F3357744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5A13F-7F79-4D2B-BA1F-F1A56DF6DFF2}"/>
      </w:docPartPr>
      <w:docPartBody>
        <w:p w:rsidR="00000000" w:rsidRDefault="00000000">
          <w:pPr>
            <w:pStyle w:val="A01B8EC47D4A4F9BA6784F3357744723"/>
          </w:pPr>
          <w:r w:rsidRPr="00FC49E3">
            <w:rPr>
              <w:i/>
            </w:rPr>
            <w:t>Adatum Corporation</w:t>
          </w:r>
        </w:p>
      </w:docPartBody>
    </w:docPart>
    <w:docPart>
      <w:docPartPr>
        <w:name w:val="6051A1829EC64CC39ADFA84416E1A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F88B8-9B0B-4BE0-AAAF-5282F2920B42}"/>
      </w:docPartPr>
      <w:docPartBody>
        <w:p w:rsidR="00000000" w:rsidRDefault="00000000">
          <w:pPr>
            <w:pStyle w:val="6051A1829EC64CC39ADFA84416E1A8AE"/>
          </w:pPr>
          <w:r w:rsidRPr="004C7E05">
            <w:t>Summarize your key responsibilities and accomplishments. Where appropriate, use the language and words you find in the job description. Be concise, targeting 3-5 key areas.</w:t>
          </w:r>
        </w:p>
      </w:docPartBody>
    </w:docPart>
    <w:docPart>
      <w:docPartPr>
        <w:name w:val="B20151CA62784CD5BDEA63D3141F4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6CC94-FF75-4BCB-9BD9-A1865F5C5DD7}"/>
      </w:docPartPr>
      <w:docPartBody>
        <w:p w:rsidR="00000000" w:rsidRDefault="00000000">
          <w:pPr>
            <w:pStyle w:val="B20151CA62784CD5BDEA63D3141F441B"/>
          </w:pPr>
          <w:r w:rsidRPr="00FC49E3">
            <w:t>A.A. Paralegal Studies</w:t>
          </w:r>
        </w:p>
      </w:docPartBody>
    </w:docPart>
    <w:docPart>
      <w:docPartPr>
        <w:name w:val="1724F9D3ABE14F378432F1016D2FC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FECEB-886B-48B7-A8DB-6407311D083A}"/>
      </w:docPartPr>
      <w:docPartBody>
        <w:p w:rsidR="00000000" w:rsidRDefault="00000000">
          <w:pPr>
            <w:pStyle w:val="1724F9D3ABE14F378432F1016D2FC36F"/>
          </w:pPr>
          <w:r>
            <w:t>Skills</w:t>
          </w:r>
        </w:p>
      </w:docPartBody>
    </w:docPart>
    <w:docPart>
      <w:docPartPr>
        <w:name w:val="19C58397DB724A729A84B321A227B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B374E-A1D9-4882-AD78-7C57A498EB3D}"/>
      </w:docPartPr>
      <w:docPartBody>
        <w:p w:rsidR="00000000" w:rsidRPr="00D87E03" w:rsidRDefault="00000000" w:rsidP="00D87E03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w:rsidR="00000000" w:rsidRPr="00D87E03" w:rsidRDefault="00000000" w:rsidP="00D87E03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w:rsidR="00000000" w:rsidRPr="00D87E03" w:rsidRDefault="00000000" w:rsidP="00D87E03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w:rsidR="00000000" w:rsidRPr="00D87E03" w:rsidRDefault="00000000" w:rsidP="00D87E03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w:rsidR="00000000" w:rsidRDefault="00000000">
          <w:pPr>
            <w:pStyle w:val="19C58397DB724A729A84B321A227B60E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65375978195A492F8699CF023F42D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541E0-9578-45D0-A29E-53EF408C87B7}"/>
      </w:docPartPr>
      <w:docPartBody>
        <w:p w:rsidR="00000000" w:rsidRDefault="00000000">
          <w:pPr>
            <w:pStyle w:val="65375978195A492F8699CF023F42D45C"/>
          </w:pPr>
          <w:r>
            <w:t>Contact</w:t>
          </w:r>
        </w:p>
      </w:docPartBody>
    </w:docPart>
    <w:docPart>
      <w:docPartPr>
        <w:name w:val="DD88B5C954944D9196FA783722309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72A06-6461-410F-A98E-C7D0D020E1FB}"/>
      </w:docPartPr>
      <w:docPartBody>
        <w:p w:rsidR="00000000" w:rsidRDefault="00000000">
          <w:pPr>
            <w:pStyle w:val="DD88B5C954944D9196FA783722309BD0"/>
          </w:pPr>
          <w:r w:rsidRPr="00D87E03">
            <w:t>4567 Main Street</w:t>
          </w:r>
        </w:p>
      </w:docPartBody>
    </w:docPart>
    <w:docPart>
      <w:docPartPr>
        <w:name w:val="06E84A2EA2944E6FAC4C6C69EE800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6E668-61F2-4917-B2EE-1E20A501CEF1}"/>
      </w:docPartPr>
      <w:docPartBody>
        <w:p w:rsidR="00000000" w:rsidRDefault="00000000">
          <w:pPr>
            <w:pStyle w:val="06E84A2EA2944E6FAC4C6C69EE800325"/>
          </w:pPr>
          <w:r w:rsidRPr="00D87E03">
            <w:t>City, State 98052</w:t>
          </w:r>
        </w:p>
      </w:docPartBody>
    </w:docPart>
    <w:docPart>
      <w:docPartPr>
        <w:name w:val="54F60A233AFB458CA6371DC754171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3B99D-9CF3-4969-97D8-78BCD12FCD53}"/>
      </w:docPartPr>
      <w:docPartBody>
        <w:p w:rsidR="00000000" w:rsidRDefault="00000000">
          <w:pPr>
            <w:pStyle w:val="54F60A233AFB458CA6371DC754171662"/>
          </w:pPr>
          <w:r w:rsidRPr="00D87E03">
            <w:t>(718) 555–0100</w:t>
          </w:r>
        </w:p>
      </w:docPartBody>
    </w:docPart>
    <w:docPart>
      <w:docPartPr>
        <w:name w:val="E9D1A5F50A204D0299E9BC63A988D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87F9B-EFA9-4682-824F-2A723038D6BF}"/>
      </w:docPartPr>
      <w:docPartBody>
        <w:p w:rsidR="00000000" w:rsidRDefault="00000000">
          <w:pPr>
            <w:pStyle w:val="E9D1A5F50A204D0299E9BC63A988D193"/>
          </w:pPr>
          <w:r w:rsidRPr="00F5689F">
            <w:t>Robin Zupanc</w:t>
          </w:r>
        </w:p>
      </w:docPartBody>
    </w:docPart>
    <w:docPart>
      <w:docPartPr>
        <w:name w:val="FA5AE136EB094196A4DD3A26A587D0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9E37E-AE28-41E1-ACA3-B98E72B8ADCE}"/>
      </w:docPartPr>
      <w:docPartBody>
        <w:p w:rsidR="00000000" w:rsidRDefault="00000000">
          <w:pPr>
            <w:pStyle w:val="FA5AE136EB094196A4DD3A26A587D0CC"/>
          </w:pPr>
          <w:r w:rsidRPr="00FC49E3">
            <w:t>Paralegal</w:t>
          </w:r>
        </w:p>
      </w:docPartBody>
    </w:docPart>
    <w:docPart>
      <w:docPartPr>
        <w:name w:val="6C52B505927E4C78A60EA14E581EC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9C67E-DAAA-4F94-8BA2-3C8D4A190EA3}"/>
      </w:docPartPr>
      <w:docPartBody>
        <w:p w:rsidR="00000000" w:rsidRDefault="00000000">
          <w:pPr>
            <w:pStyle w:val="6C52B505927E4C78A60EA14E581EC0A4"/>
          </w:pPr>
          <w:r w:rsidRPr="004C7E05">
            <w:t xml:space="preserve">State your career goals and show how they align with the </w:t>
          </w:r>
          <w:r w:rsidRPr="004C7E05">
            <w:t>job description you’re targeting. Be brief and keep it from sounding generic. Be yourself.</w:t>
          </w:r>
        </w:p>
      </w:docPartBody>
    </w:docPart>
    <w:docPart>
      <w:docPartPr>
        <w:name w:val="D6DB31DCACBD413589D67842E1AF1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D631F-A2B4-4B9A-BAD4-BEC48CA1EA7E}"/>
      </w:docPartPr>
      <w:docPartBody>
        <w:p w:rsidR="00000000" w:rsidRDefault="00000000">
          <w:pPr>
            <w:pStyle w:val="D6DB31DCACBD413589D67842E1AF1184"/>
          </w:pPr>
          <w:r w:rsidRPr="00E97CB2">
            <w:rPr>
              <w:rStyle w:val="PlaceholderText"/>
            </w:rPr>
            <w:t>Experience</w:t>
          </w:r>
        </w:p>
      </w:docPartBody>
    </w:docPart>
    <w:docPart>
      <w:docPartPr>
        <w:name w:val="F7551285D58C4C0596B7EE86DC11B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A1FCF-CEE1-401F-8C1C-49189E2AAC9D}"/>
      </w:docPartPr>
      <w:docPartBody>
        <w:p w:rsidR="00000000" w:rsidRDefault="00000000">
          <w:pPr>
            <w:pStyle w:val="F7551285D58C4C0596B7EE86DC11B04F"/>
          </w:pPr>
          <w:r>
            <w:t>Education</w:t>
          </w:r>
        </w:p>
      </w:docPartBody>
    </w:docPart>
    <w:docPart>
      <w:docPartPr>
        <w:name w:val="D0409AE276DB4062BC58CCC6FDC44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D8078-2E43-41BA-BB7C-92049AABE4A8}"/>
      </w:docPartPr>
      <w:docPartBody>
        <w:p w:rsidR="00000000" w:rsidRDefault="00000000">
          <w:pPr>
            <w:pStyle w:val="D0409AE276DB4062BC58CCC6FDC44703"/>
          </w:pPr>
          <w:r w:rsidRPr="00FC49E3">
            <w:t>Paralegal</w:t>
          </w:r>
        </w:p>
      </w:docPartBody>
    </w:docPart>
    <w:docPart>
      <w:docPartPr>
        <w:name w:val="C7D530E4314F4033B3A644A44A4C9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8038B-4623-47B1-A276-CF6A87C72663}"/>
      </w:docPartPr>
      <w:docPartBody>
        <w:p w:rsidR="00000000" w:rsidRDefault="00000000">
          <w:pPr>
            <w:pStyle w:val="C7D530E4314F4033B3A644A44A4C99C6"/>
          </w:pPr>
          <w:r w:rsidRPr="00E97CB2">
            <w:rPr>
              <w:rStyle w:val="CompanyName"/>
            </w:rPr>
            <w:t>The Phone Company</w:t>
          </w:r>
        </w:p>
      </w:docPartBody>
    </w:docPart>
    <w:docPart>
      <w:docPartPr>
        <w:name w:val="D978EFD655D44C2B9081250458AB9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EB2C3-52F3-4F03-BA58-3651148480DD}"/>
      </w:docPartPr>
      <w:docPartBody>
        <w:p w:rsidR="00000000" w:rsidRDefault="00000000">
          <w:pPr>
            <w:pStyle w:val="D978EFD655D44C2B9081250458AB9742"/>
          </w:pPr>
          <w:r w:rsidRPr="004C7E05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DCA48D13840E4716A984C18757168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67E0D-41A1-4CB2-B26D-FF6AC09F1930}"/>
      </w:docPartPr>
      <w:docPartBody>
        <w:p w:rsidR="00000000" w:rsidRDefault="00000000">
          <w:pPr>
            <w:pStyle w:val="DCA48D13840E4716A984C18757168D04"/>
          </w:pPr>
          <w:r w:rsidRPr="00FC49E3">
            <w:t>Paralegal</w:t>
          </w:r>
        </w:p>
      </w:docPartBody>
    </w:docPart>
    <w:docPart>
      <w:docPartPr>
        <w:name w:val="E73680CB196D45B58F6A570E5C071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6289F-FBEB-4FB2-8DD5-3DEB28C0FBBE}"/>
      </w:docPartPr>
      <w:docPartBody>
        <w:p w:rsidR="00000000" w:rsidRDefault="00000000">
          <w:pPr>
            <w:pStyle w:val="E73680CB196D45B58F6A570E5C071938"/>
          </w:pPr>
          <w:r w:rsidRPr="00FC49E3">
            <w:rPr>
              <w:i/>
            </w:rPr>
            <w:t>Trey Research</w:t>
          </w:r>
        </w:p>
      </w:docPartBody>
    </w:docPart>
    <w:docPart>
      <w:docPartPr>
        <w:name w:val="4D7D894935DB45DB99B290F6ACC8C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F622D-16A7-4EBB-A36E-699943A739EB}"/>
      </w:docPartPr>
      <w:docPartBody>
        <w:p w:rsidR="00000000" w:rsidRDefault="00000000">
          <w:pPr>
            <w:pStyle w:val="4D7D894935DB45DB99B290F6ACC8CBD1"/>
          </w:pPr>
          <w:r w:rsidRPr="004C7E05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06156C34FC9744F989B0D10DEC5A0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D0994-3EB7-4BEA-87A5-F2A8E3DA7E93}"/>
      </w:docPartPr>
      <w:docPartBody>
        <w:p w:rsidR="00000000" w:rsidRDefault="00000000">
          <w:pPr>
            <w:pStyle w:val="06156C34FC9744F989B0D10DEC5A05EE"/>
          </w:pPr>
          <w:r w:rsidRPr="00FC49E3">
            <w:t>Paralegal</w:t>
          </w:r>
        </w:p>
      </w:docPartBody>
    </w:docPart>
    <w:docPart>
      <w:docPartPr>
        <w:name w:val="38EFA4BE2E3945AFA50C495E761E0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57F36-00EB-4436-A5F2-E91DC3CEB0EA}"/>
      </w:docPartPr>
      <w:docPartBody>
        <w:p w:rsidR="00000000" w:rsidRDefault="00000000">
          <w:pPr>
            <w:pStyle w:val="38EFA4BE2E3945AFA50C495E761E0BE2"/>
          </w:pPr>
          <w:r w:rsidRPr="00FC49E3">
            <w:rPr>
              <w:i/>
            </w:rPr>
            <w:t>Adatum Corporation</w:t>
          </w:r>
        </w:p>
      </w:docPartBody>
    </w:docPart>
    <w:docPart>
      <w:docPartPr>
        <w:name w:val="5B03E50C93F943AF9CC0986E1B631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21803-8960-4984-AB01-AFEF48C4A814}"/>
      </w:docPartPr>
      <w:docPartBody>
        <w:p w:rsidR="00000000" w:rsidRDefault="00000000">
          <w:pPr>
            <w:pStyle w:val="5B03E50C93F943AF9CC0986E1B63142D"/>
          </w:pPr>
          <w:r w:rsidRPr="00FC49E3">
            <w:t>Summarize your key responsibilities and accomplishments. Where appropriate, use the language and words you find in the job description. Be concise, targeting 3-5 key areas.</w:t>
          </w:r>
        </w:p>
      </w:docPartBody>
    </w:docPart>
    <w:docPart>
      <w:docPartPr>
        <w:name w:val="386F62EBF7904365A3D5F55F38179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F9170-0560-4072-88E2-5EE39AB8979F}"/>
      </w:docPartPr>
      <w:docPartBody>
        <w:p w:rsidR="00000000" w:rsidRDefault="00000000">
          <w:pPr>
            <w:pStyle w:val="386F62EBF7904365A3D5F55F38179D50"/>
          </w:pPr>
          <w:r w:rsidRPr="00FC49E3">
            <w:t>A.A. Paralegal Studies</w:t>
          </w:r>
        </w:p>
      </w:docPartBody>
    </w:docPart>
    <w:docPart>
      <w:docPartPr>
        <w:name w:val="D77811EDD8DE4951ACD40529459EB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A34DD-D98C-4FD0-B63E-3ACB9C8E692E}"/>
      </w:docPartPr>
      <w:docPartBody>
        <w:p w:rsidR="00000000" w:rsidRDefault="00000000">
          <w:pPr>
            <w:pStyle w:val="D77811EDD8DE4951ACD40529459EB5A2"/>
          </w:pPr>
          <w:r>
            <w:t>Skills</w:t>
          </w:r>
        </w:p>
      </w:docPartBody>
    </w:docPart>
    <w:docPart>
      <w:docPartPr>
        <w:name w:val="7E0EE8F6EB51470083D5861E838B8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FC40A-B1BB-4470-A258-0F4EB3DE85B8}"/>
      </w:docPartPr>
      <w:docPartBody>
        <w:p w:rsidR="00000000" w:rsidRPr="00D87E03" w:rsidRDefault="0000000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w:rsidR="00000000" w:rsidRPr="00D87E03" w:rsidRDefault="0000000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w:rsidR="00000000" w:rsidRPr="00D87E03" w:rsidRDefault="0000000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w:rsidR="00000000" w:rsidRPr="00D87E03" w:rsidRDefault="0000000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w:rsidR="00000000" w:rsidRDefault="00000000">
          <w:pPr>
            <w:pStyle w:val="7E0EE8F6EB51470083D5861E838B8BDC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B79F2D96F2614527899954B30212E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9697F-959A-4B65-B31C-06B5A4DC3A7C}"/>
      </w:docPartPr>
      <w:docPartBody>
        <w:p w:rsidR="00000000" w:rsidRDefault="00000000">
          <w:pPr>
            <w:pStyle w:val="B79F2D96F2614527899954B30212E41A"/>
          </w:pPr>
          <w:r>
            <w:t>Contact</w:t>
          </w:r>
        </w:p>
      </w:docPartBody>
    </w:docPart>
    <w:docPart>
      <w:docPartPr>
        <w:name w:val="2ECAA7DBE3EA4562806C6C8F32A82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4424D-2F36-452B-B9AB-823F6439B9BE}"/>
      </w:docPartPr>
      <w:docPartBody>
        <w:p w:rsidR="00000000" w:rsidRDefault="00000000">
          <w:pPr>
            <w:pStyle w:val="2ECAA7DBE3EA4562806C6C8F32A82C81"/>
          </w:pPr>
          <w:r w:rsidRPr="00D87E03">
            <w:t>4567 Main Street</w:t>
          </w:r>
        </w:p>
      </w:docPartBody>
    </w:docPart>
    <w:docPart>
      <w:docPartPr>
        <w:name w:val="3D2ED65A780A414AB42C42FD74766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7D540-F228-40F7-865F-DD1634E2F5DF}"/>
      </w:docPartPr>
      <w:docPartBody>
        <w:p w:rsidR="00000000" w:rsidRDefault="00000000">
          <w:pPr>
            <w:pStyle w:val="3D2ED65A780A414AB42C42FD74766FC2"/>
          </w:pPr>
          <w:r w:rsidRPr="00D87E03">
            <w:t>City, State 98052</w:t>
          </w:r>
        </w:p>
      </w:docPartBody>
    </w:docPart>
    <w:docPart>
      <w:docPartPr>
        <w:name w:val="8BE713CBF77A4C8B9BBC1BC05CC7F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7755-1D74-4579-AD09-428FA28513BD}"/>
      </w:docPartPr>
      <w:docPartBody>
        <w:p w:rsidR="00000000" w:rsidRDefault="00000000">
          <w:pPr>
            <w:pStyle w:val="8BE713CBF77A4C8B9BBC1BC05CC7FC7A"/>
          </w:pPr>
          <w:r w:rsidRPr="00D87E03">
            <w:t>(718) 555–0100</w:t>
          </w:r>
        </w:p>
      </w:docPartBody>
    </w:docPart>
    <w:docPart>
      <w:docPartPr>
        <w:name w:val="EA21981B1CDB42D688387F9E8EB18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C6834-85A9-48E5-BB0A-FC9F5F0DED09}"/>
      </w:docPartPr>
      <w:docPartBody>
        <w:p w:rsidR="00000000" w:rsidRDefault="00000000">
          <w:pPr>
            <w:pStyle w:val="EA21981B1CDB42D688387F9E8EB188F4"/>
          </w:pPr>
          <w:r w:rsidRPr="00F5689F">
            <w:t>Robin Zupanc</w:t>
          </w:r>
        </w:p>
      </w:docPartBody>
    </w:docPart>
    <w:docPart>
      <w:docPartPr>
        <w:name w:val="9E7C10FA9C5B47D3BD197F05265AD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D4832-7510-4862-8FF2-4F0EA61865F7}"/>
      </w:docPartPr>
      <w:docPartBody>
        <w:p w:rsidR="00000000" w:rsidRDefault="00000000">
          <w:pPr>
            <w:pStyle w:val="9E7C10FA9C5B47D3BD197F05265AD834"/>
          </w:pPr>
          <w:r w:rsidRPr="00FC49E3">
            <w:t>Paralegal</w:t>
          </w:r>
        </w:p>
      </w:docPartBody>
    </w:docPart>
    <w:docPart>
      <w:docPartPr>
        <w:name w:val="CF51D08F1EC24238AEE5E528927F9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5D7BF-3340-4B6C-A1AF-69EADEB8A8B7}"/>
      </w:docPartPr>
      <w:docPartBody>
        <w:p w:rsidR="00000000" w:rsidRDefault="00000000">
          <w:pPr>
            <w:pStyle w:val="CF51D08F1EC24238AEE5E528927F9D0D"/>
          </w:pPr>
          <w:r w:rsidRPr="004C7E05">
            <w:t xml:space="preserve">State your career goals and show how they align with the job description you’re targeting. Be brief and keep it from sounding generic. Be </w:t>
          </w:r>
          <w:r w:rsidRPr="004C7E05">
            <w:t>yourself.</w:t>
          </w:r>
        </w:p>
      </w:docPartBody>
    </w:docPart>
    <w:docPart>
      <w:docPartPr>
        <w:name w:val="2472AB534E5D404D856E64BFEACD9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1827B-D0B9-45DE-AE83-6BF846A66462}"/>
      </w:docPartPr>
      <w:docPartBody>
        <w:p w:rsidR="00000000" w:rsidRDefault="00000000">
          <w:pPr>
            <w:pStyle w:val="2472AB534E5D404D856E64BFEACD9292"/>
          </w:pPr>
          <w:r w:rsidRPr="00E97CB2">
            <w:rPr>
              <w:rStyle w:val="PlaceholderText"/>
            </w:rPr>
            <w:t>Experience</w:t>
          </w:r>
        </w:p>
      </w:docPartBody>
    </w:docPart>
    <w:docPart>
      <w:docPartPr>
        <w:name w:val="D1470049CA964608BD5F7BE80318C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45CFE-D944-4897-908E-0FBBBF6DD87C}"/>
      </w:docPartPr>
      <w:docPartBody>
        <w:p w:rsidR="00000000" w:rsidRDefault="00000000">
          <w:pPr>
            <w:pStyle w:val="D1470049CA964608BD5F7BE80318CA7A"/>
          </w:pPr>
          <w:r>
            <w:t>Education</w:t>
          </w:r>
        </w:p>
      </w:docPartBody>
    </w:docPart>
    <w:docPart>
      <w:docPartPr>
        <w:name w:val="CB659F659CD546048A38256041CC7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98043-F0CA-433D-BD76-2F246E02CEE1}"/>
      </w:docPartPr>
      <w:docPartBody>
        <w:p w:rsidR="00000000" w:rsidRDefault="00000000">
          <w:pPr>
            <w:pStyle w:val="CB659F659CD546048A38256041CC7191"/>
          </w:pPr>
          <w:r w:rsidRPr="00FC49E3">
            <w:t>Paralegal</w:t>
          </w:r>
        </w:p>
      </w:docPartBody>
    </w:docPart>
    <w:docPart>
      <w:docPartPr>
        <w:name w:val="E6994862CC6242DCBE7ACDF80E9EF9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7386F-E217-4A9D-9C12-D5249F461879}"/>
      </w:docPartPr>
      <w:docPartBody>
        <w:p w:rsidR="00000000" w:rsidRDefault="00000000">
          <w:pPr>
            <w:pStyle w:val="E6994862CC6242DCBE7ACDF80E9EF938"/>
          </w:pPr>
          <w:r w:rsidRPr="00E97CB2">
            <w:rPr>
              <w:rStyle w:val="CompanyName"/>
            </w:rPr>
            <w:t>The Phone Company</w:t>
          </w:r>
        </w:p>
      </w:docPartBody>
    </w:docPart>
    <w:docPart>
      <w:docPartPr>
        <w:name w:val="2E97AB2C992D4A6AB4A7A7CAA2731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73D3E-85D2-4106-B16A-354C8CEE28A1}"/>
      </w:docPartPr>
      <w:docPartBody>
        <w:p w:rsidR="00000000" w:rsidRDefault="00000000">
          <w:pPr>
            <w:pStyle w:val="2E97AB2C992D4A6AB4A7A7CAA2731138"/>
          </w:pPr>
          <w:r w:rsidRPr="004C7E05">
            <w:t>Summarize your key responsibilities and accomplishments. Where appropriate, use the language and words you find in the specific job description. Be concise, targeting 3-5 key areas.</w:t>
          </w:r>
        </w:p>
      </w:docPartBody>
    </w:docPart>
    <w:docPart>
      <w:docPartPr>
        <w:name w:val="CF8E01A991034192A829540DBE472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6938C-5DBA-4F7B-BDA7-AB18A74B5DE9}"/>
      </w:docPartPr>
      <w:docPartBody>
        <w:p w:rsidR="00000000" w:rsidRDefault="00000000">
          <w:pPr>
            <w:pStyle w:val="CF8E01A991034192A829540DBE472748"/>
          </w:pPr>
          <w:r w:rsidRPr="00FC49E3">
            <w:t>Paralegal</w:t>
          </w:r>
        </w:p>
      </w:docPartBody>
    </w:docPart>
    <w:docPart>
      <w:docPartPr>
        <w:name w:val="C1F62E768A2A470FA58A40753B0BA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2CE85-8C9C-437B-845C-05CAFCE09C3A}"/>
      </w:docPartPr>
      <w:docPartBody>
        <w:p w:rsidR="00000000" w:rsidRDefault="00000000">
          <w:pPr>
            <w:pStyle w:val="C1F62E768A2A470FA58A40753B0BAD0E"/>
          </w:pPr>
          <w:r w:rsidRPr="00FC49E3">
            <w:rPr>
              <w:i/>
            </w:rPr>
            <w:t>Trey Research</w:t>
          </w:r>
        </w:p>
      </w:docPartBody>
    </w:docPart>
    <w:docPart>
      <w:docPartPr>
        <w:name w:val="F88A23A3B1EB4056B6AB48C2E7683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026EF-2532-4C84-B07B-5F866F817267}"/>
      </w:docPartPr>
      <w:docPartBody>
        <w:p w:rsidR="00000000" w:rsidRDefault="00000000">
          <w:pPr>
            <w:pStyle w:val="F88A23A3B1EB4056B6AB48C2E7683E0D"/>
          </w:pPr>
          <w:r w:rsidRPr="004C7E05">
            <w:t>Summarize your key responsibilities and accomplishments. Here again, take any opportunity to use words you find in the job description. Be brief.</w:t>
          </w:r>
        </w:p>
      </w:docPartBody>
    </w:docPart>
    <w:docPart>
      <w:docPartPr>
        <w:name w:val="6A443EE475754A76940E281B3BBE1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EBDD9-A205-4BCE-8D05-E0F3BD5BEE18}"/>
      </w:docPartPr>
      <w:docPartBody>
        <w:p w:rsidR="00000000" w:rsidRDefault="00000000">
          <w:pPr>
            <w:pStyle w:val="6A443EE475754A76940E281B3BBE1D5B"/>
          </w:pPr>
          <w:r w:rsidRPr="00FC49E3">
            <w:t>Paralegal</w:t>
          </w:r>
        </w:p>
      </w:docPartBody>
    </w:docPart>
    <w:docPart>
      <w:docPartPr>
        <w:name w:val="57F9F345B2354E05B8037D69941F1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AFD38-41A8-4A2D-929C-84EFCE46325E}"/>
      </w:docPartPr>
      <w:docPartBody>
        <w:p w:rsidR="00000000" w:rsidRDefault="00000000">
          <w:pPr>
            <w:pStyle w:val="57F9F345B2354E05B8037D69941F1499"/>
          </w:pPr>
          <w:r w:rsidRPr="00FC49E3">
            <w:rPr>
              <w:i/>
            </w:rPr>
            <w:t>Adatum Corporation</w:t>
          </w:r>
        </w:p>
      </w:docPartBody>
    </w:docPart>
    <w:docPart>
      <w:docPartPr>
        <w:name w:val="813E25188DC448CE9BAF639A85A2B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0860B-5EBF-49C9-8130-7165D50D3DD6}"/>
      </w:docPartPr>
      <w:docPartBody>
        <w:p w:rsidR="00000000" w:rsidRDefault="00000000">
          <w:pPr>
            <w:pStyle w:val="813E25188DC448CE9BAF639A85A2B92E"/>
          </w:pPr>
          <w:r w:rsidRPr="00FC49E3">
            <w:t>Summarize your key responsibilities and accomplishments. Where appropriate, use the language and words you find in the job description. Be concise, targeting 3-5 key areas.</w:t>
          </w:r>
        </w:p>
      </w:docPartBody>
    </w:docPart>
    <w:docPart>
      <w:docPartPr>
        <w:name w:val="A5969DC9FA9241DA8C0CF3252AB18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924D6-8CC1-47D1-B0B7-5F05BF26DF7C}"/>
      </w:docPartPr>
      <w:docPartBody>
        <w:p w:rsidR="00000000" w:rsidRDefault="00000000">
          <w:pPr>
            <w:pStyle w:val="A5969DC9FA9241DA8C0CF3252AB1853E"/>
          </w:pPr>
          <w:r w:rsidRPr="00D87E03">
            <w:t>A.A. Paralegal Studies</w:t>
          </w:r>
        </w:p>
      </w:docPartBody>
    </w:docPart>
    <w:docPart>
      <w:docPartPr>
        <w:name w:val="D0D0828BB6EE4EA2B3F2401307607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7D6D3-4133-451C-9986-01C4385BA9C5}"/>
      </w:docPartPr>
      <w:docPartBody>
        <w:p w:rsidR="00000000" w:rsidRDefault="00000000">
          <w:pPr>
            <w:pStyle w:val="D0D0828BB6EE4EA2B3F2401307607451"/>
          </w:pPr>
          <w:r>
            <w:t>Skills</w:t>
          </w:r>
        </w:p>
      </w:docPartBody>
    </w:docPart>
    <w:docPart>
      <w:docPartPr>
        <w:name w:val="75879E219B924D4ABC177E6F2CBC5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46153-6D9F-47C0-B540-CF8624A01D8E}"/>
      </w:docPartPr>
      <w:docPartBody>
        <w:p w:rsidR="00000000" w:rsidRPr="00D87E03" w:rsidRDefault="0000000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Creativity </w:t>
          </w:r>
        </w:p>
        <w:p w:rsidR="00000000" w:rsidRPr="00D87E03" w:rsidRDefault="0000000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Leadership </w:t>
          </w:r>
        </w:p>
        <w:p w:rsidR="00000000" w:rsidRPr="00D87E03" w:rsidRDefault="0000000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 xml:space="preserve">Organization </w:t>
          </w:r>
        </w:p>
        <w:p w:rsidR="00000000" w:rsidRPr="00D87E03" w:rsidRDefault="00000000" w:rsidP="000D478C">
          <w:pPr>
            <w:pStyle w:val="SkillsBullets"/>
            <w:rPr>
              <w:rStyle w:val="PlaceholderText"/>
              <w:color w:val="231F20"/>
            </w:rPr>
          </w:pPr>
          <w:r w:rsidRPr="00D87E03">
            <w:rPr>
              <w:rStyle w:val="PlaceholderText"/>
              <w:color w:val="231F20"/>
            </w:rPr>
            <w:t>Problem solving</w:t>
          </w:r>
        </w:p>
        <w:p w:rsidR="00000000" w:rsidRDefault="00000000">
          <w:pPr>
            <w:pStyle w:val="75879E219B924D4ABC177E6F2CBC5A96"/>
          </w:pPr>
          <w:r w:rsidRPr="00D87E03">
            <w:rPr>
              <w:rStyle w:val="PlaceholderText"/>
              <w:color w:val="231F20"/>
            </w:rPr>
            <w:t>Teamwork</w:t>
          </w:r>
        </w:p>
      </w:docPartBody>
    </w:docPart>
    <w:docPart>
      <w:docPartPr>
        <w:name w:val="0C8713D8C55342E1B788086012199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8C597-0EE3-453A-A78B-A3F83C4FDB29}"/>
      </w:docPartPr>
      <w:docPartBody>
        <w:p w:rsidR="00000000" w:rsidRDefault="00000000">
          <w:pPr>
            <w:pStyle w:val="0C8713D8C55342E1B788086012199071"/>
          </w:pPr>
          <w:r>
            <w:t>Contact</w:t>
          </w:r>
        </w:p>
      </w:docPartBody>
    </w:docPart>
    <w:docPart>
      <w:docPartPr>
        <w:name w:val="51AA6F7E9D8B4292BBE64BDE35EA9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0EB08-558F-4450-A936-B5AC0DECD1F5}"/>
      </w:docPartPr>
      <w:docPartBody>
        <w:p w:rsidR="00000000" w:rsidRDefault="00000000">
          <w:pPr>
            <w:pStyle w:val="51AA6F7E9D8B4292BBE64BDE35EA9764"/>
          </w:pPr>
          <w:r w:rsidRPr="00D87E03">
            <w:t>4567 Main Street</w:t>
          </w:r>
        </w:p>
      </w:docPartBody>
    </w:docPart>
    <w:docPart>
      <w:docPartPr>
        <w:name w:val="B6F5ADC03AEE42DD9A811C279F122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C6EDA-4FDE-4845-9F9D-12981A6E71FF}"/>
      </w:docPartPr>
      <w:docPartBody>
        <w:p w:rsidR="00000000" w:rsidRDefault="00000000">
          <w:pPr>
            <w:pStyle w:val="B6F5ADC03AEE42DD9A811C279F122307"/>
          </w:pPr>
          <w:r w:rsidRPr="00D87E03">
            <w:t>City, State 98052</w:t>
          </w:r>
        </w:p>
      </w:docPartBody>
    </w:docPart>
    <w:docPart>
      <w:docPartPr>
        <w:name w:val="3BAC2371AEC14E919BE8CF86C3953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F0AC0-00B2-47D4-B3B3-E4E82635EE4B}"/>
      </w:docPartPr>
      <w:docPartBody>
        <w:p w:rsidR="00000000" w:rsidRDefault="00000000">
          <w:pPr>
            <w:pStyle w:val="3BAC2371AEC14E919BE8CF86C3953DCF"/>
          </w:pPr>
          <w:r w:rsidRPr="00D87E03">
            <w:t xml:space="preserve">(718) </w:t>
          </w:r>
          <w:r w:rsidRPr="00D87E03">
            <w:t>555–0100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2877805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CA"/>
    <w:rsid w:val="005B5A56"/>
    <w:rsid w:val="0072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19A79AFEFB40AAB8314010542E0CC1">
    <w:name w:val="1F19A79AFEFB40AAB8314010542E0CC1"/>
  </w:style>
  <w:style w:type="paragraph" w:customStyle="1" w:styleId="F17F9049E11A4ACC9153851A1A79263C">
    <w:name w:val="F17F9049E11A4ACC9153851A1A79263C"/>
  </w:style>
  <w:style w:type="paragraph" w:customStyle="1" w:styleId="295AF847882E49F691F164E27A907477">
    <w:name w:val="295AF847882E49F691F164E27A90747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A3095A1B08E4AAEBAFFBDEE84DF90AD">
    <w:name w:val="7A3095A1B08E4AAEBAFFBDEE84DF90AD"/>
  </w:style>
  <w:style w:type="paragraph" w:customStyle="1" w:styleId="1C6BD8EDB15D462C91BB665EC6026D0D">
    <w:name w:val="1C6BD8EDB15D462C91BB665EC6026D0D"/>
  </w:style>
  <w:style w:type="paragraph" w:customStyle="1" w:styleId="6D7AACA511B242D8AEA7A63CA0AF6459">
    <w:name w:val="6D7AACA511B242D8AEA7A63CA0AF6459"/>
  </w:style>
  <w:style w:type="character" w:customStyle="1" w:styleId="CompanyName">
    <w:name w:val="Company Name"/>
    <w:basedOn w:val="DefaultParagraphFont"/>
    <w:uiPriority w:val="1"/>
    <w:qFormat/>
    <w:rPr>
      <w:i/>
    </w:rPr>
  </w:style>
  <w:style w:type="paragraph" w:customStyle="1" w:styleId="D4FD2B0C963640DEA5D42FB1F3817012">
    <w:name w:val="D4FD2B0C963640DEA5D42FB1F3817012"/>
  </w:style>
  <w:style w:type="paragraph" w:customStyle="1" w:styleId="FF55001B44C3461A806058D2558705A4">
    <w:name w:val="FF55001B44C3461A806058D2558705A4"/>
  </w:style>
  <w:style w:type="paragraph" w:customStyle="1" w:styleId="6DDFF7508D2346C2A059ADD71C688FD7">
    <w:name w:val="6DDFF7508D2346C2A059ADD71C688FD7"/>
  </w:style>
  <w:style w:type="paragraph" w:customStyle="1" w:styleId="3E548BEEB45646A4B61D720928BC9FFE">
    <w:name w:val="3E548BEEB45646A4B61D720928BC9FFE"/>
  </w:style>
  <w:style w:type="paragraph" w:customStyle="1" w:styleId="67096BD8D6D64501AC3F244C3C2E52E2">
    <w:name w:val="67096BD8D6D64501AC3F244C3C2E52E2"/>
  </w:style>
  <w:style w:type="paragraph" w:customStyle="1" w:styleId="7E862518AFB2460D9DE11F9D8991F9C6">
    <w:name w:val="7E862518AFB2460D9DE11F9D8991F9C6"/>
  </w:style>
  <w:style w:type="paragraph" w:customStyle="1" w:styleId="A01B8EC47D4A4F9BA6784F3357744723">
    <w:name w:val="A01B8EC47D4A4F9BA6784F3357744723"/>
  </w:style>
  <w:style w:type="paragraph" w:customStyle="1" w:styleId="6051A1829EC64CC39ADFA84416E1A8AE">
    <w:name w:val="6051A1829EC64CC39ADFA84416E1A8AE"/>
  </w:style>
  <w:style w:type="paragraph" w:customStyle="1" w:styleId="B20151CA62784CD5BDEA63D3141F441B">
    <w:name w:val="B20151CA62784CD5BDEA63D3141F441B"/>
  </w:style>
  <w:style w:type="paragraph" w:customStyle="1" w:styleId="1724F9D3ABE14F378432F1016D2FC36F">
    <w:name w:val="1724F9D3ABE14F378432F1016D2FC36F"/>
  </w:style>
  <w:style w:type="paragraph" w:customStyle="1" w:styleId="SkillsBullets">
    <w:name w:val="Skills Bullets"/>
    <w:basedOn w:val="BulletsSkills"/>
    <w:qFormat/>
  </w:style>
  <w:style w:type="paragraph" w:customStyle="1" w:styleId="BulletsSkills">
    <w:name w:val="Bullets Skills"/>
    <w:basedOn w:val="Normal"/>
    <w:qFormat/>
    <w:pPr>
      <w:widowControl w:val="0"/>
      <w:numPr>
        <w:numId w:val="1"/>
      </w:numPr>
      <w:autoSpaceDE w:val="0"/>
      <w:autoSpaceDN w:val="0"/>
      <w:spacing w:before="240" w:after="0" w:line="312" w:lineRule="auto"/>
      <w:contextualSpacing/>
    </w:pPr>
    <w:rPr>
      <w:rFonts w:eastAsia="Arial" w:cs="Arial"/>
      <w:kern w:val="0"/>
      <w:sz w:val="18"/>
      <w:szCs w:val="16"/>
      <w:lang w:bidi="en-US"/>
      <w14:ligatures w14:val="none"/>
    </w:rPr>
  </w:style>
  <w:style w:type="paragraph" w:customStyle="1" w:styleId="19C58397DB724A729A84B321A227B60E">
    <w:name w:val="19C58397DB724A729A84B321A227B60E"/>
  </w:style>
  <w:style w:type="paragraph" w:customStyle="1" w:styleId="65375978195A492F8699CF023F42D45C">
    <w:name w:val="65375978195A492F8699CF023F42D45C"/>
  </w:style>
  <w:style w:type="paragraph" w:customStyle="1" w:styleId="DD88B5C954944D9196FA783722309BD0">
    <w:name w:val="DD88B5C954944D9196FA783722309BD0"/>
  </w:style>
  <w:style w:type="paragraph" w:customStyle="1" w:styleId="06E84A2EA2944E6FAC4C6C69EE800325">
    <w:name w:val="06E84A2EA2944E6FAC4C6C69EE800325"/>
  </w:style>
  <w:style w:type="paragraph" w:customStyle="1" w:styleId="54F60A233AFB458CA6371DC754171662">
    <w:name w:val="54F60A233AFB458CA6371DC754171662"/>
  </w:style>
  <w:style w:type="paragraph" w:customStyle="1" w:styleId="E9D1A5F50A204D0299E9BC63A988D193">
    <w:name w:val="E9D1A5F50A204D0299E9BC63A988D193"/>
  </w:style>
  <w:style w:type="paragraph" w:customStyle="1" w:styleId="FA5AE136EB094196A4DD3A26A587D0CC">
    <w:name w:val="FA5AE136EB094196A4DD3A26A587D0CC"/>
  </w:style>
  <w:style w:type="paragraph" w:customStyle="1" w:styleId="6C52B505927E4C78A60EA14E581EC0A4">
    <w:name w:val="6C52B505927E4C78A60EA14E581EC0A4"/>
  </w:style>
  <w:style w:type="paragraph" w:customStyle="1" w:styleId="D6DB31DCACBD413589D67842E1AF1184">
    <w:name w:val="D6DB31DCACBD413589D67842E1AF1184"/>
  </w:style>
  <w:style w:type="paragraph" w:customStyle="1" w:styleId="F7551285D58C4C0596B7EE86DC11B04F">
    <w:name w:val="F7551285D58C4C0596B7EE86DC11B04F"/>
  </w:style>
  <w:style w:type="paragraph" w:customStyle="1" w:styleId="D0409AE276DB4062BC58CCC6FDC44703">
    <w:name w:val="D0409AE276DB4062BC58CCC6FDC44703"/>
  </w:style>
  <w:style w:type="paragraph" w:customStyle="1" w:styleId="C7D530E4314F4033B3A644A44A4C99C6">
    <w:name w:val="C7D530E4314F4033B3A644A44A4C99C6"/>
  </w:style>
  <w:style w:type="paragraph" w:customStyle="1" w:styleId="D978EFD655D44C2B9081250458AB9742">
    <w:name w:val="D978EFD655D44C2B9081250458AB9742"/>
  </w:style>
  <w:style w:type="paragraph" w:customStyle="1" w:styleId="DCA48D13840E4716A984C18757168D04">
    <w:name w:val="DCA48D13840E4716A984C18757168D04"/>
  </w:style>
  <w:style w:type="paragraph" w:customStyle="1" w:styleId="E73680CB196D45B58F6A570E5C071938">
    <w:name w:val="E73680CB196D45B58F6A570E5C071938"/>
  </w:style>
  <w:style w:type="paragraph" w:customStyle="1" w:styleId="4D7D894935DB45DB99B290F6ACC8CBD1">
    <w:name w:val="4D7D894935DB45DB99B290F6ACC8CBD1"/>
  </w:style>
  <w:style w:type="paragraph" w:customStyle="1" w:styleId="06156C34FC9744F989B0D10DEC5A05EE">
    <w:name w:val="06156C34FC9744F989B0D10DEC5A05EE"/>
  </w:style>
  <w:style w:type="paragraph" w:customStyle="1" w:styleId="38EFA4BE2E3945AFA50C495E761E0BE2">
    <w:name w:val="38EFA4BE2E3945AFA50C495E761E0BE2"/>
  </w:style>
  <w:style w:type="paragraph" w:customStyle="1" w:styleId="5B03E50C93F943AF9CC0986E1B63142D">
    <w:name w:val="5B03E50C93F943AF9CC0986E1B63142D"/>
  </w:style>
  <w:style w:type="paragraph" w:customStyle="1" w:styleId="386F62EBF7904365A3D5F55F38179D50">
    <w:name w:val="386F62EBF7904365A3D5F55F38179D50"/>
  </w:style>
  <w:style w:type="paragraph" w:customStyle="1" w:styleId="D77811EDD8DE4951ACD40529459EB5A2">
    <w:name w:val="D77811EDD8DE4951ACD40529459EB5A2"/>
  </w:style>
  <w:style w:type="paragraph" w:customStyle="1" w:styleId="7E0EE8F6EB51470083D5861E838B8BDC">
    <w:name w:val="7E0EE8F6EB51470083D5861E838B8BDC"/>
  </w:style>
  <w:style w:type="paragraph" w:customStyle="1" w:styleId="B79F2D96F2614527899954B30212E41A">
    <w:name w:val="B79F2D96F2614527899954B30212E41A"/>
  </w:style>
  <w:style w:type="paragraph" w:customStyle="1" w:styleId="2ECAA7DBE3EA4562806C6C8F32A82C81">
    <w:name w:val="2ECAA7DBE3EA4562806C6C8F32A82C81"/>
  </w:style>
  <w:style w:type="paragraph" w:customStyle="1" w:styleId="3D2ED65A780A414AB42C42FD74766FC2">
    <w:name w:val="3D2ED65A780A414AB42C42FD74766FC2"/>
  </w:style>
  <w:style w:type="paragraph" w:customStyle="1" w:styleId="8BE713CBF77A4C8B9BBC1BC05CC7FC7A">
    <w:name w:val="8BE713CBF77A4C8B9BBC1BC05CC7FC7A"/>
  </w:style>
  <w:style w:type="paragraph" w:customStyle="1" w:styleId="EA21981B1CDB42D688387F9E8EB188F4">
    <w:name w:val="EA21981B1CDB42D688387F9E8EB188F4"/>
  </w:style>
  <w:style w:type="paragraph" w:customStyle="1" w:styleId="9E7C10FA9C5B47D3BD197F05265AD834">
    <w:name w:val="9E7C10FA9C5B47D3BD197F05265AD834"/>
  </w:style>
  <w:style w:type="paragraph" w:customStyle="1" w:styleId="CF51D08F1EC24238AEE5E528927F9D0D">
    <w:name w:val="CF51D08F1EC24238AEE5E528927F9D0D"/>
  </w:style>
  <w:style w:type="paragraph" w:customStyle="1" w:styleId="2472AB534E5D404D856E64BFEACD9292">
    <w:name w:val="2472AB534E5D404D856E64BFEACD9292"/>
  </w:style>
  <w:style w:type="paragraph" w:customStyle="1" w:styleId="D1470049CA964608BD5F7BE80318CA7A">
    <w:name w:val="D1470049CA964608BD5F7BE80318CA7A"/>
  </w:style>
  <w:style w:type="paragraph" w:customStyle="1" w:styleId="CB659F659CD546048A38256041CC7191">
    <w:name w:val="CB659F659CD546048A38256041CC7191"/>
  </w:style>
  <w:style w:type="paragraph" w:customStyle="1" w:styleId="E6994862CC6242DCBE7ACDF80E9EF938">
    <w:name w:val="E6994862CC6242DCBE7ACDF80E9EF938"/>
  </w:style>
  <w:style w:type="paragraph" w:customStyle="1" w:styleId="2E97AB2C992D4A6AB4A7A7CAA2731138">
    <w:name w:val="2E97AB2C992D4A6AB4A7A7CAA2731138"/>
  </w:style>
  <w:style w:type="paragraph" w:customStyle="1" w:styleId="CF8E01A991034192A829540DBE472748">
    <w:name w:val="CF8E01A991034192A829540DBE472748"/>
  </w:style>
  <w:style w:type="paragraph" w:customStyle="1" w:styleId="C1F62E768A2A470FA58A40753B0BAD0E">
    <w:name w:val="C1F62E768A2A470FA58A40753B0BAD0E"/>
  </w:style>
  <w:style w:type="paragraph" w:customStyle="1" w:styleId="F88A23A3B1EB4056B6AB48C2E7683E0D">
    <w:name w:val="F88A23A3B1EB4056B6AB48C2E7683E0D"/>
  </w:style>
  <w:style w:type="paragraph" w:customStyle="1" w:styleId="6A443EE475754A76940E281B3BBE1D5B">
    <w:name w:val="6A443EE475754A76940E281B3BBE1D5B"/>
  </w:style>
  <w:style w:type="paragraph" w:customStyle="1" w:styleId="57F9F345B2354E05B8037D69941F1499">
    <w:name w:val="57F9F345B2354E05B8037D69941F1499"/>
  </w:style>
  <w:style w:type="paragraph" w:customStyle="1" w:styleId="813E25188DC448CE9BAF639A85A2B92E">
    <w:name w:val="813E25188DC448CE9BAF639A85A2B92E"/>
  </w:style>
  <w:style w:type="paragraph" w:customStyle="1" w:styleId="A5969DC9FA9241DA8C0CF3252AB1853E">
    <w:name w:val="A5969DC9FA9241DA8C0CF3252AB1853E"/>
  </w:style>
  <w:style w:type="paragraph" w:customStyle="1" w:styleId="D0D0828BB6EE4EA2B3F2401307607451">
    <w:name w:val="D0D0828BB6EE4EA2B3F2401307607451"/>
  </w:style>
  <w:style w:type="paragraph" w:customStyle="1" w:styleId="75879E219B924D4ABC177E6F2CBC5A96">
    <w:name w:val="75879E219B924D4ABC177E6F2CBC5A96"/>
  </w:style>
  <w:style w:type="paragraph" w:customStyle="1" w:styleId="0C8713D8C55342E1B788086012199071">
    <w:name w:val="0C8713D8C55342E1B788086012199071"/>
  </w:style>
  <w:style w:type="paragraph" w:customStyle="1" w:styleId="51AA6F7E9D8B4292BBE64BDE35EA9764">
    <w:name w:val="51AA6F7E9D8B4292BBE64BDE35EA9764"/>
  </w:style>
  <w:style w:type="paragraph" w:customStyle="1" w:styleId="B6F5ADC03AEE42DD9A811C279F122307">
    <w:name w:val="B6F5ADC03AEE42DD9A811C279F122307"/>
  </w:style>
  <w:style w:type="paragraph" w:customStyle="1" w:styleId="3BAC2371AEC14E919BE8CF86C3953DCF">
    <w:name w:val="3BAC2371AEC14E919BE8CF86C3953D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B693CCFB-4A03-46C8-9F30-D39D5423E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Impact resume.dotx</Template>
  <TotalTime>0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2024-06-28T09:10:00Z</dcterms:created>
  <dcterms:modified xsi:type="dcterms:W3CDTF">2024-06-28T09:11:00Z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