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6.4.0.0 -->
  <w:body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/>
      </w:tblPr>
      <w:tblGrid>
        <w:gridCol w:w="10772"/>
      </w:tblGrid>
      <w:tr w:rsidTr="00C54FE6">
        <w:tblPrEx>
          <w:tblW w:w="0" w:type="auto"/>
          <w:tblInd w:w="55" w:type="dxa"/>
          <w:tblLayout w:type="fixed"/>
          <w:tblCellMar>
            <w:top w:w="55" w:type="dxa"/>
            <w:left w:w="55" w:type="dxa"/>
            <w:bottom w:w="55" w:type="dxa"/>
            <w:right w:w="55" w:type="dxa"/>
          </w:tblCellMar>
          <w:tblLook w:val="0000"/>
        </w:tblPrEx>
        <w:tc>
          <w:tcPr>
            <w:tcW w:w="107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AE2E9B" w:rsidRPr="002768D0" w:rsidP="00926D01">
            <w:pPr>
              <w:pStyle w:val="TableContents"/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VIGNESH M</w:t>
            </w:r>
          </w:p>
          <w:p w:rsidR="00AE2E9B" w:rsidRPr="002768D0" w:rsidP="000D3EDA">
            <w:pPr>
              <w:pStyle w:val="TableContents"/>
              <w:spacing w:line="360" w:lineRule="auto"/>
              <w:jc w:val="both"/>
              <w:rPr>
                <w:rFonts w:ascii="Calibri" w:hAnsi="Calibri" w:cs="Calibri"/>
              </w:rPr>
            </w:pPr>
            <w:r w:rsidRPr="002768D0">
              <w:rPr>
                <w:rFonts w:ascii="Calibri" w:hAnsi="Calibri" w:cs="Calibri"/>
                <w:b/>
                <w:bCs/>
              </w:rPr>
              <w:t xml:space="preserve">Email ID : </w:t>
            </w:r>
            <w:r>
              <w:fldChar w:fldCharType="begin"/>
            </w:r>
            <w:r>
              <w:instrText xml:space="preserve"> HYPERLINK "mailto:vignesh5891@gmail.com" </w:instrText>
            </w:r>
            <w:r>
              <w:fldChar w:fldCharType="separate"/>
            </w:r>
            <w:r w:rsidRPr="00345DCB" w:rsidR="000D3EDA">
              <w:rPr>
                <w:rStyle w:val="Hyperlink"/>
                <w:rFonts w:ascii="Calibri" w:hAnsi="Calibri" w:cs="Calibri"/>
              </w:rPr>
              <w:t>vignesh5891@gmail.com</w:t>
            </w:r>
            <w:r>
              <w:fldChar w:fldCharType="end"/>
            </w:r>
            <w:r w:rsidR="000D3EDA">
              <w:t xml:space="preserve">                                                                           </w:t>
            </w:r>
            <w:r w:rsidRPr="002768D0">
              <w:rPr>
                <w:rFonts w:ascii="Calibri" w:hAnsi="Calibri" w:cs="Calibri"/>
                <w:b/>
                <w:bCs/>
              </w:rPr>
              <w:t xml:space="preserve">Mobile : </w:t>
            </w:r>
            <w:r w:rsidR="0087736B">
              <w:rPr>
                <w:rFonts w:ascii="Calibri" w:hAnsi="Calibri" w:cs="Calibri"/>
              </w:rPr>
              <w:t>+91-</w:t>
            </w:r>
            <w:r w:rsidR="000D3EDA">
              <w:rPr>
                <w:rFonts w:ascii="Calibri" w:hAnsi="Calibri" w:cs="Calibri"/>
              </w:rPr>
              <w:t>9551055299</w:t>
            </w:r>
          </w:p>
        </w:tc>
      </w:tr>
    </w:tbl>
    <w:p w:rsidR="00926D01" w:rsidRPr="002768D0" w:rsidP="0011134F">
      <w:pPr>
        <w:spacing w:line="340" w:lineRule="exact"/>
        <w:jc w:val="both"/>
        <w:rPr>
          <w:rFonts w:ascii="Calibri" w:hAnsi="Calibri" w:cs="Calibri"/>
          <w:b/>
          <w:bCs/>
        </w:rPr>
      </w:pPr>
    </w:p>
    <w:p w:rsidR="00C54FE6" w:rsidRPr="002768D0" w:rsidP="00391F4F">
      <w:pPr>
        <w:spacing w:line="276" w:lineRule="auto"/>
        <w:jc w:val="both"/>
        <w:rPr>
          <w:rFonts w:ascii="Calibri" w:hAnsi="Calibri" w:cs="Calibri"/>
          <w:b/>
          <w:bCs/>
        </w:rPr>
      </w:pPr>
      <w:r w:rsidRPr="002768D0">
        <w:rPr>
          <w:rFonts w:ascii="Calibri" w:hAnsi="Calibri" w:cs="Calibri"/>
          <w:b/>
          <w:bCs/>
        </w:rPr>
        <w:t>SUMMARY</w:t>
      </w:r>
    </w:p>
    <w:p w:rsidR="00006690" w:rsidP="00391F4F">
      <w:pPr>
        <w:numPr>
          <w:ilvl w:val="0"/>
          <w:numId w:val="8"/>
        </w:numPr>
        <w:spacing w:line="276" w:lineRule="auto"/>
        <w:jc w:val="both"/>
        <w:rPr>
          <w:rFonts w:ascii="Calibri" w:eastAsia="BatangChe" w:hAnsi="Calibri" w:cs="Calibri"/>
          <w:color w:val="000000"/>
        </w:rPr>
      </w:pPr>
      <w:r w:rsidRPr="002768D0">
        <w:rPr>
          <w:rFonts w:ascii="Calibri" w:eastAsia="BatangChe" w:hAnsi="Calibri" w:cs="Calibri"/>
          <w:color w:val="000000"/>
        </w:rPr>
        <w:t xml:space="preserve">Over </w:t>
      </w:r>
      <w:r w:rsidRPr="000D3EDA" w:rsidR="000D3EDA">
        <w:rPr>
          <w:rFonts w:ascii="Calibri" w:eastAsia="BatangChe" w:hAnsi="Calibri" w:cs="Calibri"/>
          <w:b/>
          <w:color w:val="000000"/>
        </w:rPr>
        <w:t>3.</w:t>
      </w:r>
      <w:r w:rsidR="008708DA">
        <w:rPr>
          <w:rFonts w:ascii="Calibri" w:eastAsia="BatangChe" w:hAnsi="Calibri" w:cs="Calibri"/>
          <w:b/>
          <w:color w:val="000000"/>
        </w:rPr>
        <w:t>4</w:t>
      </w:r>
      <w:r w:rsidR="000D3EDA">
        <w:rPr>
          <w:rFonts w:ascii="Calibri" w:eastAsia="BatangChe" w:hAnsi="Calibri" w:cs="Calibri"/>
          <w:color w:val="000000"/>
        </w:rPr>
        <w:t xml:space="preserve"> </w:t>
      </w:r>
      <w:r w:rsidRPr="002768D0">
        <w:rPr>
          <w:rFonts w:ascii="Calibri" w:eastAsia="BatangChe" w:hAnsi="Calibri" w:cs="Calibri"/>
          <w:color w:val="000000"/>
        </w:rPr>
        <w:t xml:space="preserve">Years of </w:t>
      </w:r>
      <w:r w:rsidRPr="002768D0">
        <w:rPr>
          <w:rFonts w:ascii="Calibri" w:eastAsia="BatangChe" w:hAnsi="Calibri" w:cs="Calibri"/>
          <w:color w:val="000000"/>
        </w:rPr>
        <w:t xml:space="preserve">professional </w:t>
      </w:r>
      <w:r w:rsidRPr="002768D0">
        <w:rPr>
          <w:rFonts w:ascii="Calibri" w:eastAsia="BatangChe" w:hAnsi="Calibri" w:cs="Calibri"/>
          <w:color w:val="000000"/>
        </w:rPr>
        <w:t xml:space="preserve">experience in </w:t>
      </w:r>
      <w:r w:rsidRPr="002768D0">
        <w:rPr>
          <w:rFonts w:ascii="Calibri" w:eastAsia="BatangChe" w:hAnsi="Calibri" w:cs="Calibri"/>
          <w:color w:val="000000"/>
        </w:rPr>
        <w:t>all stages of the SDLCvarious client-server and web-based</w:t>
      </w:r>
      <w:r w:rsidRPr="002768D0" w:rsidR="00402861">
        <w:rPr>
          <w:rFonts w:ascii="Calibri" w:eastAsia="BatangChe" w:hAnsi="Calibri" w:cs="Calibri"/>
          <w:color w:val="000000"/>
        </w:rPr>
        <w:t xml:space="preserve"> using </w:t>
      </w:r>
      <w:r w:rsidRPr="000D3EDA" w:rsidR="00402861">
        <w:rPr>
          <w:rFonts w:ascii="Calibri" w:eastAsia="BatangChe" w:hAnsi="Calibri" w:cs="Calibri"/>
          <w:b/>
          <w:color w:val="000000"/>
        </w:rPr>
        <w:t>Microsoft Technologies</w:t>
      </w:r>
    </w:p>
    <w:p w:rsidR="00A56B2F" w:rsidP="00391F4F">
      <w:pPr>
        <w:numPr>
          <w:ilvl w:val="0"/>
          <w:numId w:val="8"/>
        </w:numPr>
        <w:spacing w:line="276" w:lineRule="auto"/>
        <w:jc w:val="both"/>
        <w:rPr>
          <w:rFonts w:ascii="Calibri" w:eastAsia="BatangChe" w:hAnsi="Calibri" w:cs="Calibri"/>
          <w:color w:val="000000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Development of web using </w:t>
      </w:r>
      <w:r w:rsidRPr="00BA20F8">
        <w:rPr>
          <w:rFonts w:ascii="Helvetica" w:hAnsi="Helvetica"/>
          <w:b/>
          <w:color w:val="000000"/>
          <w:sz w:val="21"/>
          <w:szCs w:val="21"/>
          <w:shd w:val="clear" w:color="auto" w:fill="FFFFFF"/>
        </w:rPr>
        <w:t>C#</w:t>
      </w:r>
      <w:r>
        <w:rPr>
          <w:rStyle w:val="Strong"/>
          <w:rFonts w:ascii="Helvetica" w:hAnsi="Helvetica"/>
          <w:color w:val="000000"/>
          <w:sz w:val="21"/>
          <w:szCs w:val="21"/>
          <w:shd w:val="clear" w:color="auto" w:fill="FFFFFF"/>
        </w:rPr>
        <w:t xml:space="preserve"> MVC5/MVC4 </w:t>
      </w: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in </w:t>
      </w:r>
      <w:r>
        <w:rPr>
          <w:rStyle w:val="Strong"/>
          <w:rFonts w:ascii="Helvetica" w:hAnsi="Helvetica"/>
          <w:color w:val="000000"/>
          <w:sz w:val="21"/>
          <w:szCs w:val="21"/>
          <w:shd w:val="clear" w:color="auto" w:fill="FFFFFF"/>
        </w:rPr>
        <w:t>Microsoft Visual Studio IDE</w:t>
      </w:r>
      <w:r w:rsidR="000D3EDA">
        <w:rPr>
          <w:rFonts w:ascii="Calibri" w:eastAsia="BatangChe" w:hAnsi="Calibri" w:cs="Calibri"/>
          <w:color w:val="000000"/>
        </w:rPr>
        <w:t>.</w:t>
      </w:r>
    </w:p>
    <w:p w:rsidR="00BA20F8" w:rsidRPr="009770D9" w:rsidP="00391F4F">
      <w:pPr>
        <w:numPr>
          <w:ilvl w:val="0"/>
          <w:numId w:val="8"/>
        </w:numPr>
        <w:spacing w:line="276" w:lineRule="auto"/>
        <w:jc w:val="both"/>
        <w:rPr>
          <w:rFonts w:ascii="Calibri" w:eastAsia="BatangChe" w:hAnsi="Calibri" w:cs="Calibri"/>
          <w:color w:val="000000"/>
        </w:rPr>
      </w:pPr>
      <w:r>
        <w:rPr>
          <w:rFonts w:ascii="Calibri" w:eastAsia="BatangChe" w:hAnsi="Calibri" w:cs="Calibri"/>
          <w:color w:val="000000"/>
        </w:rPr>
        <w:t xml:space="preserve">Experience in using </w:t>
      </w:r>
      <w:r w:rsidRPr="00BA20F8">
        <w:rPr>
          <w:rFonts w:ascii="Calibri" w:eastAsia="BatangChe" w:hAnsi="Calibri" w:cs="Calibri"/>
          <w:b/>
          <w:color w:val="000000"/>
        </w:rPr>
        <w:t>Entity Framework</w:t>
      </w:r>
      <w:r>
        <w:rPr>
          <w:rFonts w:ascii="Calibri" w:eastAsia="BatangChe" w:hAnsi="Calibri" w:cs="Calibri"/>
          <w:color w:val="000000"/>
        </w:rPr>
        <w:t xml:space="preserve"> and </w:t>
      </w:r>
      <w:r w:rsidRPr="00BA20F8">
        <w:rPr>
          <w:rFonts w:ascii="Calibri" w:eastAsia="BatangChe" w:hAnsi="Calibri" w:cs="Calibri"/>
          <w:b/>
          <w:color w:val="000000"/>
        </w:rPr>
        <w:t>Rest Web Services</w:t>
      </w:r>
    </w:p>
    <w:p w:rsidR="009770D9" w:rsidRPr="00BA20F8" w:rsidP="00391F4F">
      <w:pPr>
        <w:numPr>
          <w:ilvl w:val="0"/>
          <w:numId w:val="8"/>
        </w:numPr>
        <w:spacing w:line="276" w:lineRule="auto"/>
        <w:jc w:val="both"/>
        <w:rPr>
          <w:rFonts w:ascii="Calibri" w:eastAsia="BatangChe" w:hAnsi="Calibri" w:cs="Calibri"/>
          <w:color w:val="000000"/>
        </w:rPr>
      </w:pPr>
      <w:r w:rsidRPr="009770D9">
        <w:rPr>
          <w:rFonts w:ascii="Calibri" w:eastAsia="BatangChe" w:hAnsi="Calibri" w:cs="Calibri"/>
          <w:color w:val="000000"/>
        </w:rPr>
        <w:t>Extensive experience in</w:t>
      </w:r>
      <w:r>
        <w:rPr>
          <w:rFonts w:ascii="Calibri" w:eastAsia="BatangChe" w:hAnsi="Calibri" w:cs="Calibri"/>
          <w:color w:val="000000"/>
        </w:rPr>
        <w:t xml:space="preserve"> </w:t>
      </w:r>
      <w:r w:rsidRPr="000D3EDA">
        <w:rPr>
          <w:rFonts w:ascii="Calibri" w:eastAsia="BatangChe" w:hAnsi="Calibri" w:cs="Calibri"/>
          <w:color w:val="000000"/>
        </w:rPr>
        <w:t>development of applications using</w:t>
      </w:r>
      <w:r>
        <w:rPr>
          <w:rFonts w:ascii="Calibri" w:eastAsia="BatangChe" w:hAnsi="Calibri" w:cs="Calibri"/>
          <w:b/>
          <w:color w:val="000000"/>
        </w:rPr>
        <w:t xml:space="preserve"> </w:t>
      </w:r>
      <w:r>
        <w:rPr>
          <w:rFonts w:ascii="Calibri" w:eastAsia="BatangChe" w:hAnsi="Calibri" w:cs="Calibri"/>
          <w:b/>
          <w:color w:val="000000"/>
        </w:rPr>
        <w:t>Linq</w:t>
      </w:r>
      <w:r>
        <w:rPr>
          <w:rFonts w:ascii="Calibri" w:eastAsia="BatangChe" w:hAnsi="Calibri" w:cs="Calibri"/>
          <w:b/>
          <w:color w:val="000000"/>
        </w:rPr>
        <w:t>.</w:t>
      </w:r>
    </w:p>
    <w:p w:rsidR="00BA20F8" w:rsidP="00391F4F">
      <w:pPr>
        <w:numPr>
          <w:ilvl w:val="0"/>
          <w:numId w:val="8"/>
        </w:numPr>
        <w:spacing w:line="276" w:lineRule="auto"/>
        <w:jc w:val="both"/>
        <w:rPr>
          <w:rFonts w:ascii="Calibri" w:eastAsia="BatangChe" w:hAnsi="Calibri" w:cs="Calibri"/>
          <w:b/>
          <w:color w:val="000000"/>
        </w:rPr>
      </w:pPr>
      <w:r>
        <w:rPr>
          <w:rFonts w:ascii="Calibri" w:eastAsia="BatangChe" w:hAnsi="Calibri" w:cs="Calibri"/>
          <w:color w:val="000000"/>
        </w:rPr>
        <w:t xml:space="preserve">Development of web using </w:t>
      </w:r>
      <w:r w:rsidRPr="00BA20F8">
        <w:rPr>
          <w:rFonts w:ascii="Calibri" w:eastAsia="BatangChe" w:hAnsi="Calibri" w:cs="Calibri"/>
          <w:b/>
          <w:color w:val="000000"/>
        </w:rPr>
        <w:t>Microsoft Azure Service</w:t>
      </w:r>
      <w:r>
        <w:rPr>
          <w:rFonts w:ascii="Calibri" w:eastAsia="BatangChe" w:hAnsi="Calibri" w:cs="Calibri"/>
          <w:color w:val="000000"/>
        </w:rPr>
        <w:t xml:space="preserve"> (</w:t>
      </w:r>
      <w:r w:rsidRPr="00BA20F8">
        <w:rPr>
          <w:rFonts w:ascii="Calibri" w:eastAsia="BatangChe" w:hAnsi="Calibri" w:cs="Calibri"/>
          <w:b/>
          <w:color w:val="000000"/>
        </w:rPr>
        <w:t>Azure Queue, Azure Tables, Azure Storage, Azure Web Hosting</w:t>
      </w:r>
      <w:r>
        <w:rPr>
          <w:rFonts w:ascii="Calibri" w:eastAsia="BatangChe" w:hAnsi="Calibri" w:cs="Calibri"/>
          <w:b/>
          <w:color w:val="000000"/>
        </w:rPr>
        <w:t>)</w:t>
      </w:r>
      <w:r w:rsidRPr="00BA20F8">
        <w:rPr>
          <w:rFonts w:ascii="Calibri" w:eastAsia="BatangChe" w:hAnsi="Calibri" w:cs="Calibri"/>
          <w:b/>
          <w:color w:val="000000"/>
        </w:rPr>
        <w:t>.</w:t>
      </w:r>
    </w:p>
    <w:p w:rsidR="009770D9" w:rsidP="00391F4F">
      <w:pPr>
        <w:numPr>
          <w:ilvl w:val="0"/>
          <w:numId w:val="8"/>
        </w:numPr>
        <w:spacing w:line="276" w:lineRule="auto"/>
        <w:jc w:val="both"/>
        <w:rPr>
          <w:rFonts w:ascii="Calibri" w:eastAsia="BatangChe" w:hAnsi="Calibri" w:cs="Calibri"/>
          <w:b/>
          <w:color w:val="000000"/>
        </w:rPr>
      </w:pPr>
      <w:r w:rsidRPr="009770D9">
        <w:rPr>
          <w:rFonts w:ascii="Calibri" w:eastAsia="BatangChe" w:hAnsi="Calibri" w:cs="Calibri"/>
          <w:color w:val="000000"/>
        </w:rPr>
        <w:t xml:space="preserve">Implemented </w:t>
      </w:r>
      <w:r w:rsidRPr="009770D9">
        <w:rPr>
          <w:rFonts w:ascii="Calibri" w:eastAsia="BatangChe" w:hAnsi="Calibri" w:cs="Calibri"/>
          <w:b/>
          <w:color w:val="000000"/>
        </w:rPr>
        <w:t>Dependency</w:t>
      </w:r>
      <w:r>
        <w:rPr>
          <w:rFonts w:ascii="Calibri" w:eastAsia="BatangChe" w:hAnsi="Calibri" w:cs="Calibri"/>
          <w:b/>
          <w:color w:val="000000"/>
        </w:rPr>
        <w:t xml:space="preserve"> Injection Designing pattern.</w:t>
      </w:r>
    </w:p>
    <w:p w:rsidR="009770D9" w:rsidP="00391F4F">
      <w:pPr>
        <w:numPr>
          <w:ilvl w:val="0"/>
          <w:numId w:val="8"/>
        </w:numPr>
        <w:spacing w:line="276" w:lineRule="auto"/>
        <w:jc w:val="both"/>
        <w:rPr>
          <w:rFonts w:ascii="Calibri" w:eastAsia="BatangChe" w:hAnsi="Calibri" w:cs="Calibri"/>
          <w:b/>
          <w:color w:val="000000"/>
        </w:rPr>
      </w:pPr>
      <w:r w:rsidRPr="009770D9">
        <w:rPr>
          <w:rFonts w:ascii="Calibri" w:eastAsia="BatangChe" w:hAnsi="Calibri" w:cs="Calibri"/>
          <w:color w:val="000000"/>
        </w:rPr>
        <w:t>Having Knowledge in</w:t>
      </w:r>
      <w:r>
        <w:rPr>
          <w:rFonts w:ascii="Calibri" w:eastAsia="BatangChe" w:hAnsi="Calibri" w:cs="Calibri"/>
          <w:b/>
          <w:color w:val="000000"/>
        </w:rPr>
        <w:t xml:space="preserve"> </w:t>
      </w:r>
      <w:r>
        <w:rPr>
          <w:rFonts w:ascii="Calibri" w:eastAsia="BatangChe" w:hAnsi="Calibri" w:cs="Calibri"/>
          <w:b/>
          <w:color w:val="000000"/>
        </w:rPr>
        <w:t>AngularJS</w:t>
      </w:r>
      <w:r>
        <w:rPr>
          <w:rFonts w:ascii="Calibri" w:eastAsia="BatangChe" w:hAnsi="Calibri" w:cs="Calibri"/>
          <w:b/>
          <w:color w:val="000000"/>
        </w:rPr>
        <w:t xml:space="preserve"> v1.62.</w:t>
      </w:r>
    </w:p>
    <w:p w:rsidR="009770D9" w:rsidRPr="00BA20F8" w:rsidP="00391F4F">
      <w:pPr>
        <w:numPr>
          <w:ilvl w:val="0"/>
          <w:numId w:val="8"/>
        </w:numPr>
        <w:spacing w:line="276" w:lineRule="auto"/>
        <w:jc w:val="both"/>
        <w:rPr>
          <w:rFonts w:ascii="Calibri" w:eastAsia="BatangChe" w:hAnsi="Calibri" w:cs="Calibri"/>
          <w:b/>
          <w:color w:val="000000"/>
        </w:rPr>
      </w:pPr>
      <w:r w:rsidRPr="009770D9">
        <w:rPr>
          <w:rFonts w:ascii="Calibri" w:eastAsia="BatangChe" w:hAnsi="Calibri" w:cs="Calibri"/>
          <w:color w:val="000000"/>
        </w:rPr>
        <w:t>Experience with</w:t>
      </w:r>
      <w:r>
        <w:rPr>
          <w:rFonts w:ascii="Calibri" w:eastAsia="BatangChe" w:hAnsi="Calibri" w:cs="Calibri"/>
          <w:b/>
          <w:color w:val="000000"/>
        </w:rPr>
        <w:t xml:space="preserve"> Web API and WCF Services.</w:t>
      </w:r>
    </w:p>
    <w:p w:rsidR="00BA20F8" w:rsidRPr="00BA20F8" w:rsidP="00BA20F8">
      <w:pPr>
        <w:widowControl/>
        <w:numPr>
          <w:ilvl w:val="0"/>
          <w:numId w:val="8"/>
        </w:numPr>
        <w:shd w:val="clear" w:color="auto" w:fill="FFFFFF"/>
        <w:suppressAutoHyphens w:val="0"/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val="en-US" w:eastAsia="en-US" w:bidi="ar-SA"/>
        </w:rPr>
      </w:pPr>
      <w:r w:rsidRPr="00BA20F8">
        <w:rPr>
          <w:rFonts w:eastAsia="Times New Roman" w:asciiTheme="minorHAnsi" w:hAnsiTheme="minorHAnsi" w:cs="Times New Roman"/>
          <w:color w:val="000000"/>
          <w:kern w:val="0"/>
          <w:lang w:val="en-US" w:eastAsia="en-US" w:bidi="ar-SA"/>
        </w:rPr>
        <w:t>Good knowledge of </w:t>
      </w:r>
      <w:r w:rsidRPr="00BA20F8">
        <w:rPr>
          <w:rFonts w:eastAsia="Times New Roman" w:asciiTheme="minorHAnsi" w:hAnsiTheme="minorHAnsi" w:cs="Times New Roman"/>
          <w:b/>
          <w:bCs/>
          <w:color w:val="000000"/>
          <w:kern w:val="0"/>
          <w:lang w:val="en-US" w:eastAsia="en-US" w:bidi="ar-SA"/>
        </w:rPr>
        <w:t>Object Oriented Programming</w:t>
      </w:r>
      <w:r w:rsidRPr="00BA20F8">
        <w:rPr>
          <w:rFonts w:ascii="Helvetica" w:eastAsia="Times New Roman" w:hAnsi="Helvetica" w:cs="Times New Roman"/>
          <w:color w:val="000000"/>
          <w:kern w:val="0"/>
          <w:lang w:val="en-US" w:eastAsia="en-US" w:bidi="ar-SA"/>
        </w:rPr>
        <w:t>.</w:t>
      </w:r>
    </w:p>
    <w:p w:rsidR="00006690" w:rsidP="00391F4F">
      <w:pPr>
        <w:numPr>
          <w:ilvl w:val="0"/>
          <w:numId w:val="8"/>
        </w:numPr>
        <w:spacing w:line="276" w:lineRule="auto"/>
        <w:jc w:val="both"/>
        <w:rPr>
          <w:rFonts w:ascii="Calibri" w:eastAsia="BatangChe" w:hAnsi="Calibri" w:cs="Calibri"/>
          <w:color w:val="000000"/>
        </w:rPr>
      </w:pPr>
      <w:r>
        <w:rPr>
          <w:rFonts w:ascii="Calibri" w:eastAsia="BatangChe" w:hAnsi="Calibri" w:cs="Calibri"/>
          <w:color w:val="000000"/>
        </w:rPr>
        <w:t>E</w:t>
      </w:r>
      <w:r w:rsidRPr="000D3EDA">
        <w:rPr>
          <w:rFonts w:ascii="Calibri" w:eastAsia="BatangChe" w:hAnsi="Calibri" w:cs="Calibri"/>
          <w:color w:val="000000"/>
        </w:rPr>
        <w:t xml:space="preserve">xperience in design and development of applications using .NET and Web technologies like </w:t>
      </w:r>
      <w:r w:rsidRPr="009770D9" w:rsidR="009C1252">
        <w:rPr>
          <w:rFonts w:ascii="Calibri" w:eastAsia="BatangChe" w:hAnsi="Calibri" w:cs="Calibri"/>
          <w:b/>
          <w:color w:val="000000"/>
        </w:rPr>
        <w:t>Bootstrap,</w:t>
      </w:r>
      <w:r w:rsidRPr="009770D9">
        <w:rPr>
          <w:rFonts w:ascii="Calibri" w:eastAsia="BatangChe" w:hAnsi="Calibri" w:cs="Calibri"/>
          <w:b/>
          <w:color w:val="000000"/>
        </w:rPr>
        <w:t xml:space="preserve"> </w:t>
      </w:r>
      <w:r w:rsidRPr="009770D9" w:rsidR="007A06DB">
        <w:rPr>
          <w:rFonts w:ascii="Calibri" w:eastAsia="BatangChe" w:hAnsi="Calibri" w:cs="Calibri"/>
          <w:b/>
          <w:color w:val="000000"/>
        </w:rPr>
        <w:t xml:space="preserve">HTML, </w:t>
      </w:r>
      <w:r w:rsidRPr="009770D9" w:rsidR="0087736B">
        <w:rPr>
          <w:rFonts w:ascii="Calibri" w:eastAsia="BatangChe" w:hAnsi="Calibri" w:cs="Calibri"/>
          <w:b/>
          <w:color w:val="000000"/>
        </w:rPr>
        <w:t>CSS</w:t>
      </w:r>
      <w:r w:rsidRPr="009770D9">
        <w:rPr>
          <w:rFonts w:ascii="Calibri" w:eastAsia="BatangChe" w:hAnsi="Calibri" w:cs="Calibri"/>
          <w:b/>
          <w:color w:val="000000"/>
        </w:rPr>
        <w:t>,</w:t>
      </w:r>
      <w:r w:rsidRPr="009770D9">
        <w:rPr>
          <w:rFonts w:ascii="Calibri" w:eastAsia="BatangChe" w:hAnsi="Calibri" w:cs="Calibri"/>
          <w:b/>
          <w:color w:val="000000"/>
        </w:rPr>
        <w:t xml:space="preserve"> </w:t>
      </w:r>
      <w:r w:rsidRPr="009770D9" w:rsidR="000563A3">
        <w:rPr>
          <w:rFonts w:ascii="Calibri" w:eastAsia="BatangChe" w:hAnsi="Calibri" w:cs="Calibri"/>
          <w:b/>
          <w:color w:val="000000"/>
        </w:rPr>
        <w:t>JQUERY</w:t>
      </w:r>
    </w:p>
    <w:p w:rsidR="00905231" w:rsidRPr="002768D0" w:rsidP="00391F4F">
      <w:pPr>
        <w:numPr>
          <w:ilvl w:val="0"/>
          <w:numId w:val="8"/>
        </w:numPr>
        <w:spacing w:line="276" w:lineRule="auto"/>
        <w:jc w:val="both"/>
        <w:rPr>
          <w:rFonts w:ascii="Calibri" w:eastAsia="BatangChe" w:hAnsi="Calibri" w:cs="Calibri"/>
          <w:color w:val="000000"/>
        </w:rPr>
      </w:pPr>
      <w:r>
        <w:rPr>
          <w:rFonts w:ascii="Calibri" w:eastAsia="BatangChe" w:hAnsi="Calibri" w:cs="Calibri"/>
          <w:color w:val="000000"/>
        </w:rPr>
        <w:t>Implemented </w:t>
      </w:r>
      <w:r w:rsidRPr="009770D9" w:rsidR="009770D9">
        <w:rPr>
          <w:rFonts w:ascii="Calibri" w:eastAsia="BatangChe" w:hAnsi="Calibri" w:cs="Calibri"/>
          <w:b/>
          <w:color w:val="000000"/>
        </w:rPr>
        <w:t>Domain-Driven design</w:t>
      </w:r>
      <w:r w:rsidR="009770D9">
        <w:rPr>
          <w:rFonts w:ascii="Calibri" w:eastAsia="BatangChe" w:hAnsi="Calibri" w:cs="Calibri"/>
          <w:color w:val="000000"/>
        </w:rPr>
        <w:t xml:space="preserve"> </w:t>
      </w:r>
      <w:r w:rsidRPr="002768D0" w:rsidR="00910E6B">
        <w:rPr>
          <w:rFonts w:ascii="Calibri" w:eastAsia="BatangChe" w:hAnsi="Calibri" w:cs="Calibri"/>
          <w:color w:val="000000"/>
        </w:rPr>
        <w:t>and integrated the UI with Data base for data retrieval and manipulation using </w:t>
      </w:r>
      <w:r w:rsidR="009770D9">
        <w:rPr>
          <w:rFonts w:ascii="Calibri" w:eastAsia="BatangChe" w:hAnsi="Calibri" w:cs="Calibri"/>
          <w:color w:val="000000"/>
        </w:rPr>
        <w:t>Entity Framework.</w:t>
      </w:r>
      <w:r w:rsidRPr="002768D0" w:rsidR="00402861">
        <w:rPr>
          <w:rFonts w:ascii="Calibri" w:eastAsia="BatangChe" w:hAnsi="Calibri" w:cs="Calibri"/>
          <w:color w:val="000000"/>
        </w:rPr>
        <w:t xml:space="preserve"> </w:t>
      </w:r>
    </w:p>
    <w:p w:rsidR="00006690" w:rsidRPr="002768D0" w:rsidP="00391F4F">
      <w:pPr>
        <w:numPr>
          <w:ilvl w:val="0"/>
          <w:numId w:val="8"/>
        </w:numPr>
        <w:spacing w:line="276" w:lineRule="auto"/>
        <w:jc w:val="both"/>
        <w:rPr>
          <w:rFonts w:ascii="Calibri" w:eastAsia="BatangChe" w:hAnsi="Calibri" w:cs="Calibri"/>
          <w:color w:val="000000"/>
        </w:rPr>
      </w:pPr>
      <w:r w:rsidRPr="002768D0">
        <w:rPr>
          <w:rFonts w:ascii="Calibri" w:eastAsia="BatangChe" w:hAnsi="Calibri" w:cs="Calibri"/>
          <w:color w:val="000000"/>
        </w:rPr>
        <w:t xml:space="preserve">Strong Knowledge in </w:t>
      </w:r>
      <w:r w:rsidRPr="009770D9">
        <w:rPr>
          <w:rFonts w:ascii="Calibri" w:eastAsia="BatangChe" w:hAnsi="Calibri" w:cs="Calibri"/>
          <w:b/>
          <w:color w:val="000000"/>
        </w:rPr>
        <w:t>Stored Procedure</w:t>
      </w:r>
      <w:r w:rsidR="009770D9">
        <w:rPr>
          <w:rFonts w:ascii="Calibri" w:eastAsia="BatangChe" w:hAnsi="Calibri" w:cs="Calibri"/>
          <w:color w:val="000000"/>
        </w:rPr>
        <w:t>,</w:t>
      </w:r>
      <w:r w:rsidRPr="002768D0">
        <w:rPr>
          <w:rFonts w:ascii="Calibri" w:eastAsia="BatangChe" w:hAnsi="Calibri" w:cs="Calibri"/>
          <w:color w:val="000000"/>
        </w:rPr>
        <w:t xml:space="preserve"> Views</w:t>
      </w:r>
      <w:r w:rsidRPr="002768D0" w:rsidR="007A06DB">
        <w:rPr>
          <w:rFonts w:ascii="Calibri" w:eastAsia="BatangChe" w:hAnsi="Calibri" w:cs="Calibri"/>
          <w:color w:val="000000"/>
        </w:rPr>
        <w:t xml:space="preserve"> and </w:t>
      </w:r>
      <w:r w:rsidRPr="002768D0">
        <w:rPr>
          <w:rFonts w:ascii="Calibri" w:eastAsia="BatangChe" w:hAnsi="Calibri" w:cs="Calibri"/>
          <w:color w:val="000000"/>
        </w:rPr>
        <w:t>c</w:t>
      </w:r>
      <w:r w:rsidRPr="002768D0" w:rsidR="00402861">
        <w:rPr>
          <w:rFonts w:ascii="Calibri" w:eastAsia="BatangChe" w:hAnsi="Calibri" w:cs="Calibri"/>
          <w:color w:val="000000"/>
        </w:rPr>
        <w:t xml:space="preserve">omplex query in </w:t>
      </w:r>
      <w:r w:rsidR="0087736B">
        <w:rPr>
          <w:rFonts w:ascii="Calibri" w:eastAsia="BatangChe" w:hAnsi="Calibri" w:cs="Calibri"/>
          <w:color w:val="000000"/>
        </w:rPr>
        <w:t>SQL Server 2008</w:t>
      </w:r>
    </w:p>
    <w:p w:rsidR="00152A89" w:rsidRPr="002768D0" w:rsidP="00391F4F">
      <w:pPr>
        <w:numPr>
          <w:ilvl w:val="0"/>
          <w:numId w:val="8"/>
        </w:numPr>
        <w:spacing w:line="276" w:lineRule="auto"/>
        <w:jc w:val="both"/>
        <w:rPr>
          <w:rFonts w:ascii="Calibri" w:eastAsia="BatangChe" w:hAnsi="Calibri" w:cs="Calibri"/>
          <w:color w:val="000000"/>
        </w:rPr>
      </w:pPr>
      <w:r w:rsidRPr="002768D0">
        <w:rPr>
          <w:rFonts w:ascii="Calibri" w:eastAsia="BatangChe" w:hAnsi="Calibri" w:cs="Calibri"/>
          <w:color w:val="000000"/>
        </w:rPr>
        <w:t>Excellent in Code R</w:t>
      </w:r>
      <w:r w:rsidRPr="002768D0" w:rsidR="00DE5FD5">
        <w:rPr>
          <w:rFonts w:ascii="Calibri" w:eastAsia="BatangChe" w:hAnsi="Calibri" w:cs="Calibri"/>
          <w:color w:val="000000"/>
        </w:rPr>
        <w:t>eview and Code debugging skills</w:t>
      </w:r>
    </w:p>
    <w:p w:rsidR="00B93BA7" w:rsidRPr="002768D0" w:rsidP="00391F4F">
      <w:pPr>
        <w:numPr>
          <w:ilvl w:val="0"/>
          <w:numId w:val="8"/>
        </w:numPr>
        <w:spacing w:line="276" w:lineRule="auto"/>
        <w:jc w:val="both"/>
        <w:rPr>
          <w:rFonts w:ascii="Calibri" w:eastAsia="BatangChe" w:hAnsi="Calibri" w:cs="Calibri"/>
          <w:color w:val="000000"/>
        </w:rPr>
      </w:pPr>
      <w:r w:rsidRPr="002768D0">
        <w:rPr>
          <w:rFonts w:ascii="Calibri" w:eastAsia="BatangChe" w:hAnsi="Calibri" w:cs="Calibri"/>
          <w:color w:val="000000"/>
        </w:rPr>
        <w:t>Excellent in verbal, written and interpersonal communication and collaboration skills</w:t>
      </w:r>
    </w:p>
    <w:p w:rsidR="003D61F5" w:rsidRPr="002768D0" w:rsidP="00391F4F">
      <w:pPr>
        <w:numPr>
          <w:ilvl w:val="0"/>
          <w:numId w:val="8"/>
        </w:numPr>
        <w:spacing w:line="276" w:lineRule="auto"/>
        <w:jc w:val="both"/>
        <w:rPr>
          <w:rFonts w:ascii="Calibri" w:eastAsia="BatangChe" w:hAnsi="Calibri" w:cs="Calibri"/>
          <w:color w:val="000000"/>
        </w:rPr>
      </w:pPr>
      <w:r w:rsidRPr="002768D0">
        <w:rPr>
          <w:rFonts w:ascii="Calibri" w:eastAsia="BatangChe" w:hAnsi="Calibri" w:cs="Calibri"/>
          <w:color w:val="000000"/>
        </w:rPr>
        <w:t>Ability to learn &amp;</w:t>
      </w:r>
      <w:r w:rsidRPr="002768D0" w:rsidR="00DE5FD5">
        <w:rPr>
          <w:rFonts w:ascii="Calibri" w:eastAsia="BatangChe" w:hAnsi="Calibri" w:cs="Calibri"/>
          <w:color w:val="000000"/>
        </w:rPr>
        <w:t xml:space="preserve"> develop using new technologies</w:t>
      </w:r>
    </w:p>
    <w:p w:rsidR="003D61F5" w:rsidRPr="002768D0" w:rsidP="0011134F">
      <w:pPr>
        <w:spacing w:line="340" w:lineRule="exact"/>
        <w:ind w:left="720"/>
        <w:jc w:val="both"/>
        <w:rPr>
          <w:rFonts w:ascii="Calibri" w:eastAsia="BatangChe" w:hAnsi="Calibri" w:cs="Calibri"/>
          <w:color w:val="000000"/>
        </w:rPr>
      </w:pPr>
    </w:p>
    <w:p w:rsidR="00E856C4" w:rsidRPr="002768D0" w:rsidP="00391F4F">
      <w:pPr>
        <w:spacing w:line="276" w:lineRule="auto"/>
        <w:jc w:val="both"/>
        <w:rPr>
          <w:rFonts w:ascii="Calibri" w:hAnsi="Calibri" w:cs="Calibri"/>
          <w:b/>
          <w:bCs/>
        </w:rPr>
      </w:pPr>
      <w:r w:rsidRPr="002768D0">
        <w:rPr>
          <w:rFonts w:ascii="Calibri" w:hAnsi="Calibri" w:cs="Calibri"/>
          <w:b/>
          <w:bCs/>
        </w:rPr>
        <w:t>TECHNICAL SKILLS</w:t>
      </w:r>
    </w:p>
    <w:p w:rsidR="00DF5B1F" w:rsidRPr="002768D0" w:rsidP="00391F4F">
      <w:pPr>
        <w:spacing w:line="276" w:lineRule="auto"/>
        <w:jc w:val="both"/>
        <w:rPr>
          <w:rFonts w:ascii="Calibri" w:eastAsia="BatangChe" w:hAnsi="Calibri" w:cs="Calibri"/>
          <w:color w:val="000000"/>
        </w:rPr>
      </w:pPr>
      <w:r w:rsidRPr="002768D0">
        <w:rPr>
          <w:rFonts w:ascii="Calibri" w:eastAsia="BatangChe" w:hAnsi="Calibri" w:cs="Calibri"/>
          <w:color w:val="000000"/>
        </w:rPr>
        <w:t>Programming Languages</w:t>
      </w:r>
      <w:r w:rsidRPr="002768D0">
        <w:rPr>
          <w:rFonts w:ascii="Calibri" w:eastAsia="BatangChe" w:hAnsi="Calibri" w:cs="Calibri"/>
          <w:color w:val="000000"/>
        </w:rPr>
        <w:tab/>
        <w:t xml:space="preserve">: </w:t>
      </w:r>
      <w:r w:rsidR="00F043D2">
        <w:rPr>
          <w:rFonts w:ascii="Calibri" w:eastAsia="BatangChe" w:hAnsi="Calibri" w:cs="Calibri"/>
          <w:color w:val="000000"/>
        </w:rPr>
        <w:t>C#</w:t>
      </w:r>
      <w:r w:rsidR="00034E8C">
        <w:rPr>
          <w:rFonts w:ascii="Calibri" w:eastAsia="BatangChe" w:hAnsi="Calibri" w:cs="Calibri"/>
          <w:color w:val="000000"/>
        </w:rPr>
        <w:t xml:space="preserve"> and</w:t>
      </w:r>
      <w:r w:rsidRPr="002768D0">
        <w:rPr>
          <w:rFonts w:ascii="Calibri" w:eastAsia="BatangChe" w:hAnsi="Calibri" w:cs="Calibri"/>
          <w:color w:val="000000"/>
        </w:rPr>
        <w:t xml:space="preserve"> LINQ</w:t>
      </w:r>
    </w:p>
    <w:p w:rsidR="00DF5B1F" w:rsidRPr="002768D0" w:rsidP="00391F4F">
      <w:pPr>
        <w:spacing w:line="276" w:lineRule="auto"/>
        <w:jc w:val="both"/>
        <w:rPr>
          <w:rFonts w:ascii="Calibri" w:eastAsia="BatangChe" w:hAnsi="Calibri" w:cs="Calibri"/>
          <w:color w:val="000000"/>
        </w:rPr>
      </w:pPr>
      <w:r w:rsidRPr="002768D0">
        <w:rPr>
          <w:rFonts w:ascii="Calibri" w:eastAsia="BatangChe" w:hAnsi="Calibri" w:cs="Calibri"/>
          <w:color w:val="000000"/>
        </w:rPr>
        <w:t xml:space="preserve">Database </w:t>
      </w:r>
      <w:r w:rsidRPr="002768D0">
        <w:rPr>
          <w:rFonts w:ascii="Calibri" w:eastAsia="BatangChe" w:hAnsi="Calibri" w:cs="Calibri"/>
          <w:color w:val="000000"/>
        </w:rPr>
        <w:tab/>
      </w:r>
      <w:r w:rsidRPr="002768D0">
        <w:rPr>
          <w:rFonts w:ascii="Calibri" w:eastAsia="BatangChe" w:hAnsi="Calibri" w:cs="Calibri"/>
          <w:color w:val="000000"/>
        </w:rPr>
        <w:tab/>
      </w:r>
      <w:r w:rsidRPr="002768D0">
        <w:rPr>
          <w:rFonts w:ascii="Calibri" w:eastAsia="BatangChe" w:hAnsi="Calibri" w:cs="Calibri"/>
          <w:color w:val="000000"/>
        </w:rPr>
        <w:tab/>
        <w:t xml:space="preserve">: </w:t>
      </w:r>
      <w:r w:rsidRPr="002768D0">
        <w:rPr>
          <w:rFonts w:ascii="Calibri" w:hAnsi="Calibri" w:cs="Calibri"/>
        </w:rPr>
        <w:t>S</w:t>
      </w:r>
      <w:r w:rsidR="00F043D2">
        <w:rPr>
          <w:rFonts w:ascii="Calibri" w:hAnsi="Calibri" w:cs="Calibri"/>
        </w:rPr>
        <w:t xml:space="preserve">QL Server 2008 </w:t>
      </w:r>
    </w:p>
    <w:p w:rsidR="00DF5B1F" w:rsidRPr="002768D0" w:rsidP="00391F4F">
      <w:pPr>
        <w:spacing w:line="276" w:lineRule="auto"/>
        <w:jc w:val="both"/>
        <w:rPr>
          <w:rFonts w:ascii="Calibri" w:eastAsia="BatangChe" w:hAnsi="Calibri" w:cs="Calibri"/>
          <w:color w:val="000000"/>
        </w:rPr>
      </w:pPr>
      <w:r w:rsidRPr="002768D0">
        <w:rPr>
          <w:rFonts w:ascii="Calibri" w:eastAsia="BatangChe" w:hAnsi="Calibri" w:cs="Calibri"/>
          <w:color w:val="000000"/>
        </w:rPr>
        <w:t>Internet Technology</w:t>
      </w:r>
      <w:r w:rsidRPr="002768D0">
        <w:rPr>
          <w:rFonts w:ascii="Calibri" w:eastAsia="BatangChe" w:hAnsi="Calibri" w:cs="Calibri"/>
          <w:color w:val="000000"/>
        </w:rPr>
        <w:tab/>
      </w:r>
      <w:r w:rsidRPr="002768D0">
        <w:rPr>
          <w:rFonts w:ascii="Calibri" w:eastAsia="BatangChe" w:hAnsi="Calibri" w:cs="Calibri"/>
          <w:color w:val="000000"/>
        </w:rPr>
        <w:tab/>
        <w:t xml:space="preserve">: </w:t>
      </w:r>
      <w:r w:rsidR="00737F8C">
        <w:rPr>
          <w:rFonts w:ascii="Calibri" w:eastAsia="BatangChe" w:hAnsi="Calibri" w:cs="Calibri"/>
          <w:color w:val="000000"/>
        </w:rPr>
        <w:t xml:space="preserve">Microsoft Azure, </w:t>
      </w:r>
      <w:r w:rsidR="00D64234">
        <w:rPr>
          <w:rFonts w:ascii="Calibri" w:eastAsia="BatangChe" w:hAnsi="Calibri" w:cs="Calibri"/>
          <w:color w:val="000000"/>
        </w:rPr>
        <w:t>Bootstrap, HTML</w:t>
      </w:r>
      <w:r w:rsidRPr="002768D0" w:rsidR="00FE061A">
        <w:rPr>
          <w:rFonts w:ascii="Calibri" w:eastAsia="BatangChe" w:hAnsi="Calibri" w:cs="Calibri"/>
          <w:color w:val="000000"/>
        </w:rPr>
        <w:t xml:space="preserve">, CSS, XML, </w:t>
      </w:r>
      <w:r w:rsidRPr="002768D0">
        <w:rPr>
          <w:rFonts w:ascii="Calibri" w:eastAsia="BatangChe" w:hAnsi="Calibri" w:cs="Calibri"/>
          <w:color w:val="000000"/>
        </w:rPr>
        <w:t>JavaScript</w:t>
      </w:r>
      <w:r w:rsidR="00C263DC">
        <w:rPr>
          <w:rFonts w:ascii="Calibri" w:eastAsia="BatangChe" w:hAnsi="Calibri" w:cs="Calibri"/>
          <w:color w:val="000000"/>
        </w:rPr>
        <w:t xml:space="preserve">and </w:t>
      </w:r>
      <w:r w:rsidRPr="002768D0" w:rsidR="00B767B0">
        <w:rPr>
          <w:rFonts w:ascii="Calibri" w:eastAsia="BatangChe" w:hAnsi="Calibri" w:cs="Calibri"/>
          <w:color w:val="000000"/>
        </w:rPr>
        <w:t>JQUERY</w:t>
      </w:r>
    </w:p>
    <w:p w:rsidR="00F043D2" w:rsidP="00391F4F">
      <w:pPr>
        <w:spacing w:line="276" w:lineRule="auto"/>
        <w:jc w:val="both"/>
        <w:rPr>
          <w:rFonts w:ascii="Calibri" w:eastAsia="BatangChe" w:hAnsi="Calibri" w:cs="Calibri"/>
          <w:color w:val="000000"/>
        </w:rPr>
      </w:pPr>
      <w:r>
        <w:rPr>
          <w:rFonts w:ascii="Calibri" w:eastAsia="BatangChe" w:hAnsi="Calibri" w:cs="Calibri"/>
          <w:color w:val="000000"/>
        </w:rPr>
        <w:t xml:space="preserve">.NET </w:t>
      </w:r>
      <w:r w:rsidR="001F4E50">
        <w:rPr>
          <w:rFonts w:ascii="Calibri" w:eastAsia="BatangChe" w:hAnsi="Calibri" w:cs="Calibri"/>
          <w:color w:val="000000"/>
        </w:rPr>
        <w:t>Framework</w:t>
      </w:r>
      <w:r>
        <w:rPr>
          <w:rFonts w:ascii="Calibri" w:eastAsia="BatangChe" w:hAnsi="Calibri" w:cs="Calibri"/>
          <w:color w:val="000000"/>
        </w:rPr>
        <w:tab/>
      </w:r>
      <w:r>
        <w:rPr>
          <w:rFonts w:ascii="Calibri" w:eastAsia="BatangChe" w:hAnsi="Calibri" w:cs="Calibri"/>
          <w:color w:val="000000"/>
        </w:rPr>
        <w:tab/>
        <w:t>:</w:t>
      </w:r>
      <w:r w:rsidR="009770D9">
        <w:rPr>
          <w:rFonts w:ascii="Calibri" w:eastAsia="BatangChe" w:hAnsi="Calibri" w:cs="Calibri"/>
          <w:color w:val="000000"/>
        </w:rPr>
        <w:t xml:space="preserve"> </w:t>
      </w:r>
      <w:r>
        <w:rPr>
          <w:rFonts w:ascii="Calibri" w:eastAsia="BatangChe" w:hAnsi="Calibri" w:cs="Calibri"/>
          <w:color w:val="000000"/>
        </w:rPr>
        <w:t>4.5</w:t>
      </w:r>
      <w:r w:rsidR="004E7E2C">
        <w:rPr>
          <w:rFonts w:ascii="Calibri" w:eastAsia="BatangChe" w:hAnsi="Calibri" w:cs="Calibri"/>
          <w:color w:val="000000"/>
        </w:rPr>
        <w:t>.1</w:t>
      </w:r>
    </w:p>
    <w:p w:rsidR="00F043D2" w:rsidP="00391F4F">
      <w:pPr>
        <w:spacing w:line="276" w:lineRule="auto"/>
        <w:jc w:val="both"/>
        <w:rPr>
          <w:rFonts w:ascii="Calibri" w:eastAsia="BatangChe" w:hAnsi="Calibri" w:cs="Calibri"/>
          <w:color w:val="000000"/>
        </w:rPr>
      </w:pPr>
      <w:r w:rsidRPr="002768D0">
        <w:rPr>
          <w:rFonts w:ascii="Calibri" w:eastAsia="BatangChe" w:hAnsi="Calibri" w:cs="Calibri"/>
          <w:color w:val="000000"/>
        </w:rPr>
        <w:t xml:space="preserve">Design Architecture </w:t>
      </w:r>
      <w:r w:rsidRPr="002768D0">
        <w:rPr>
          <w:rFonts w:ascii="Calibri" w:eastAsia="BatangChe" w:hAnsi="Calibri" w:cs="Calibri"/>
          <w:color w:val="000000"/>
        </w:rPr>
        <w:tab/>
      </w:r>
      <w:r w:rsidRPr="002768D0">
        <w:rPr>
          <w:rFonts w:ascii="Calibri" w:eastAsia="BatangChe" w:hAnsi="Calibri" w:cs="Calibri"/>
          <w:color w:val="000000"/>
        </w:rPr>
        <w:tab/>
        <w:t>:</w:t>
      </w:r>
      <w:r w:rsidR="009770D9">
        <w:rPr>
          <w:rFonts w:ascii="Calibri" w:eastAsia="BatangChe" w:hAnsi="Calibri" w:cs="Calibri"/>
          <w:color w:val="000000"/>
        </w:rPr>
        <w:t xml:space="preserve"> </w:t>
      </w:r>
      <w:r w:rsidR="004C711C">
        <w:rPr>
          <w:rFonts w:ascii="Calibri" w:eastAsia="BatangChe" w:hAnsi="Calibri" w:cs="Calibri"/>
          <w:color w:val="000000"/>
        </w:rPr>
        <w:t xml:space="preserve">MVC </w:t>
      </w:r>
    </w:p>
    <w:p w:rsidR="00F043D2" w:rsidRPr="002768D0" w:rsidP="00391F4F">
      <w:pPr>
        <w:spacing w:line="276" w:lineRule="auto"/>
        <w:jc w:val="both"/>
        <w:rPr>
          <w:rFonts w:ascii="Calibri" w:eastAsia="BatangChe" w:hAnsi="Calibri" w:cs="Calibri"/>
          <w:color w:val="000000"/>
        </w:rPr>
      </w:pPr>
      <w:r w:rsidRPr="002768D0">
        <w:rPr>
          <w:rFonts w:ascii="Calibri" w:eastAsia="BatangChe" w:hAnsi="Calibri" w:cs="Calibri"/>
          <w:color w:val="000000"/>
        </w:rPr>
        <w:t xml:space="preserve">Web Server </w:t>
      </w:r>
      <w:r w:rsidRPr="002768D0">
        <w:rPr>
          <w:rFonts w:ascii="Calibri" w:eastAsia="BatangChe" w:hAnsi="Calibri" w:cs="Calibri"/>
          <w:color w:val="000000"/>
        </w:rPr>
        <w:tab/>
      </w:r>
      <w:r w:rsidRPr="002768D0">
        <w:rPr>
          <w:rFonts w:ascii="Calibri" w:eastAsia="BatangChe" w:hAnsi="Calibri" w:cs="Calibri"/>
          <w:color w:val="000000"/>
        </w:rPr>
        <w:tab/>
      </w:r>
      <w:r w:rsidRPr="002768D0">
        <w:rPr>
          <w:rFonts w:ascii="Calibri" w:eastAsia="BatangChe" w:hAnsi="Calibri" w:cs="Calibri"/>
          <w:color w:val="000000"/>
        </w:rPr>
        <w:tab/>
        <w:t>: IIS 7.0</w:t>
      </w:r>
    </w:p>
    <w:p w:rsidR="00FE061A" w:rsidP="00391F4F">
      <w:pPr>
        <w:spacing w:line="276" w:lineRule="auto"/>
        <w:jc w:val="both"/>
        <w:rPr>
          <w:rFonts w:ascii="Calibri" w:eastAsia="BatangChe" w:hAnsi="Calibri" w:cs="Calibri"/>
          <w:color w:val="000000"/>
        </w:rPr>
      </w:pPr>
      <w:r w:rsidRPr="002768D0">
        <w:rPr>
          <w:rFonts w:ascii="Calibri" w:eastAsia="BatangChe" w:hAnsi="Calibri" w:cs="Calibri"/>
          <w:color w:val="000000"/>
        </w:rPr>
        <w:t>Domain Knowledge</w:t>
      </w:r>
      <w:r w:rsidRPr="002768D0">
        <w:rPr>
          <w:rFonts w:ascii="Calibri" w:eastAsia="BatangChe" w:hAnsi="Calibri" w:cs="Calibri"/>
          <w:color w:val="000000"/>
        </w:rPr>
        <w:tab/>
      </w:r>
      <w:r w:rsidRPr="002768D0">
        <w:rPr>
          <w:rFonts w:ascii="Calibri" w:eastAsia="BatangChe" w:hAnsi="Calibri" w:cs="Calibri"/>
          <w:color w:val="000000"/>
        </w:rPr>
        <w:tab/>
        <w:t>: HRMS</w:t>
      </w:r>
      <w:r w:rsidRPr="002768D0" w:rsidR="002B1779">
        <w:rPr>
          <w:rFonts w:ascii="Calibri" w:eastAsia="BatangChe" w:hAnsi="Calibri" w:cs="Calibri"/>
          <w:color w:val="000000"/>
        </w:rPr>
        <w:t xml:space="preserve">, </w:t>
      </w:r>
      <w:r w:rsidR="004E7E2C">
        <w:rPr>
          <w:rFonts w:ascii="Calibri" w:eastAsia="BatangChe" w:hAnsi="Calibri" w:cs="Calibri"/>
          <w:color w:val="000000"/>
        </w:rPr>
        <w:t>CRM</w:t>
      </w:r>
    </w:p>
    <w:p w:rsidR="00665C7D" w:rsidRPr="002768D0" w:rsidP="00665C7D">
      <w:pPr>
        <w:spacing w:line="276" w:lineRule="auto"/>
        <w:jc w:val="both"/>
        <w:rPr>
          <w:rFonts w:ascii="Calibri" w:eastAsia="BatangChe" w:hAnsi="Calibri" w:cs="Calibri"/>
          <w:color w:val="000000"/>
        </w:rPr>
      </w:pPr>
      <w:r w:rsidRPr="002768D0">
        <w:rPr>
          <w:rFonts w:ascii="Calibri" w:eastAsia="BatangChe" w:hAnsi="Calibri" w:cs="Calibri"/>
          <w:color w:val="000000"/>
        </w:rPr>
        <w:t>IDE</w:t>
      </w:r>
      <w:r w:rsidRPr="002768D0">
        <w:rPr>
          <w:rFonts w:ascii="Calibri" w:eastAsia="BatangChe" w:hAnsi="Calibri" w:cs="Calibri"/>
          <w:color w:val="000000"/>
        </w:rPr>
        <w:tab/>
      </w:r>
      <w:r w:rsidRPr="002768D0">
        <w:rPr>
          <w:rFonts w:ascii="Calibri" w:eastAsia="BatangChe" w:hAnsi="Calibri" w:cs="Calibri"/>
          <w:color w:val="000000"/>
        </w:rPr>
        <w:tab/>
      </w:r>
      <w:r w:rsidRPr="002768D0">
        <w:rPr>
          <w:rFonts w:ascii="Calibri" w:eastAsia="BatangChe" w:hAnsi="Calibri" w:cs="Calibri"/>
          <w:color w:val="000000"/>
        </w:rPr>
        <w:tab/>
      </w:r>
      <w:r w:rsidRPr="002768D0">
        <w:rPr>
          <w:rFonts w:ascii="Calibri" w:eastAsia="BatangChe" w:hAnsi="Calibri" w:cs="Calibri"/>
          <w:color w:val="000000"/>
        </w:rPr>
        <w:tab/>
        <w:t>:</w:t>
      </w:r>
      <w:r w:rsidRPr="002768D0">
        <w:rPr>
          <w:rFonts w:ascii="Calibri" w:eastAsia="BatangChe" w:hAnsi="Calibri" w:cs="Calibri"/>
        </w:rPr>
        <w:t> </w:t>
      </w:r>
      <w:r w:rsidR="002437D0">
        <w:rPr>
          <w:rFonts w:ascii="Calibri" w:eastAsia="BatangChe" w:hAnsi="Calibri" w:cs="Calibri"/>
          <w:color w:val="000000"/>
        </w:rPr>
        <w:t xml:space="preserve">Visual studio </w:t>
      </w:r>
      <w:r w:rsidR="00C2764B">
        <w:rPr>
          <w:rFonts w:ascii="Calibri" w:eastAsia="BatangChe" w:hAnsi="Calibri" w:cs="Calibri"/>
          <w:color w:val="000000"/>
        </w:rPr>
        <w:t>201</w:t>
      </w:r>
      <w:r w:rsidR="002437D0">
        <w:rPr>
          <w:rFonts w:ascii="Calibri" w:eastAsia="BatangChe" w:hAnsi="Calibri" w:cs="Calibri"/>
          <w:color w:val="000000"/>
        </w:rPr>
        <w:t>5</w:t>
      </w:r>
    </w:p>
    <w:p w:rsidR="00EA0334" w:rsidRPr="002768D0" w:rsidP="0011134F">
      <w:pPr>
        <w:spacing w:line="340" w:lineRule="exact"/>
        <w:jc w:val="both"/>
        <w:rPr>
          <w:rFonts w:ascii="Calibri" w:hAnsi="Calibri" w:cs="Calibri"/>
          <w:b/>
          <w:bCs/>
        </w:rPr>
      </w:pPr>
    </w:p>
    <w:p w:rsidR="00F060C7" w:rsidP="00391F4F">
      <w:pPr>
        <w:spacing w:line="276" w:lineRule="auto"/>
        <w:jc w:val="both"/>
        <w:rPr>
          <w:rFonts w:ascii="Calibri" w:hAnsi="Calibri" w:cs="Calibri"/>
          <w:b/>
          <w:bCs/>
        </w:rPr>
      </w:pPr>
      <w:r w:rsidRPr="002768D0">
        <w:rPr>
          <w:rFonts w:ascii="Calibri" w:hAnsi="Calibri" w:cs="Calibri"/>
          <w:b/>
          <w:bCs/>
        </w:rPr>
        <w:t>EXPEREINCE</w:t>
      </w:r>
    </w:p>
    <w:p w:rsidR="009F7AF2" w:rsidRPr="009F7AF2" w:rsidP="00391F4F">
      <w:pPr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b/>
          <w:bCs/>
        </w:rPr>
      </w:pPr>
      <w:r w:rsidRPr="002768D0">
        <w:rPr>
          <w:rFonts w:ascii="Calibri" w:hAnsi="Calibri" w:cs="Calibri"/>
        </w:rPr>
        <w:t>Presently associated with</w:t>
      </w:r>
      <w:r w:rsidR="004E7E2C">
        <w:rPr>
          <w:rFonts w:ascii="Calibri" w:hAnsi="Calibri" w:cs="Calibri"/>
        </w:rPr>
        <w:t xml:space="preserve"> </w:t>
      </w:r>
      <w:r w:rsidRPr="002437D0" w:rsidR="002437D0">
        <w:rPr>
          <w:rFonts w:ascii="Calibri" w:hAnsi="Calibri" w:cs="Calibri"/>
          <w:b/>
        </w:rPr>
        <w:t>Botcode</w:t>
      </w:r>
      <w:r w:rsidRPr="002437D0" w:rsidR="002437D0">
        <w:rPr>
          <w:rFonts w:ascii="Calibri" w:hAnsi="Calibri" w:cs="Calibri"/>
          <w:b/>
        </w:rPr>
        <w:t xml:space="preserve"> Technologies</w:t>
      </w:r>
      <w:r w:rsidR="004E7E2C">
        <w:rPr>
          <w:rFonts w:ascii="Calibri" w:hAnsi="Calibri" w:cs="Calibri"/>
        </w:rPr>
        <w:t xml:space="preserve"> </w:t>
      </w:r>
      <w:r w:rsidRPr="002768D0">
        <w:rPr>
          <w:rFonts w:ascii="Calibri" w:hAnsi="Calibri" w:cs="Calibri"/>
        </w:rPr>
        <w:t xml:space="preserve">as </w:t>
      </w:r>
      <w:r w:rsidR="004E7E2C">
        <w:rPr>
          <w:rFonts w:ascii="Calibri" w:hAnsi="Calibri" w:cs="Calibri"/>
        </w:rPr>
        <w:t>Dotnet</w:t>
      </w:r>
      <w:r w:rsidR="004E7E2C">
        <w:rPr>
          <w:rFonts w:ascii="Calibri" w:hAnsi="Calibri" w:cs="Calibri"/>
        </w:rPr>
        <w:t xml:space="preserve"> Developer</w:t>
      </w:r>
      <w:r w:rsidR="008708DA">
        <w:rPr>
          <w:rFonts w:ascii="Calibri" w:hAnsi="Calibri" w:cs="Calibri"/>
        </w:rPr>
        <w:t xml:space="preserve"> </w:t>
      </w:r>
      <w:r w:rsidRPr="002768D0">
        <w:rPr>
          <w:rFonts w:ascii="Calibri" w:hAnsi="Calibri" w:cs="Calibri"/>
        </w:rPr>
        <w:t xml:space="preserve">from </w:t>
      </w:r>
      <w:r w:rsidR="002437D0">
        <w:rPr>
          <w:rFonts w:ascii="Calibri" w:hAnsi="Calibri" w:cs="Calibri"/>
        </w:rPr>
        <w:t>November</w:t>
      </w:r>
      <w:r w:rsidRPr="002768D0">
        <w:rPr>
          <w:rFonts w:ascii="Calibri" w:hAnsi="Calibri" w:cs="Calibri"/>
        </w:rPr>
        <w:t>’201</w:t>
      </w:r>
      <w:r w:rsidR="002437D0">
        <w:rPr>
          <w:rFonts w:ascii="Calibri" w:hAnsi="Calibri" w:cs="Calibri"/>
        </w:rPr>
        <w:t>6</w:t>
      </w:r>
      <w:r w:rsidRPr="002768D0">
        <w:rPr>
          <w:rFonts w:ascii="Calibri" w:hAnsi="Calibri" w:cs="Calibri"/>
        </w:rPr>
        <w:t xml:space="preserve"> to till date</w:t>
      </w:r>
    </w:p>
    <w:p w:rsidR="00F060C7" w:rsidRPr="00015B38" w:rsidP="00015B38">
      <w:pPr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Worked as </w:t>
      </w:r>
      <w:r w:rsidR="00015B38">
        <w:rPr>
          <w:rFonts w:ascii="Calibri" w:hAnsi="Calibri" w:cs="Calibri"/>
        </w:rPr>
        <w:t xml:space="preserve">Software </w:t>
      </w:r>
      <w:r>
        <w:rPr>
          <w:rFonts w:ascii="Calibri" w:hAnsi="Calibri" w:cs="Calibri"/>
        </w:rPr>
        <w:t xml:space="preserve">Engineer at </w:t>
      </w:r>
      <w:r w:rsidRPr="002437D0" w:rsidR="002437D0">
        <w:rPr>
          <w:rFonts w:ascii="Calibri" w:hAnsi="Calibri" w:cs="Calibri"/>
          <w:b/>
        </w:rPr>
        <w:t xml:space="preserve">Feature Software Solutions </w:t>
      </w:r>
      <w:r w:rsidRPr="002437D0" w:rsidR="002437D0">
        <w:rPr>
          <w:rFonts w:ascii="Calibri" w:hAnsi="Calibri" w:cs="Calibri"/>
          <w:b/>
        </w:rPr>
        <w:t>pvt</w:t>
      </w:r>
      <w:r w:rsidRPr="002437D0" w:rsidR="002437D0">
        <w:rPr>
          <w:rFonts w:ascii="Calibri" w:hAnsi="Calibri" w:cs="Calibri"/>
          <w:b/>
        </w:rPr>
        <w:t xml:space="preserve"> Ltd</w:t>
      </w:r>
      <w:r w:rsidRPr="002768D0" w:rsidR="00315E5D">
        <w:rPr>
          <w:rFonts w:ascii="Calibri" w:hAnsi="Calibri" w:cs="Calibri"/>
        </w:rPr>
        <w:t xml:space="preserve">, Chennai </w:t>
      </w:r>
      <w:r w:rsidRPr="002768D0" w:rsidR="00E84E25">
        <w:rPr>
          <w:rFonts w:ascii="Calibri" w:hAnsi="Calibri" w:cs="Calibri"/>
        </w:rPr>
        <w:t xml:space="preserve">from </w:t>
      </w:r>
      <w:r w:rsidR="002437D0">
        <w:rPr>
          <w:rFonts w:ascii="Calibri" w:hAnsi="Calibri" w:cs="Calibri"/>
        </w:rPr>
        <w:t>Aug</w:t>
      </w:r>
      <w:r w:rsidRPr="002768D0" w:rsidR="00315E5D">
        <w:rPr>
          <w:rFonts w:ascii="Calibri" w:hAnsi="Calibri" w:cs="Calibri"/>
        </w:rPr>
        <w:t>’</w:t>
      </w:r>
      <w:r w:rsidRPr="002768D0" w:rsidR="00E84E25">
        <w:rPr>
          <w:rFonts w:ascii="Calibri" w:hAnsi="Calibri" w:cs="Calibri"/>
        </w:rPr>
        <w:t>201</w:t>
      </w:r>
      <w:r w:rsidR="002437D0">
        <w:rPr>
          <w:rFonts w:ascii="Calibri" w:hAnsi="Calibri" w:cs="Calibri"/>
        </w:rPr>
        <w:t>4</w:t>
      </w:r>
      <w:r w:rsidRPr="002768D0" w:rsidR="00E84E25">
        <w:rPr>
          <w:rFonts w:ascii="Calibri" w:hAnsi="Calibri" w:cs="Calibri"/>
        </w:rPr>
        <w:t xml:space="preserve"> to </w:t>
      </w:r>
      <w:r w:rsidR="002437D0">
        <w:rPr>
          <w:rFonts w:ascii="Calibri" w:hAnsi="Calibri" w:cs="Calibri"/>
        </w:rPr>
        <w:t>Oct</w:t>
      </w:r>
      <w:r>
        <w:rPr>
          <w:rFonts w:ascii="Calibri" w:hAnsi="Calibri" w:cs="Calibri"/>
        </w:rPr>
        <w:t>’201</w:t>
      </w:r>
      <w:r w:rsidR="002437D0">
        <w:rPr>
          <w:rFonts w:ascii="Calibri" w:hAnsi="Calibri" w:cs="Calibri"/>
        </w:rPr>
        <w:t>6</w:t>
      </w:r>
      <w:r w:rsidR="00662964">
        <w:rPr>
          <w:rFonts w:ascii="Calibri" w:hAnsi="Calibri" w:cs="Calibri"/>
        </w:rPr>
        <w:t>.</w:t>
      </w:r>
      <w:bookmarkStart w:id="0" w:name="_GoBack"/>
      <w:bookmarkEnd w:id="0"/>
    </w:p>
    <w:p w:rsidR="0011134F" w:rsidP="0011134F">
      <w:pPr>
        <w:spacing w:line="340" w:lineRule="exact"/>
        <w:jc w:val="both"/>
        <w:rPr>
          <w:rFonts w:ascii="Calibri" w:eastAsia="BatangChe" w:hAnsi="Calibri" w:cs="Calibri"/>
          <w:b/>
          <w:bCs/>
          <w:color w:val="000000"/>
        </w:rPr>
      </w:pPr>
    </w:p>
    <w:p w:rsidR="00FA7ED9" w:rsidRPr="002768D0" w:rsidP="0011134F">
      <w:pPr>
        <w:spacing w:line="340" w:lineRule="exact"/>
        <w:jc w:val="both"/>
        <w:rPr>
          <w:rFonts w:ascii="Calibri" w:eastAsia="BatangChe" w:hAnsi="Calibri" w:cs="Calibri"/>
          <w:b/>
          <w:bCs/>
          <w:color w:val="000000"/>
        </w:rPr>
      </w:pPr>
    </w:p>
    <w:p w:rsidR="000340C7" w:rsidRPr="00737F8C" w:rsidP="000340C7">
      <w:pPr>
        <w:spacing w:line="360" w:lineRule="auto"/>
        <w:jc w:val="both"/>
        <w:rPr>
          <w:rFonts w:eastAsia="BatangChe" w:asciiTheme="minorHAnsi" w:hAnsiTheme="minorHAnsi" w:cs="Calibri"/>
          <w:b/>
          <w:bCs/>
          <w:color w:val="000000"/>
        </w:rPr>
      </w:pPr>
      <w:r w:rsidRPr="00737F8C">
        <w:rPr>
          <w:rFonts w:eastAsia="BatangChe" w:asciiTheme="minorHAnsi" w:hAnsiTheme="minorHAnsi" w:cs="Calibri"/>
          <w:b/>
          <w:bCs/>
          <w:color w:val="000000"/>
        </w:rPr>
        <w:t>PROJECT SUMMARY</w:t>
      </w:r>
    </w:p>
    <w:p w:rsidR="000340C7" w:rsidRPr="00737F8C" w:rsidP="000340C7">
      <w:pPr>
        <w:pStyle w:val="ListParagraph"/>
        <w:numPr>
          <w:ilvl w:val="0"/>
          <w:numId w:val="27"/>
        </w:numPr>
        <w:spacing w:line="276" w:lineRule="auto"/>
        <w:jc w:val="both"/>
        <w:rPr>
          <w:rFonts w:eastAsia="BatangChe" w:asciiTheme="minorHAnsi" w:hAnsiTheme="minorHAnsi" w:cs="Calibri"/>
          <w:bCs/>
          <w:color w:val="000000"/>
          <w:sz w:val="24"/>
          <w:szCs w:val="24"/>
        </w:rPr>
      </w:pPr>
      <w:r w:rsidRPr="00737F8C">
        <w:rPr>
          <w:rFonts w:eastAsia="BatangChe" w:asciiTheme="minorHAnsi" w:hAnsiTheme="minorHAnsi" w:cs="Calibri"/>
          <w:bCs/>
          <w:color w:val="000000"/>
          <w:sz w:val="24"/>
          <w:szCs w:val="24"/>
        </w:rPr>
        <w:t>Project Name</w:t>
      </w:r>
      <w:r w:rsidRPr="00737F8C">
        <w:rPr>
          <w:rFonts w:eastAsia="BatangChe" w:asciiTheme="minorHAnsi" w:hAnsiTheme="minorHAnsi" w:cs="Calibri"/>
          <w:bCs/>
          <w:color w:val="000000"/>
          <w:sz w:val="24"/>
          <w:szCs w:val="24"/>
        </w:rPr>
        <w:tab/>
        <w:t xml:space="preserve">:  </w:t>
      </w:r>
      <w:r w:rsidRPr="00737F8C">
        <w:rPr>
          <w:rFonts w:eastAsia="BatangChe" w:asciiTheme="minorHAnsi" w:hAnsiTheme="minorHAnsi" w:cs="Calibri"/>
          <w:bCs/>
          <w:color w:val="000000"/>
          <w:sz w:val="24"/>
          <w:szCs w:val="24"/>
        </w:rPr>
        <w:t>Wechatify</w:t>
      </w:r>
    </w:p>
    <w:p w:rsidR="000340C7" w:rsidRPr="00737F8C" w:rsidP="000340C7">
      <w:pPr>
        <w:pStyle w:val="ListParagraph"/>
        <w:numPr>
          <w:ilvl w:val="0"/>
          <w:numId w:val="27"/>
        </w:numPr>
        <w:spacing w:line="276" w:lineRule="auto"/>
        <w:jc w:val="both"/>
        <w:rPr>
          <w:rStyle w:val="Emphasis"/>
          <w:rFonts w:asciiTheme="minorHAnsi" w:hAnsiTheme="minorHAnsi" w:cs="Calibri"/>
          <w:i w:val="0"/>
          <w:sz w:val="24"/>
          <w:szCs w:val="24"/>
        </w:rPr>
      </w:pPr>
      <w:r w:rsidRPr="00737F8C">
        <w:rPr>
          <w:rFonts w:asciiTheme="minorHAnsi" w:hAnsiTheme="minorHAnsi" w:cs="Calibri"/>
          <w:bCs/>
          <w:sz w:val="24"/>
          <w:szCs w:val="24"/>
          <w:lang w:val="en-GB"/>
        </w:rPr>
        <w:t>Environment</w:t>
      </w:r>
      <w:r w:rsidRPr="00737F8C">
        <w:rPr>
          <w:rFonts w:asciiTheme="minorHAnsi" w:hAnsiTheme="minorHAnsi" w:cs="Calibri"/>
          <w:bCs/>
          <w:sz w:val="24"/>
          <w:szCs w:val="24"/>
          <w:lang w:val="en-GB"/>
        </w:rPr>
        <w:tab/>
      </w:r>
      <w:r w:rsidRPr="00737F8C">
        <w:rPr>
          <w:rFonts w:eastAsia="BatangChe" w:asciiTheme="minorHAnsi" w:hAnsiTheme="minorHAnsi" w:cs="Calibri"/>
          <w:bCs/>
          <w:color w:val="000000"/>
          <w:sz w:val="24"/>
          <w:szCs w:val="24"/>
        </w:rPr>
        <w:t xml:space="preserve">:  </w:t>
      </w:r>
      <w:r w:rsidRPr="00737F8C">
        <w:rPr>
          <w:rStyle w:val="Emphasis"/>
          <w:rFonts w:asciiTheme="minorHAnsi" w:hAnsiTheme="minorHAnsi" w:cs="Calibri"/>
          <w:i w:val="0"/>
          <w:sz w:val="24"/>
          <w:szCs w:val="24"/>
        </w:rPr>
        <w:t>Visual Studio 2015,</w:t>
      </w:r>
      <w:r w:rsidRPr="00737F8C">
        <w:rPr>
          <w:rFonts w:asciiTheme="minorHAnsi" w:hAnsiTheme="minorHAnsi" w:cs="Calibri"/>
          <w:sz w:val="24"/>
          <w:szCs w:val="24"/>
        </w:rPr>
        <w:t xml:space="preserve"> C#, MVC</w:t>
      </w:r>
      <w:r w:rsidRPr="00737F8C">
        <w:rPr>
          <w:rStyle w:val="Emphasis"/>
          <w:rFonts w:asciiTheme="minorHAnsi" w:hAnsiTheme="minorHAnsi" w:cs="Calibri"/>
          <w:i w:val="0"/>
          <w:sz w:val="24"/>
          <w:szCs w:val="24"/>
        </w:rPr>
        <w:t>, SQLSQL Server 2008</w:t>
      </w:r>
      <w:r w:rsidRPr="00737F8C">
        <w:rPr>
          <w:rFonts w:eastAsia="BatangChe" w:asciiTheme="minorHAnsi" w:hAnsiTheme="minorHAnsi" w:cs="Calibri"/>
          <w:bCs/>
          <w:color w:val="000000"/>
          <w:sz w:val="24"/>
          <w:szCs w:val="24"/>
        </w:rPr>
        <w:t>,</w:t>
      </w:r>
      <w:r w:rsidRPr="00737F8C">
        <w:rPr>
          <w:rStyle w:val="Emphasis"/>
          <w:rFonts w:asciiTheme="minorHAnsi" w:hAnsiTheme="minorHAnsi" w:cs="Calibri"/>
          <w:i w:val="0"/>
          <w:sz w:val="24"/>
          <w:szCs w:val="24"/>
        </w:rPr>
        <w:t xml:space="preserve"> Net Framework 4.6.</w:t>
      </w:r>
    </w:p>
    <w:p w:rsidR="002437D0" w:rsidRPr="00737F8C" w:rsidP="002437D0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737F8C">
        <w:rPr>
          <w:rFonts w:eastAsia="BatangChe" w:asciiTheme="minorHAnsi" w:hAnsiTheme="minorHAnsi" w:cs="Calibri"/>
          <w:bCs/>
          <w:color w:val="000000"/>
          <w:sz w:val="24"/>
          <w:szCs w:val="24"/>
        </w:rPr>
        <w:t>Description</w:t>
      </w:r>
      <w:r w:rsidRPr="00737F8C">
        <w:rPr>
          <w:rFonts w:eastAsia="BatangChe" w:asciiTheme="minorHAnsi" w:hAnsiTheme="minorHAnsi" w:cs="Calibri"/>
          <w:bCs/>
          <w:color w:val="000000"/>
          <w:sz w:val="24"/>
          <w:szCs w:val="24"/>
        </w:rPr>
        <w:tab/>
        <w:t>:</w:t>
      </w:r>
      <w:r w:rsidRPr="00737F8C">
        <w:rPr>
          <w:rFonts w:asciiTheme="minorHAnsi" w:hAnsiTheme="minorHAnsi"/>
          <w:sz w:val="24"/>
          <w:szCs w:val="24"/>
        </w:rPr>
        <w:t xml:space="preserve"> </w:t>
      </w:r>
      <w:r w:rsidRPr="00737F8C">
        <w:rPr>
          <w:rFonts w:asciiTheme="minorHAnsi" w:hAnsiTheme="minorHAnsi"/>
          <w:sz w:val="24"/>
          <w:szCs w:val="24"/>
        </w:rPr>
        <w:t>Wechatify</w:t>
      </w:r>
      <w:r w:rsidRPr="00737F8C">
        <w:rPr>
          <w:rFonts w:asciiTheme="minorHAnsi" w:hAnsiTheme="minorHAnsi"/>
          <w:sz w:val="24"/>
          <w:szCs w:val="24"/>
        </w:rPr>
        <w:t xml:space="preserve"> is web based application for user to handle Official </w:t>
      </w:r>
      <w:r w:rsidRPr="00737F8C">
        <w:rPr>
          <w:rFonts w:asciiTheme="minorHAnsi" w:hAnsiTheme="minorHAnsi"/>
          <w:sz w:val="24"/>
          <w:szCs w:val="24"/>
        </w:rPr>
        <w:t>Wechat</w:t>
      </w:r>
      <w:r w:rsidRPr="00737F8C">
        <w:rPr>
          <w:rFonts w:asciiTheme="minorHAnsi" w:hAnsiTheme="minorHAnsi"/>
          <w:sz w:val="24"/>
          <w:szCs w:val="24"/>
        </w:rPr>
        <w:t xml:space="preserve"> admin feature.</w:t>
      </w:r>
      <w:r w:rsidRPr="00737F8C">
        <w:rPr>
          <w:rFonts w:asciiTheme="minorHAnsi" w:hAnsiTheme="minorHAnsi"/>
          <w:sz w:val="24"/>
          <w:szCs w:val="24"/>
        </w:rPr>
        <w:t xml:space="preserve"> </w:t>
      </w:r>
      <w:r w:rsidRPr="00737F8C">
        <w:rPr>
          <w:rFonts w:asciiTheme="minorHAnsi" w:hAnsiTheme="minorHAnsi"/>
          <w:sz w:val="24"/>
          <w:szCs w:val="24"/>
        </w:rPr>
        <w:t xml:space="preserve">It allows the user to create separate admin account using official </w:t>
      </w:r>
      <w:r w:rsidRPr="00737F8C">
        <w:rPr>
          <w:rFonts w:asciiTheme="minorHAnsi" w:hAnsiTheme="minorHAnsi"/>
          <w:sz w:val="24"/>
          <w:szCs w:val="24"/>
        </w:rPr>
        <w:t>wechat</w:t>
      </w:r>
      <w:r w:rsidRPr="00737F8C">
        <w:rPr>
          <w:rFonts w:asciiTheme="minorHAnsi" w:hAnsiTheme="minorHAnsi"/>
          <w:sz w:val="24"/>
          <w:szCs w:val="24"/>
        </w:rPr>
        <w:t xml:space="preserve"> account.</w:t>
      </w:r>
      <w:r w:rsidRPr="00737F8C">
        <w:rPr>
          <w:rFonts w:asciiTheme="minorHAnsi" w:hAnsiTheme="minorHAnsi"/>
          <w:sz w:val="24"/>
          <w:szCs w:val="24"/>
        </w:rPr>
        <w:t xml:space="preserve"> </w:t>
      </w:r>
      <w:r w:rsidRPr="00737F8C">
        <w:rPr>
          <w:rFonts w:asciiTheme="minorHAnsi" w:hAnsiTheme="minorHAnsi"/>
          <w:sz w:val="24"/>
          <w:szCs w:val="24"/>
        </w:rPr>
        <w:t xml:space="preserve">Create </w:t>
      </w:r>
      <w:r w:rsidRPr="00737F8C">
        <w:rPr>
          <w:rFonts w:asciiTheme="minorHAnsi" w:hAnsiTheme="minorHAnsi"/>
          <w:sz w:val="24"/>
          <w:szCs w:val="24"/>
        </w:rPr>
        <w:t>logins for each user and can assign certain modules to the user.</w:t>
      </w:r>
      <w:r w:rsidRPr="00737F8C">
        <w:rPr>
          <w:rFonts w:asciiTheme="minorHAnsi" w:hAnsiTheme="minorHAnsi"/>
          <w:sz w:val="24"/>
          <w:szCs w:val="24"/>
        </w:rPr>
        <w:t xml:space="preserve"> </w:t>
      </w:r>
      <w:r w:rsidRPr="00737F8C">
        <w:rPr>
          <w:rFonts w:asciiTheme="minorHAnsi" w:hAnsiTheme="minorHAnsi"/>
          <w:sz w:val="24"/>
          <w:szCs w:val="24"/>
        </w:rPr>
        <w:t xml:space="preserve">It allows </w:t>
      </w:r>
      <w:r w:rsidRPr="00737F8C">
        <w:rPr>
          <w:rFonts w:asciiTheme="minorHAnsi" w:hAnsiTheme="minorHAnsi"/>
          <w:sz w:val="24"/>
          <w:szCs w:val="24"/>
        </w:rPr>
        <w:t xml:space="preserve">to create group and assign the </w:t>
      </w:r>
      <w:r w:rsidRPr="00737F8C">
        <w:rPr>
          <w:rFonts w:asciiTheme="minorHAnsi" w:hAnsiTheme="minorHAnsi"/>
          <w:sz w:val="24"/>
          <w:szCs w:val="24"/>
        </w:rPr>
        <w:t>wechat</w:t>
      </w:r>
      <w:r w:rsidRPr="00737F8C">
        <w:rPr>
          <w:rFonts w:asciiTheme="minorHAnsi" w:hAnsiTheme="minorHAnsi"/>
          <w:sz w:val="24"/>
          <w:szCs w:val="24"/>
        </w:rPr>
        <w:t xml:space="preserve"> user to the group</w:t>
      </w:r>
      <w:r w:rsidRPr="00737F8C">
        <w:rPr>
          <w:rFonts w:asciiTheme="minorHAnsi" w:hAnsiTheme="minorHAnsi"/>
          <w:sz w:val="24"/>
          <w:szCs w:val="24"/>
        </w:rPr>
        <w:t xml:space="preserve"> </w:t>
      </w:r>
      <w:r w:rsidRPr="00737F8C">
        <w:rPr>
          <w:rFonts w:asciiTheme="minorHAnsi" w:hAnsiTheme="minorHAnsi"/>
          <w:sz w:val="24"/>
          <w:szCs w:val="24"/>
        </w:rPr>
        <w:t>Allow the user to customizing the broadcast message, translate the message and approve</w:t>
      </w:r>
      <w:r w:rsidRPr="00737F8C">
        <w:rPr>
          <w:rFonts w:asciiTheme="minorHAnsi" w:hAnsiTheme="minorHAnsi"/>
          <w:sz w:val="24"/>
          <w:szCs w:val="24"/>
        </w:rPr>
        <w:t xml:space="preserve"> to publish in official </w:t>
      </w:r>
      <w:r w:rsidRPr="00737F8C">
        <w:rPr>
          <w:rFonts w:asciiTheme="minorHAnsi" w:hAnsiTheme="minorHAnsi"/>
          <w:sz w:val="24"/>
          <w:szCs w:val="24"/>
        </w:rPr>
        <w:t>wechat</w:t>
      </w:r>
      <w:r w:rsidRPr="00737F8C">
        <w:rPr>
          <w:rFonts w:asciiTheme="minorHAnsi" w:hAnsiTheme="minorHAnsi"/>
          <w:sz w:val="24"/>
          <w:szCs w:val="24"/>
        </w:rPr>
        <w:t xml:space="preserve"> account</w:t>
      </w:r>
      <w:r w:rsidR="008708DA">
        <w:rPr>
          <w:rFonts w:asciiTheme="minorHAnsi" w:hAnsiTheme="minorHAnsi"/>
          <w:sz w:val="24"/>
          <w:szCs w:val="24"/>
        </w:rPr>
        <w:t>.</w:t>
      </w:r>
      <w:r w:rsidRPr="00737F8C">
        <w:rPr>
          <w:rFonts w:asciiTheme="minorHAnsi" w:hAnsiTheme="minorHAnsi"/>
          <w:sz w:val="24"/>
          <w:szCs w:val="24"/>
        </w:rPr>
        <w:t xml:space="preserve"> </w:t>
      </w:r>
      <w:r w:rsidRPr="00737F8C">
        <w:rPr>
          <w:rFonts w:asciiTheme="minorHAnsi" w:hAnsiTheme="minorHAnsi"/>
          <w:sz w:val="24"/>
          <w:szCs w:val="24"/>
        </w:rPr>
        <w:t xml:space="preserve"> </w:t>
      </w:r>
      <w:r w:rsidRPr="00737F8C">
        <w:rPr>
          <w:rFonts w:asciiTheme="minorHAnsi" w:hAnsiTheme="minorHAnsi"/>
          <w:sz w:val="24"/>
          <w:szCs w:val="24"/>
        </w:rPr>
        <w:t xml:space="preserve">Handled the </w:t>
      </w:r>
      <w:r w:rsidRPr="00737F8C">
        <w:rPr>
          <w:rFonts w:asciiTheme="minorHAnsi" w:hAnsiTheme="minorHAnsi"/>
          <w:sz w:val="24"/>
          <w:szCs w:val="24"/>
        </w:rPr>
        <w:t>wechat</w:t>
      </w:r>
      <w:r w:rsidRPr="00737F8C">
        <w:rPr>
          <w:rFonts w:asciiTheme="minorHAnsi" w:hAnsiTheme="minorHAnsi"/>
          <w:sz w:val="24"/>
          <w:szCs w:val="24"/>
        </w:rPr>
        <w:t xml:space="preserve"> API to publish the broadcast, menu to </w:t>
      </w:r>
      <w:r w:rsidRPr="00737F8C">
        <w:rPr>
          <w:rFonts w:asciiTheme="minorHAnsi" w:hAnsiTheme="minorHAnsi"/>
          <w:sz w:val="24"/>
          <w:szCs w:val="24"/>
        </w:rPr>
        <w:t>wechat</w:t>
      </w:r>
      <w:r w:rsidRPr="00737F8C">
        <w:rPr>
          <w:rFonts w:asciiTheme="minorHAnsi" w:hAnsiTheme="minorHAnsi"/>
          <w:sz w:val="24"/>
          <w:szCs w:val="24"/>
        </w:rPr>
        <w:t xml:space="preserve"> user and sandbox accounts.</w:t>
      </w:r>
    </w:p>
    <w:p w:rsidR="002437D0" w:rsidRPr="00737F8C" w:rsidP="002437D0">
      <w:pPr>
        <w:spacing w:line="276" w:lineRule="auto"/>
        <w:jc w:val="both"/>
        <w:rPr>
          <w:rFonts w:asciiTheme="minorHAnsi" w:hAnsiTheme="minorHAnsi"/>
        </w:rPr>
      </w:pPr>
    </w:p>
    <w:p w:rsidR="002437D0" w:rsidRPr="00737F8C" w:rsidP="002437D0">
      <w:pPr>
        <w:spacing w:line="276" w:lineRule="auto"/>
        <w:jc w:val="both"/>
        <w:rPr>
          <w:rFonts w:asciiTheme="minorHAnsi" w:hAnsiTheme="minorHAnsi" w:cs="Tahoma"/>
          <w:b/>
        </w:rPr>
      </w:pPr>
      <w:r w:rsidRPr="00737F8C">
        <w:rPr>
          <w:rFonts w:asciiTheme="minorHAnsi" w:hAnsiTheme="minorHAnsi"/>
          <w:b/>
        </w:rPr>
        <w:t>Responsibilities</w:t>
      </w:r>
      <w:r w:rsidRPr="00737F8C">
        <w:rPr>
          <w:rFonts w:asciiTheme="minorHAnsi" w:hAnsiTheme="minorHAnsi" w:cs="Tahoma"/>
          <w:b/>
        </w:rPr>
        <w:t>:</w:t>
      </w:r>
    </w:p>
    <w:p w:rsidR="002437D0" w:rsidRPr="00737F8C" w:rsidP="002437D0">
      <w:pPr>
        <w:pStyle w:val="ListParagraph"/>
        <w:spacing w:line="276" w:lineRule="auto"/>
        <w:jc w:val="both"/>
        <w:rPr>
          <w:rFonts w:asciiTheme="minorHAnsi" w:hAnsiTheme="minorHAnsi"/>
          <w:sz w:val="24"/>
          <w:szCs w:val="24"/>
        </w:rPr>
      </w:pPr>
    </w:p>
    <w:p w:rsidR="002437D0" w:rsidRPr="00737F8C" w:rsidP="002437D0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737F8C">
        <w:rPr>
          <w:rFonts w:asciiTheme="minorHAnsi" w:hAnsiTheme="minorHAnsi"/>
          <w:sz w:val="24"/>
          <w:szCs w:val="24"/>
        </w:rPr>
        <w:t>Involved in overall product development and R&amp;D works in API’s.</w:t>
      </w:r>
    </w:p>
    <w:p w:rsidR="002437D0" w:rsidRPr="00737F8C" w:rsidP="002437D0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737F8C">
        <w:rPr>
          <w:rFonts w:asciiTheme="minorHAnsi" w:hAnsiTheme="minorHAnsi"/>
          <w:sz w:val="24"/>
          <w:szCs w:val="24"/>
        </w:rPr>
        <w:t xml:space="preserve">Managed database side for entire </w:t>
      </w:r>
      <w:r w:rsidRPr="00737F8C">
        <w:rPr>
          <w:rFonts w:asciiTheme="minorHAnsi" w:hAnsiTheme="minorHAnsi"/>
          <w:sz w:val="24"/>
          <w:szCs w:val="24"/>
        </w:rPr>
        <w:t>project</w:t>
      </w:r>
      <w:r w:rsidRPr="00737F8C">
        <w:rPr>
          <w:rFonts w:asciiTheme="minorHAnsi" w:hAnsiTheme="minorHAnsi"/>
          <w:sz w:val="24"/>
          <w:szCs w:val="24"/>
        </w:rPr>
        <w:t>,including</w:t>
      </w:r>
      <w:r w:rsidRPr="00737F8C">
        <w:rPr>
          <w:rFonts w:asciiTheme="minorHAnsi" w:hAnsiTheme="minorHAnsi"/>
          <w:sz w:val="24"/>
          <w:szCs w:val="24"/>
        </w:rPr>
        <w:t xml:space="preserve"> table structure for entire project. Handled large data in SQL and good query knowledge for performance tuning over writing stored procedure.</w:t>
      </w:r>
    </w:p>
    <w:p w:rsidR="00175699" w:rsidRPr="002768D0" w:rsidP="00EF34FE">
      <w:pPr>
        <w:spacing w:line="360" w:lineRule="auto"/>
        <w:jc w:val="both"/>
        <w:rPr>
          <w:rFonts w:ascii="Calibri" w:eastAsia="BatangChe" w:hAnsi="Calibri" w:cs="Calibri"/>
          <w:b/>
          <w:bCs/>
          <w:color w:val="000000"/>
        </w:rPr>
      </w:pPr>
    </w:p>
    <w:p w:rsidR="00175699" w:rsidRPr="002768D0" w:rsidP="00EF34FE">
      <w:pPr>
        <w:spacing w:line="276" w:lineRule="auto"/>
        <w:jc w:val="both"/>
        <w:rPr>
          <w:rFonts w:ascii="Calibri" w:eastAsia="BatangChe" w:hAnsi="Calibri" w:cs="Calibri"/>
          <w:bCs/>
          <w:color w:val="000000"/>
        </w:rPr>
      </w:pPr>
      <w:r w:rsidRPr="002768D0">
        <w:rPr>
          <w:rFonts w:ascii="Calibri" w:eastAsia="BatangChe" w:hAnsi="Calibri" w:cs="Calibri"/>
          <w:bCs/>
          <w:color w:val="000000"/>
        </w:rPr>
        <w:t>Project Name</w:t>
      </w:r>
      <w:r w:rsidRPr="002768D0">
        <w:rPr>
          <w:rFonts w:ascii="Calibri" w:eastAsia="BatangChe" w:hAnsi="Calibri" w:cs="Calibri"/>
          <w:bCs/>
          <w:color w:val="000000"/>
        </w:rPr>
        <w:tab/>
        <w:t xml:space="preserve">:  </w:t>
      </w:r>
      <w:r>
        <w:rPr>
          <w:rFonts w:ascii="Calibri" w:eastAsia="BatangChe" w:hAnsi="Calibri" w:cs="Calibri"/>
          <w:bCs/>
          <w:color w:val="000000"/>
        </w:rPr>
        <w:t>CRM (</w:t>
      </w:r>
      <w:r w:rsidR="00E565EB">
        <w:rPr>
          <w:rFonts w:ascii="Calibri" w:eastAsia="BatangChe" w:hAnsi="Calibri" w:cs="Calibri"/>
          <w:bCs/>
          <w:color w:val="000000"/>
        </w:rPr>
        <w:t>C</w:t>
      </w:r>
      <w:r>
        <w:rPr>
          <w:rFonts w:ascii="Calibri" w:eastAsia="BatangChe" w:hAnsi="Calibri" w:cs="Calibri"/>
          <w:bCs/>
          <w:color w:val="000000"/>
        </w:rPr>
        <w:t xml:space="preserve">ustomer </w:t>
      </w:r>
      <w:r w:rsidR="00E565EB">
        <w:rPr>
          <w:rFonts w:ascii="Calibri" w:eastAsia="BatangChe" w:hAnsi="Calibri" w:cs="Calibri"/>
          <w:bCs/>
          <w:color w:val="000000"/>
        </w:rPr>
        <w:t>Relation M</w:t>
      </w:r>
      <w:r w:rsidR="00250D87">
        <w:rPr>
          <w:rFonts w:ascii="Calibri" w:eastAsia="BatangChe" w:hAnsi="Calibri" w:cs="Calibri"/>
          <w:bCs/>
          <w:color w:val="000000"/>
        </w:rPr>
        <w:t>anagement)</w:t>
      </w:r>
    </w:p>
    <w:p w:rsidR="00175699" w:rsidRPr="004366BE" w:rsidP="00EF34FE">
      <w:pPr>
        <w:spacing w:line="276" w:lineRule="auto"/>
        <w:jc w:val="both"/>
        <w:rPr>
          <w:rFonts w:ascii="Calibri" w:hAnsi="Calibri" w:cs="Calibri"/>
          <w:iCs/>
        </w:rPr>
      </w:pPr>
      <w:r w:rsidRPr="002768D0">
        <w:rPr>
          <w:rFonts w:ascii="Calibri" w:hAnsi="Calibri" w:cs="Calibri"/>
          <w:bCs/>
          <w:lang w:val="en-GB"/>
        </w:rPr>
        <w:t>Environment</w:t>
      </w:r>
      <w:r w:rsidRPr="002768D0">
        <w:rPr>
          <w:rFonts w:ascii="Calibri" w:hAnsi="Calibri" w:cs="Calibri"/>
          <w:bCs/>
          <w:lang w:val="en-GB"/>
        </w:rPr>
        <w:tab/>
      </w:r>
      <w:r w:rsidRPr="002768D0">
        <w:rPr>
          <w:rFonts w:ascii="Calibri" w:eastAsia="BatangChe" w:hAnsi="Calibri" w:cs="Calibri"/>
          <w:bCs/>
          <w:color w:val="000000"/>
        </w:rPr>
        <w:t xml:space="preserve">:  </w:t>
      </w:r>
      <w:r w:rsidRPr="002768D0">
        <w:rPr>
          <w:rStyle w:val="Emphasis"/>
          <w:rFonts w:ascii="Calibri" w:hAnsi="Calibri" w:cs="Calibri"/>
          <w:i w:val="0"/>
        </w:rPr>
        <w:t xml:space="preserve">Visual Studio </w:t>
      </w:r>
      <w:r w:rsidR="00250D87">
        <w:rPr>
          <w:rStyle w:val="Emphasis"/>
          <w:rFonts w:ascii="Calibri" w:hAnsi="Calibri" w:cs="Calibri"/>
          <w:i w:val="0"/>
        </w:rPr>
        <w:t>2010</w:t>
      </w:r>
      <w:r w:rsidRPr="002768D0">
        <w:rPr>
          <w:rStyle w:val="Emphasis"/>
          <w:rFonts w:ascii="Calibri" w:hAnsi="Calibri" w:cs="Calibri"/>
          <w:i w:val="0"/>
        </w:rPr>
        <w:t>,</w:t>
      </w:r>
      <w:r w:rsidRPr="002768D0">
        <w:rPr>
          <w:rFonts w:ascii="Calibri" w:hAnsi="Calibri" w:cs="Calibri"/>
        </w:rPr>
        <w:t xml:space="preserve"> C#, ASP.</w:t>
      </w:r>
      <w:r w:rsidR="00250D87">
        <w:rPr>
          <w:rFonts w:ascii="Calibri" w:hAnsi="Calibri" w:cs="Calibri"/>
        </w:rPr>
        <w:t>NE</w:t>
      </w:r>
      <w:r w:rsidR="002205A7">
        <w:rPr>
          <w:rFonts w:ascii="Calibri" w:hAnsi="Calibri" w:cs="Calibri"/>
        </w:rPr>
        <w:t>T</w:t>
      </w:r>
      <w:r w:rsidR="002205A7">
        <w:rPr>
          <w:rStyle w:val="Emphasis"/>
          <w:rFonts w:ascii="Calibri" w:hAnsi="Calibri" w:cs="Calibri"/>
          <w:i w:val="0"/>
        </w:rPr>
        <w:t>, SQL</w:t>
      </w:r>
      <w:r>
        <w:rPr>
          <w:rStyle w:val="Emphasis"/>
          <w:rFonts w:ascii="Calibri" w:hAnsi="Calibri" w:cs="Calibri"/>
          <w:i w:val="0"/>
        </w:rPr>
        <w:t>SQL Server 2008</w:t>
      </w:r>
      <w:r>
        <w:rPr>
          <w:rFonts w:ascii="Calibri" w:eastAsia="BatangChe" w:hAnsi="Calibri" w:cs="Calibri"/>
          <w:bCs/>
          <w:color w:val="000000"/>
        </w:rPr>
        <w:t>,</w:t>
      </w:r>
      <w:r w:rsidR="002205A7">
        <w:rPr>
          <w:rStyle w:val="Emphasis"/>
          <w:rFonts w:ascii="Calibri" w:hAnsi="Calibri" w:cs="Calibri"/>
          <w:i w:val="0"/>
        </w:rPr>
        <w:t xml:space="preserve"> Net Framework 3.5</w:t>
      </w:r>
    </w:p>
    <w:p w:rsidR="00175699" w:rsidRPr="0082599E" w:rsidP="00EF34FE">
      <w:pPr>
        <w:spacing w:line="276" w:lineRule="auto"/>
        <w:jc w:val="both"/>
        <w:rPr>
          <w:rFonts w:ascii="Calibri" w:eastAsia="BatangChe" w:hAnsi="Calibri" w:cs="Calibri"/>
          <w:bCs/>
          <w:color w:val="000000"/>
        </w:rPr>
      </w:pPr>
      <w:r w:rsidRPr="002768D0">
        <w:rPr>
          <w:rFonts w:ascii="Calibri" w:eastAsia="BatangChe" w:hAnsi="Calibri" w:cs="Calibri"/>
          <w:bCs/>
          <w:color w:val="000000"/>
        </w:rPr>
        <w:t>Description</w:t>
      </w:r>
      <w:r w:rsidRPr="002768D0">
        <w:rPr>
          <w:rFonts w:ascii="Calibri" w:eastAsia="BatangChe" w:hAnsi="Calibri" w:cs="Calibri"/>
          <w:bCs/>
          <w:color w:val="000000"/>
        </w:rPr>
        <w:tab/>
        <w:t xml:space="preserve">: </w:t>
      </w:r>
      <w:r w:rsidR="00E565EB">
        <w:rPr>
          <w:rFonts w:ascii="Calibri" w:eastAsia="BatangChe" w:hAnsi="Calibri" w:cs="Calibri"/>
          <w:bCs/>
          <w:color w:val="000000"/>
        </w:rPr>
        <w:t>Project is</w:t>
      </w:r>
      <w:r w:rsidR="00285B96">
        <w:rPr>
          <w:rFonts w:ascii="Calibri" w:eastAsia="BatangChe" w:hAnsi="Calibri" w:cs="Calibri"/>
          <w:bCs/>
          <w:color w:val="000000"/>
        </w:rPr>
        <w:t xml:space="preserve"> based on modules such as customer management</w:t>
      </w:r>
      <w:r w:rsidR="00285B96">
        <w:rPr>
          <w:rFonts w:ascii="Calibri" w:eastAsia="BatangChe" w:hAnsi="Calibri" w:cs="Calibri"/>
          <w:bCs/>
          <w:color w:val="000000"/>
        </w:rPr>
        <w:t>,</w:t>
      </w:r>
      <w:r w:rsidR="00523A12">
        <w:rPr>
          <w:rFonts w:ascii="Calibri" w:eastAsia="BatangChe" w:hAnsi="Calibri" w:cs="Calibri"/>
          <w:bCs/>
          <w:color w:val="000000"/>
        </w:rPr>
        <w:t>Product</w:t>
      </w:r>
      <w:r w:rsidR="00523A12">
        <w:rPr>
          <w:rFonts w:ascii="Calibri" w:eastAsia="BatangChe" w:hAnsi="Calibri" w:cs="Calibri"/>
          <w:bCs/>
          <w:color w:val="000000"/>
        </w:rPr>
        <w:t xml:space="preserve"> management, Quotation management, </w:t>
      </w:r>
      <w:r w:rsidR="008715BF">
        <w:rPr>
          <w:rFonts w:ascii="Calibri" w:eastAsia="BatangChe" w:hAnsi="Calibri" w:cs="Calibri"/>
          <w:bCs/>
          <w:color w:val="000000"/>
        </w:rPr>
        <w:t xml:space="preserve">sales management, order </w:t>
      </w:r>
      <w:r w:rsidR="00CC52C8">
        <w:rPr>
          <w:rFonts w:ascii="Calibri" w:eastAsia="BatangChe" w:hAnsi="Calibri" w:cs="Calibri"/>
          <w:bCs/>
          <w:color w:val="000000"/>
        </w:rPr>
        <w:t xml:space="preserve">management, user management, </w:t>
      </w:r>
      <w:r w:rsidR="007179E2">
        <w:rPr>
          <w:rFonts w:ascii="Calibri" w:eastAsia="BatangChe" w:hAnsi="Calibri" w:cs="Calibri"/>
          <w:bCs/>
          <w:color w:val="000000"/>
        </w:rPr>
        <w:t>enquiry management.</w:t>
      </w:r>
      <w:r w:rsidR="00285B96">
        <w:rPr>
          <w:rFonts w:ascii="Calibri" w:eastAsia="BatangChe" w:hAnsi="Calibri" w:cs="Calibri"/>
          <w:bCs/>
          <w:color w:val="000000"/>
        </w:rPr>
        <w:t xml:space="preserve"> Performs</w:t>
      </w:r>
      <w:r w:rsidRPr="00482214">
        <w:rPr>
          <w:rFonts w:ascii="Calibri" w:eastAsia="BatangChe" w:hAnsi="Calibri" w:cs="Calibri"/>
          <w:bCs/>
          <w:color w:val="000000"/>
        </w:rPr>
        <w:t xml:space="preserve"> other related </w:t>
      </w:r>
      <w:r>
        <w:rPr>
          <w:rFonts w:ascii="Calibri" w:eastAsia="BatangChe" w:hAnsi="Calibri" w:cs="Calibri"/>
          <w:bCs/>
          <w:color w:val="000000"/>
        </w:rPr>
        <w:t>duties as assigned or requested.</w:t>
      </w:r>
    </w:p>
    <w:p w:rsidR="00175699" w:rsidRPr="002768D0" w:rsidP="00EF34FE">
      <w:pPr>
        <w:numPr>
          <w:ilvl w:val="0"/>
          <w:numId w:val="13"/>
        </w:numPr>
        <w:spacing w:line="276" w:lineRule="auto"/>
        <w:jc w:val="both"/>
        <w:rPr>
          <w:rFonts w:ascii="Calibri" w:eastAsia="BatangChe" w:hAnsi="Calibri" w:cs="Calibri"/>
          <w:bCs/>
          <w:color w:val="000000"/>
        </w:rPr>
      </w:pPr>
      <w:r w:rsidRPr="002768D0">
        <w:rPr>
          <w:rFonts w:ascii="Calibri" w:eastAsia="BatangChe" w:hAnsi="Calibri" w:cs="Calibri"/>
          <w:bCs/>
          <w:color w:val="000000"/>
        </w:rPr>
        <w:t>Involved in Requirement gathering, analysis, designing, coding and deployment</w:t>
      </w:r>
    </w:p>
    <w:p w:rsidR="00175699" w:rsidRPr="002768D0" w:rsidP="00EF34FE">
      <w:pPr>
        <w:numPr>
          <w:ilvl w:val="0"/>
          <w:numId w:val="13"/>
        </w:numPr>
        <w:spacing w:line="276" w:lineRule="auto"/>
        <w:jc w:val="both"/>
        <w:rPr>
          <w:rFonts w:ascii="Calibri" w:eastAsia="BatangChe" w:hAnsi="Calibri" w:cs="Calibri"/>
          <w:bCs/>
          <w:color w:val="000000"/>
        </w:rPr>
      </w:pPr>
      <w:r w:rsidRPr="002768D0">
        <w:rPr>
          <w:rFonts w:ascii="Calibri" w:eastAsia="BatangChe" w:hAnsi="Calibri" w:cs="Calibri"/>
          <w:bCs/>
          <w:color w:val="000000"/>
        </w:rPr>
        <w:t>Implemented various user controls used extensively in various parts of the application</w:t>
      </w:r>
    </w:p>
    <w:p w:rsidR="00175699" w:rsidRPr="002768D0" w:rsidP="00EF34FE">
      <w:pPr>
        <w:numPr>
          <w:ilvl w:val="0"/>
          <w:numId w:val="13"/>
        </w:numPr>
        <w:spacing w:line="276" w:lineRule="auto"/>
        <w:jc w:val="both"/>
        <w:rPr>
          <w:rFonts w:ascii="Calibri" w:eastAsia="BatangChe" w:hAnsi="Calibri" w:cs="Calibri"/>
          <w:bCs/>
          <w:color w:val="000000"/>
        </w:rPr>
      </w:pPr>
      <w:r w:rsidRPr="002768D0">
        <w:rPr>
          <w:rFonts w:ascii="Calibri" w:eastAsia="BatangChe" w:hAnsi="Calibri" w:cs="Calibri"/>
          <w:bCs/>
          <w:color w:val="000000"/>
        </w:rPr>
        <w:t>Used Generics, Lambda Expressions, Extension Methods, LINQ to SQL, LINQ to Objects</w:t>
      </w:r>
    </w:p>
    <w:p w:rsidR="00175699" w:rsidRPr="002768D0" w:rsidP="00EF34FE">
      <w:pPr>
        <w:numPr>
          <w:ilvl w:val="0"/>
          <w:numId w:val="13"/>
        </w:numPr>
        <w:spacing w:line="276" w:lineRule="auto"/>
        <w:jc w:val="both"/>
        <w:rPr>
          <w:rFonts w:ascii="Calibri" w:eastAsia="BatangChe" w:hAnsi="Calibri" w:cs="Calibri"/>
          <w:bCs/>
          <w:color w:val="000000"/>
        </w:rPr>
      </w:pPr>
      <w:r w:rsidRPr="002768D0">
        <w:rPr>
          <w:rFonts w:ascii="Calibri" w:eastAsia="BatangChe" w:hAnsi="Calibri" w:cs="Calibri"/>
          <w:bCs/>
          <w:color w:val="000000"/>
        </w:rPr>
        <w:t>Participated Client Status and Clarification calls</w:t>
      </w:r>
    </w:p>
    <w:p w:rsidR="00175699" w:rsidRPr="002768D0" w:rsidP="00EF34FE">
      <w:pPr>
        <w:spacing w:line="340" w:lineRule="exact"/>
        <w:jc w:val="both"/>
        <w:rPr>
          <w:rFonts w:ascii="Calibri" w:hAnsi="Calibri" w:cs="Calibri"/>
          <w:b/>
          <w:bCs/>
        </w:rPr>
      </w:pPr>
    </w:p>
    <w:p w:rsidR="007671EB" w:rsidRPr="002768D0" w:rsidP="00B94A43">
      <w:pPr>
        <w:spacing w:line="340" w:lineRule="exact"/>
        <w:jc w:val="both"/>
        <w:rPr>
          <w:rFonts w:ascii="Calibri" w:hAnsi="Calibri" w:cs="Calibri"/>
          <w:b/>
          <w:bCs/>
        </w:rPr>
      </w:pPr>
    </w:p>
    <w:p w:rsidR="00282343" w:rsidRPr="002768D0" w:rsidP="00B94A43">
      <w:pPr>
        <w:spacing w:line="340" w:lineRule="exact"/>
        <w:jc w:val="both"/>
        <w:rPr>
          <w:rFonts w:ascii="Calibri" w:hAnsi="Calibri" w:cs="Calibri"/>
          <w:b/>
          <w:bCs/>
        </w:rPr>
      </w:pPr>
      <w:r w:rsidRPr="002768D0">
        <w:rPr>
          <w:rFonts w:ascii="Calibri" w:hAnsi="Calibri" w:cs="Calibri"/>
          <w:b/>
          <w:bCs/>
        </w:rPr>
        <w:t>ACADEMIC VALUES</w:t>
      </w:r>
    </w:p>
    <w:p w:rsidR="00753C06" w:rsidRPr="000340C7" w:rsidP="00753C06">
      <w:pPr>
        <w:numPr>
          <w:ilvl w:val="0"/>
          <w:numId w:val="16"/>
        </w:numPr>
        <w:spacing w:line="340" w:lineRule="exact"/>
        <w:jc w:val="both"/>
        <w:rPr>
          <w:rFonts w:ascii="Calibri" w:eastAsia="BatangChe" w:hAnsi="Calibri" w:cs="Calibri"/>
          <w:bCs/>
          <w:color w:val="000000"/>
        </w:rPr>
      </w:pPr>
      <w:r>
        <w:rPr>
          <w:b/>
          <w:lang w:eastAsia="ja-JP"/>
        </w:rPr>
        <w:t>MCA</w:t>
      </w:r>
      <w:r w:rsidRPr="00261FB1" w:rsidR="00911FCD">
        <w:rPr>
          <w:lang w:eastAsia="ja-JP"/>
        </w:rPr>
        <w:t xml:space="preserve"> from </w:t>
      </w:r>
      <w:r>
        <w:rPr>
          <w:lang w:eastAsia="ja-JP"/>
        </w:rPr>
        <w:t>Saranathan</w:t>
      </w:r>
      <w:r w:rsidRPr="00261FB1" w:rsidR="00911FCD">
        <w:rPr>
          <w:lang w:eastAsia="ja-JP"/>
        </w:rPr>
        <w:t xml:space="preserve"> College </w:t>
      </w:r>
      <w:r w:rsidR="00911FCD">
        <w:rPr>
          <w:lang w:eastAsia="ja-JP"/>
        </w:rPr>
        <w:t xml:space="preserve">Engineering </w:t>
      </w:r>
      <w:r>
        <w:rPr>
          <w:lang w:eastAsia="ja-JP"/>
        </w:rPr>
        <w:t>,</w:t>
      </w:r>
      <w:r w:rsidR="00911FCD">
        <w:rPr>
          <w:lang w:eastAsia="ja-JP"/>
        </w:rPr>
        <w:t xml:space="preserve"> </w:t>
      </w:r>
      <w:r w:rsidR="00911FCD">
        <w:rPr>
          <w:lang w:eastAsia="ja-JP"/>
        </w:rPr>
        <w:t>Trichy</w:t>
      </w:r>
      <w:r w:rsidR="00911FCD">
        <w:rPr>
          <w:lang w:eastAsia="ja-JP"/>
        </w:rPr>
        <w:t xml:space="preserve"> with </w:t>
      </w:r>
      <w:r>
        <w:rPr>
          <w:lang w:eastAsia="ja-JP"/>
        </w:rPr>
        <w:t>70</w:t>
      </w:r>
      <w:r>
        <w:rPr>
          <w:b/>
          <w:lang w:eastAsia="ja-JP"/>
        </w:rPr>
        <w:t>.</w:t>
      </w:r>
      <w:r w:rsidRPr="000340C7">
        <w:rPr>
          <w:lang w:eastAsia="ja-JP"/>
        </w:rPr>
        <w:t>8</w:t>
      </w:r>
      <w:r w:rsidRPr="000340C7" w:rsidR="00911FCD">
        <w:rPr>
          <w:lang w:eastAsia="ja-JP"/>
        </w:rPr>
        <w:t>%,</w:t>
      </w:r>
      <w:r>
        <w:rPr>
          <w:lang w:eastAsia="ja-JP"/>
        </w:rPr>
        <w:t xml:space="preserve"> </w:t>
      </w:r>
      <w:r w:rsidR="00911FCD">
        <w:rPr>
          <w:lang w:eastAsia="ja-JP"/>
        </w:rPr>
        <w:t>201</w:t>
      </w:r>
      <w:r>
        <w:rPr>
          <w:lang w:eastAsia="ja-JP"/>
        </w:rPr>
        <w:t>4</w:t>
      </w:r>
    </w:p>
    <w:p w:rsidR="000340C7" w:rsidRPr="00753C06" w:rsidP="00753C06">
      <w:pPr>
        <w:numPr>
          <w:ilvl w:val="0"/>
          <w:numId w:val="16"/>
        </w:numPr>
        <w:spacing w:line="340" w:lineRule="exact"/>
        <w:jc w:val="both"/>
        <w:rPr>
          <w:rFonts w:ascii="Calibri" w:eastAsia="BatangChe" w:hAnsi="Calibri" w:cs="Calibri"/>
          <w:bCs/>
          <w:color w:val="000000"/>
        </w:rPr>
      </w:pPr>
      <w:r>
        <w:rPr>
          <w:b/>
          <w:lang w:eastAsia="ja-JP"/>
        </w:rPr>
        <w:t xml:space="preserve">BCA </w:t>
      </w:r>
      <w:r w:rsidRPr="000340C7">
        <w:rPr>
          <w:lang w:eastAsia="ja-JP"/>
        </w:rPr>
        <w:t>from</w:t>
      </w:r>
      <w:r>
        <w:rPr>
          <w:b/>
          <w:lang w:eastAsia="ja-JP"/>
        </w:rPr>
        <w:t xml:space="preserve"> </w:t>
      </w:r>
      <w:r>
        <w:rPr>
          <w:lang w:eastAsia="ja-JP"/>
        </w:rPr>
        <w:t xml:space="preserve">Bishop Heber College, </w:t>
      </w:r>
      <w:r>
        <w:rPr>
          <w:lang w:eastAsia="ja-JP"/>
        </w:rPr>
        <w:t>Trichy</w:t>
      </w:r>
      <w:r>
        <w:rPr>
          <w:lang w:eastAsia="ja-JP"/>
        </w:rPr>
        <w:t xml:space="preserve"> with 70%, 2011.</w:t>
      </w:r>
    </w:p>
    <w:p w:rsidR="00911FCD" w:rsidP="00753C06">
      <w:pPr>
        <w:widowControl/>
        <w:numPr>
          <w:ilvl w:val="0"/>
          <w:numId w:val="16"/>
        </w:numPr>
        <w:suppressAutoHyphens w:val="0"/>
        <w:spacing w:line="360" w:lineRule="auto"/>
        <w:jc w:val="both"/>
        <w:rPr>
          <w:lang w:eastAsia="ja-JP"/>
        </w:rPr>
      </w:pPr>
      <w:r w:rsidRPr="00261FB1">
        <w:rPr>
          <w:b/>
        </w:rPr>
        <w:t>HSC</w:t>
      </w:r>
      <w:r w:rsidRPr="00261FB1">
        <w:rPr>
          <w:lang w:eastAsia="ja-JP"/>
        </w:rPr>
        <w:t xml:space="preserve"> from </w:t>
      </w:r>
      <w:r w:rsidR="000340C7">
        <w:t>Sacred Heart Higher Secondary</w:t>
      </w:r>
      <w:r>
        <w:t xml:space="preserve"> School, </w:t>
      </w:r>
      <w:r>
        <w:t>Trichy</w:t>
      </w:r>
      <w:r>
        <w:rPr>
          <w:lang w:eastAsia="ja-JP"/>
        </w:rPr>
        <w:t xml:space="preserve"> with </w:t>
      </w:r>
      <w:r w:rsidRPr="000340C7" w:rsidR="000340C7">
        <w:rPr>
          <w:lang w:eastAsia="ja-JP"/>
        </w:rPr>
        <w:t>70.83</w:t>
      </w:r>
      <w:r w:rsidRPr="00811D5C">
        <w:rPr>
          <w:b/>
          <w:lang w:eastAsia="ja-JP"/>
        </w:rPr>
        <w:t>%</w:t>
      </w:r>
      <w:r w:rsidRPr="00261FB1">
        <w:rPr>
          <w:lang w:eastAsia="ja-JP"/>
        </w:rPr>
        <w:t>, 2007.</w:t>
      </w:r>
    </w:p>
    <w:p w:rsidR="003B2C02" w:rsidRPr="00D21AA0" w:rsidP="00B94A43">
      <w:pPr>
        <w:widowControl/>
        <w:numPr>
          <w:ilvl w:val="0"/>
          <w:numId w:val="16"/>
        </w:numPr>
        <w:suppressAutoHyphens w:val="0"/>
        <w:spacing w:line="340" w:lineRule="exact"/>
        <w:jc w:val="both"/>
        <w:rPr>
          <w:rFonts w:ascii="Calibri" w:eastAsia="BatangChe" w:hAnsi="Calibri" w:cs="Calibri"/>
          <w:bCs/>
          <w:color w:val="000000"/>
        </w:rPr>
      </w:pPr>
      <w:r w:rsidRPr="000340C7">
        <w:rPr>
          <w:b/>
          <w:lang w:eastAsia="ja-JP"/>
        </w:rPr>
        <w:t>SSLC</w:t>
      </w:r>
      <w:r w:rsidRPr="00261FB1">
        <w:rPr>
          <w:lang w:eastAsia="ja-JP"/>
        </w:rPr>
        <w:t xml:space="preserve"> from</w:t>
      </w:r>
      <w:r w:rsidR="000340C7">
        <w:rPr>
          <w:lang w:eastAsia="ja-JP"/>
        </w:rPr>
        <w:t xml:space="preserve"> </w:t>
      </w:r>
      <w:r w:rsidR="000340C7">
        <w:t>Sacred Heart Higher Secondary</w:t>
      </w:r>
      <w:r>
        <w:t xml:space="preserve"> School, </w:t>
      </w:r>
      <w:r>
        <w:t>Trichy</w:t>
      </w:r>
      <w:r w:rsidR="000340C7">
        <w:t xml:space="preserve"> </w:t>
      </w:r>
      <w:r>
        <w:rPr>
          <w:lang w:eastAsia="ja-JP"/>
        </w:rPr>
        <w:t xml:space="preserve">with </w:t>
      </w:r>
      <w:r w:rsidRPr="000340C7">
        <w:rPr>
          <w:lang w:eastAsia="ja-JP"/>
        </w:rPr>
        <w:t>77.</w:t>
      </w:r>
      <w:r w:rsidRPr="000340C7" w:rsidR="000340C7">
        <w:rPr>
          <w:lang w:eastAsia="ja-JP"/>
        </w:rPr>
        <w:t>8</w:t>
      </w:r>
      <w:r w:rsidRPr="000340C7">
        <w:rPr>
          <w:lang w:eastAsia="ja-JP"/>
        </w:rPr>
        <w:t>%</w:t>
      </w:r>
      <w:r w:rsidRPr="00261FB1">
        <w:rPr>
          <w:lang w:eastAsia="ja-JP"/>
        </w:rPr>
        <w:t>, 2005.</w:t>
      </w:r>
    </w:p>
    <w:p w:rsidR="00D21AA0" w:rsidP="00D21AA0">
      <w:pPr>
        <w:widowControl/>
        <w:suppressAutoHyphens w:val="0"/>
        <w:spacing w:line="340" w:lineRule="exact"/>
        <w:jc w:val="both"/>
        <w:rPr>
          <w:rFonts w:ascii="Calibri" w:eastAsia="BatangChe" w:hAnsi="Calibri" w:cs="Calibri"/>
          <w:bCs/>
          <w:color w:val="000000"/>
        </w:rPr>
      </w:pPr>
    </w:p>
    <w:p w:rsidR="00D21AA0" w:rsidRPr="000340C7" w:rsidP="00D21AA0">
      <w:pPr>
        <w:widowControl/>
        <w:suppressAutoHyphens w:val="0"/>
        <w:spacing w:line="340" w:lineRule="exact"/>
        <w:jc w:val="both"/>
        <w:rPr>
          <w:rFonts w:ascii="Calibri" w:eastAsia="BatangChe" w:hAnsi="Calibri" w:cs="Calibri"/>
          <w:bCs/>
          <w:color w:val="000000"/>
        </w:rPr>
      </w:pPr>
    </w:p>
    <w:p w:rsidR="00C54FE6" w:rsidRPr="002768D0" w:rsidP="00B94A43">
      <w:pPr>
        <w:spacing w:line="340" w:lineRule="exact"/>
        <w:jc w:val="both"/>
        <w:rPr>
          <w:rFonts w:ascii="Calibri" w:eastAsia="BatangChe" w:hAnsi="Calibri" w:cs="Calibri"/>
          <w:b/>
          <w:bCs/>
          <w:color w:val="000000"/>
        </w:rPr>
      </w:pPr>
      <w:r w:rsidRPr="002768D0">
        <w:rPr>
          <w:rFonts w:ascii="Calibri" w:eastAsia="BatangChe" w:hAnsi="Calibri" w:cs="Calibri"/>
          <w:b/>
          <w:bCs/>
          <w:color w:val="000000"/>
        </w:rPr>
        <w:t>PERSONAL DETAILS</w:t>
      </w:r>
    </w:p>
    <w:p w:rsidR="00C54FE6" w:rsidRPr="002768D0" w:rsidP="00B94A43">
      <w:pPr>
        <w:spacing w:line="340" w:lineRule="exact"/>
        <w:jc w:val="both"/>
        <w:rPr>
          <w:rFonts w:ascii="Calibri" w:eastAsia="BatangChe" w:hAnsi="Calibri" w:cs="Calibri"/>
          <w:color w:val="000000"/>
        </w:rPr>
      </w:pPr>
      <w:r w:rsidRPr="002768D0">
        <w:rPr>
          <w:rFonts w:ascii="Calibri" w:eastAsia="BatangChe" w:hAnsi="Calibri" w:cs="Calibri"/>
          <w:bCs/>
          <w:color w:val="000000"/>
        </w:rPr>
        <w:t xml:space="preserve">Date </w:t>
      </w:r>
      <w:r w:rsidRPr="002768D0" w:rsidR="00C716C9">
        <w:rPr>
          <w:rFonts w:ascii="Calibri" w:eastAsia="BatangChe" w:hAnsi="Calibri" w:cs="Calibri"/>
          <w:bCs/>
          <w:color w:val="000000"/>
        </w:rPr>
        <w:t>of</w:t>
      </w:r>
      <w:r w:rsidRPr="002768D0">
        <w:rPr>
          <w:rFonts w:ascii="Calibri" w:eastAsia="BatangChe" w:hAnsi="Calibri" w:cs="Calibri"/>
          <w:bCs/>
          <w:color w:val="000000"/>
        </w:rPr>
        <w:t xml:space="preserve"> Birth</w:t>
      </w:r>
      <w:r w:rsidRPr="002768D0">
        <w:rPr>
          <w:rFonts w:ascii="Calibri" w:eastAsia="BatangChe" w:hAnsi="Calibri" w:cs="Calibri"/>
          <w:bCs/>
          <w:color w:val="000000"/>
        </w:rPr>
        <w:tab/>
      </w:r>
      <w:r w:rsidRPr="002768D0" w:rsidR="003B2C02">
        <w:rPr>
          <w:rFonts w:ascii="Calibri" w:eastAsia="BatangChe" w:hAnsi="Calibri" w:cs="Calibri"/>
          <w:bCs/>
          <w:color w:val="000000"/>
        </w:rPr>
        <w:tab/>
      </w:r>
      <w:r w:rsidRPr="002768D0">
        <w:rPr>
          <w:rFonts w:ascii="Calibri" w:eastAsia="BatangChe" w:hAnsi="Calibri" w:cs="Calibri"/>
          <w:bCs/>
          <w:color w:val="000000"/>
        </w:rPr>
        <w:t xml:space="preserve">: </w:t>
      </w:r>
      <w:r w:rsidR="000340C7">
        <w:rPr>
          <w:rFonts w:ascii="Calibri" w:eastAsia="BatangChe" w:hAnsi="Calibri" w:cs="Calibri"/>
          <w:bCs/>
          <w:color w:val="000000"/>
        </w:rPr>
        <w:t>05</w:t>
      </w:r>
      <w:r w:rsidRPr="00F842CE" w:rsidR="0030330C">
        <w:rPr>
          <w:vertAlign w:val="superscript"/>
          <w:lang w:eastAsia="ja-JP"/>
        </w:rPr>
        <w:t>th</w:t>
      </w:r>
      <w:r w:rsidR="0030330C">
        <w:rPr>
          <w:lang w:eastAsia="ja-JP"/>
        </w:rPr>
        <w:t xml:space="preserve"> </w:t>
      </w:r>
      <w:r w:rsidR="000340C7">
        <w:rPr>
          <w:lang w:eastAsia="ja-JP"/>
        </w:rPr>
        <w:t>Jul</w:t>
      </w:r>
      <w:r w:rsidR="0030330C">
        <w:rPr>
          <w:lang w:eastAsia="ja-JP"/>
        </w:rPr>
        <w:t xml:space="preserve"> </w:t>
      </w:r>
      <w:r w:rsidR="0030330C">
        <w:t>19</w:t>
      </w:r>
      <w:r w:rsidR="000340C7">
        <w:t>91</w:t>
      </w:r>
      <w:r w:rsidRPr="00261FB1" w:rsidR="0030330C">
        <w:t>.</w:t>
      </w:r>
    </w:p>
    <w:p w:rsidR="00AD17A6" w:rsidRPr="002768D0" w:rsidP="00B94A43">
      <w:pPr>
        <w:spacing w:line="340" w:lineRule="exact"/>
        <w:jc w:val="both"/>
        <w:rPr>
          <w:rFonts w:ascii="Calibri" w:eastAsia="BatangChe" w:hAnsi="Calibri" w:cs="Calibri"/>
          <w:bCs/>
          <w:color w:val="000000"/>
        </w:rPr>
      </w:pPr>
      <w:r w:rsidRPr="002768D0">
        <w:rPr>
          <w:rFonts w:ascii="Calibri" w:eastAsia="BatangChe" w:hAnsi="Calibri" w:cs="Calibri"/>
          <w:bCs/>
          <w:color w:val="000000"/>
        </w:rPr>
        <w:t xml:space="preserve">Gender </w:t>
      </w:r>
      <w:r w:rsidRPr="002768D0" w:rsidR="003B2C02">
        <w:rPr>
          <w:rFonts w:ascii="Calibri" w:eastAsia="BatangChe" w:hAnsi="Calibri" w:cs="Calibri"/>
          <w:bCs/>
          <w:color w:val="000000"/>
        </w:rPr>
        <w:tab/>
      </w:r>
      <w:r w:rsidRPr="002768D0">
        <w:rPr>
          <w:rFonts w:ascii="Calibri" w:eastAsia="BatangChe" w:hAnsi="Calibri" w:cs="Calibri"/>
          <w:bCs/>
          <w:color w:val="000000"/>
        </w:rPr>
        <w:tab/>
        <w:t>: Male</w:t>
      </w:r>
    </w:p>
    <w:p w:rsidR="007F642F" w:rsidRPr="002768D0" w:rsidP="00B94A43">
      <w:pPr>
        <w:spacing w:line="340" w:lineRule="exact"/>
        <w:jc w:val="both"/>
        <w:rPr>
          <w:rFonts w:ascii="Calibri" w:eastAsia="BatangChe" w:hAnsi="Calibri" w:cs="Calibri"/>
          <w:bCs/>
          <w:color w:val="000000"/>
        </w:rPr>
      </w:pPr>
      <w:r w:rsidRPr="002768D0">
        <w:rPr>
          <w:rFonts w:ascii="Calibri" w:eastAsia="BatangChe" w:hAnsi="Calibri" w:cs="Calibri"/>
          <w:bCs/>
          <w:color w:val="000000"/>
        </w:rPr>
        <w:t>Marital Status</w:t>
      </w:r>
      <w:r w:rsidRPr="002768D0">
        <w:rPr>
          <w:rFonts w:ascii="Calibri" w:eastAsia="BatangChe" w:hAnsi="Calibri" w:cs="Calibri"/>
          <w:bCs/>
          <w:color w:val="000000"/>
        </w:rPr>
        <w:tab/>
      </w:r>
      <w:r w:rsidRPr="002768D0" w:rsidR="003B2C02">
        <w:rPr>
          <w:rFonts w:ascii="Calibri" w:eastAsia="BatangChe" w:hAnsi="Calibri" w:cs="Calibri"/>
          <w:bCs/>
          <w:color w:val="000000"/>
        </w:rPr>
        <w:tab/>
      </w:r>
      <w:r w:rsidRPr="002768D0">
        <w:rPr>
          <w:rFonts w:ascii="Calibri" w:eastAsia="BatangChe" w:hAnsi="Calibri" w:cs="Calibri"/>
          <w:bCs/>
          <w:color w:val="000000"/>
        </w:rPr>
        <w:t>: Single</w:t>
      </w:r>
    </w:p>
    <w:p w:rsidR="00AD17A6" w:rsidRPr="002768D0" w:rsidP="00B94A43">
      <w:pPr>
        <w:spacing w:line="340" w:lineRule="exact"/>
        <w:jc w:val="both"/>
        <w:rPr>
          <w:rFonts w:ascii="Calibri" w:eastAsia="BatangChe" w:hAnsi="Calibri" w:cs="Calibri"/>
          <w:bCs/>
          <w:color w:val="000000"/>
        </w:rPr>
      </w:pPr>
      <w:r w:rsidRPr="002768D0">
        <w:rPr>
          <w:rFonts w:ascii="Calibri" w:eastAsia="BatangChe" w:hAnsi="Calibri" w:cs="Calibri"/>
          <w:bCs/>
          <w:color w:val="000000"/>
        </w:rPr>
        <w:t>A</w:t>
      </w:r>
      <w:r w:rsidRPr="002768D0" w:rsidR="001D0D30">
        <w:rPr>
          <w:rFonts w:ascii="Calibri" w:eastAsia="BatangChe" w:hAnsi="Calibri" w:cs="Calibri"/>
          <w:bCs/>
          <w:color w:val="000000"/>
        </w:rPr>
        <w:t>ddress</w:t>
      </w:r>
      <w:r w:rsidRPr="002768D0" w:rsidR="001D0D30">
        <w:rPr>
          <w:rFonts w:ascii="Calibri" w:eastAsia="BatangChe" w:hAnsi="Calibri" w:cs="Calibri"/>
          <w:bCs/>
          <w:color w:val="000000"/>
        </w:rPr>
        <w:tab/>
      </w:r>
      <w:r w:rsidRPr="002768D0">
        <w:rPr>
          <w:rFonts w:ascii="Calibri" w:eastAsia="BatangChe" w:hAnsi="Calibri" w:cs="Calibri"/>
          <w:bCs/>
          <w:color w:val="000000"/>
        </w:rPr>
        <w:tab/>
      </w:r>
      <w:r w:rsidRPr="002768D0" w:rsidR="001D0D30">
        <w:rPr>
          <w:rFonts w:ascii="Calibri" w:eastAsia="BatangChe" w:hAnsi="Calibri" w:cs="Calibri"/>
          <w:bCs/>
          <w:color w:val="000000"/>
        </w:rPr>
        <w:t xml:space="preserve">: </w:t>
      </w:r>
      <w:r w:rsidR="0030330C">
        <w:rPr>
          <w:rFonts w:ascii="Calibri" w:eastAsia="BatangChe" w:hAnsi="Calibri" w:cs="Calibri"/>
          <w:bCs/>
          <w:color w:val="000000"/>
        </w:rPr>
        <w:t>No</w:t>
      </w:r>
      <w:r w:rsidR="000340C7">
        <w:rPr>
          <w:rFonts w:ascii="Calibri" w:eastAsia="BatangChe" w:hAnsi="Calibri" w:cs="Calibri"/>
          <w:bCs/>
          <w:color w:val="000000"/>
        </w:rPr>
        <w:t xml:space="preserve"> 42/E</w:t>
      </w:r>
      <w:r w:rsidRPr="002768D0" w:rsidR="000C319A">
        <w:rPr>
          <w:rFonts w:ascii="Calibri" w:eastAsia="BatangChe" w:hAnsi="Calibri" w:cs="Calibri"/>
          <w:bCs/>
          <w:color w:val="000000"/>
        </w:rPr>
        <w:t>,</w:t>
      </w:r>
      <w:r w:rsidR="000340C7">
        <w:rPr>
          <w:rFonts w:ascii="Calibri" w:eastAsia="BatangChe" w:hAnsi="Calibri" w:cs="Calibri"/>
          <w:bCs/>
          <w:color w:val="000000"/>
        </w:rPr>
        <w:t xml:space="preserve"> </w:t>
      </w:r>
      <w:r w:rsidR="000340C7">
        <w:rPr>
          <w:rFonts w:ascii="Calibri" w:eastAsia="BatangChe" w:hAnsi="Calibri" w:cs="Calibri"/>
          <w:bCs/>
          <w:color w:val="000000"/>
        </w:rPr>
        <w:t>Sellai</w:t>
      </w:r>
      <w:r w:rsidR="000340C7">
        <w:rPr>
          <w:rFonts w:ascii="Calibri" w:eastAsia="BatangChe" w:hAnsi="Calibri" w:cs="Calibri"/>
          <w:bCs/>
          <w:color w:val="000000"/>
        </w:rPr>
        <w:t xml:space="preserve"> Colony</w:t>
      </w:r>
      <w:r w:rsidR="0030330C">
        <w:rPr>
          <w:rFonts w:ascii="Calibri" w:eastAsia="BatangChe" w:hAnsi="Calibri" w:cs="Calibri"/>
          <w:bCs/>
          <w:color w:val="000000"/>
        </w:rPr>
        <w:t xml:space="preserve"> Street,</w:t>
      </w:r>
      <w:r w:rsidR="00C04EB4">
        <w:rPr>
          <w:rFonts w:ascii="Calibri" w:eastAsia="BatangChe" w:hAnsi="Calibri" w:cs="Calibri"/>
          <w:bCs/>
          <w:color w:val="000000"/>
        </w:rPr>
        <w:t xml:space="preserve"> </w:t>
      </w:r>
      <w:r w:rsidR="0030330C">
        <w:rPr>
          <w:rFonts w:ascii="Calibri" w:eastAsia="BatangChe" w:hAnsi="Calibri" w:cs="Calibri"/>
          <w:bCs/>
          <w:color w:val="000000"/>
        </w:rPr>
        <w:t>Subramaniapuram</w:t>
      </w:r>
      <w:r w:rsidRPr="002768D0" w:rsidR="00994686">
        <w:rPr>
          <w:rFonts w:ascii="Calibri" w:eastAsia="BatangChe" w:hAnsi="Calibri" w:cs="Calibri"/>
          <w:bCs/>
          <w:color w:val="000000"/>
        </w:rPr>
        <w:t>-</w:t>
      </w:r>
      <w:r w:rsidR="0030330C">
        <w:rPr>
          <w:rFonts w:ascii="Calibri" w:eastAsia="BatangChe" w:hAnsi="Calibri" w:cs="Calibri"/>
          <w:bCs/>
          <w:color w:val="000000"/>
        </w:rPr>
        <w:t>620020</w:t>
      </w:r>
    </w:p>
    <w:p w:rsidR="00C54FE6" w:rsidRPr="002768D0" w:rsidP="00B94A43">
      <w:pPr>
        <w:spacing w:line="340" w:lineRule="exact"/>
        <w:jc w:val="both"/>
        <w:rPr>
          <w:rFonts w:ascii="Calibri" w:hAnsi="Calibri" w:cs="Calibri"/>
          <w:bCs/>
        </w:rPr>
      </w:pPr>
      <w:r w:rsidRPr="002768D0">
        <w:rPr>
          <w:rFonts w:ascii="Calibri" w:eastAsia="BatangChe" w:hAnsi="Calibri" w:cs="Calibri"/>
          <w:bCs/>
          <w:color w:val="000000"/>
        </w:rPr>
        <w:t>Language known</w:t>
      </w:r>
      <w:r w:rsidRPr="002768D0">
        <w:rPr>
          <w:rFonts w:ascii="Calibri" w:eastAsia="BatangChe" w:hAnsi="Calibri" w:cs="Calibri"/>
          <w:bCs/>
          <w:color w:val="000000"/>
        </w:rPr>
        <w:tab/>
        <w:t xml:space="preserve">: </w:t>
      </w:r>
      <w:r w:rsidRPr="002768D0">
        <w:rPr>
          <w:rFonts w:ascii="Calibri" w:eastAsia="BatangChe" w:hAnsi="Calibri" w:cs="Calibri"/>
          <w:color w:val="000000"/>
        </w:rPr>
        <w:t>Tamil, English</w:t>
      </w:r>
    </w:p>
    <w:p w:rsidR="00C54FE6" w:rsidRPr="002768D0" w:rsidP="00B94A43">
      <w:pPr>
        <w:spacing w:line="340" w:lineRule="exact"/>
        <w:jc w:val="both"/>
        <w:rPr>
          <w:rFonts w:ascii="Calibri" w:hAnsi="Calibri" w:cs="Calibri"/>
          <w:b/>
          <w:bCs/>
        </w:rPr>
      </w:pPr>
    </w:p>
    <w:p w:rsidR="00C54FE6" w:rsidRPr="002768D0" w:rsidP="00B94A43">
      <w:pPr>
        <w:spacing w:line="340" w:lineRule="exact"/>
        <w:jc w:val="both"/>
        <w:rPr>
          <w:rFonts w:ascii="Calibri" w:hAnsi="Calibri" w:cs="Calibri"/>
          <w:b/>
          <w:bCs/>
        </w:rPr>
      </w:pPr>
      <w:r w:rsidRPr="002768D0">
        <w:rPr>
          <w:rFonts w:ascii="Calibri" w:eastAsia="BatangChe" w:hAnsi="Calibri" w:cs="Calibri"/>
          <w:b/>
          <w:bCs/>
          <w:color w:val="000000"/>
        </w:rPr>
        <w:t>DATE :</w:t>
      </w:r>
      <w:r w:rsidRPr="002768D0">
        <w:rPr>
          <w:rFonts w:ascii="Calibri" w:eastAsia="BatangChe" w:hAnsi="Calibri" w:cs="Calibri"/>
          <w:b/>
          <w:bCs/>
          <w:color w:val="000000"/>
        </w:rPr>
        <w:tab/>
      </w:r>
      <w:r w:rsidRPr="002768D0">
        <w:rPr>
          <w:rFonts w:ascii="Calibri" w:eastAsia="BatangChe" w:hAnsi="Calibri" w:cs="Calibri"/>
          <w:b/>
          <w:color w:val="000000"/>
        </w:rPr>
        <w:tab/>
      </w:r>
      <w:r w:rsidRPr="002768D0">
        <w:rPr>
          <w:rFonts w:ascii="Calibri" w:eastAsia="BatangChe" w:hAnsi="Calibri" w:cs="Calibri"/>
          <w:b/>
          <w:color w:val="000000"/>
        </w:rPr>
        <w:tab/>
      </w:r>
      <w:r w:rsidRPr="002768D0">
        <w:rPr>
          <w:rFonts w:ascii="Calibri" w:eastAsia="BatangChe" w:hAnsi="Calibri" w:cs="Calibri"/>
          <w:b/>
          <w:color w:val="000000"/>
        </w:rPr>
        <w:tab/>
      </w:r>
      <w:r w:rsidRPr="002768D0">
        <w:rPr>
          <w:rFonts w:ascii="Calibri" w:eastAsia="BatangChe" w:hAnsi="Calibri" w:cs="Calibri"/>
          <w:b/>
          <w:color w:val="000000"/>
        </w:rPr>
        <w:tab/>
      </w:r>
      <w:r w:rsidRPr="002768D0">
        <w:rPr>
          <w:rFonts w:ascii="Calibri" w:eastAsia="BatangChe" w:hAnsi="Calibri" w:cs="Calibri"/>
          <w:b/>
          <w:color w:val="000000"/>
        </w:rPr>
        <w:tab/>
      </w:r>
      <w:r w:rsidRPr="002768D0">
        <w:rPr>
          <w:rFonts w:ascii="Calibri" w:eastAsia="BatangChe" w:hAnsi="Calibri" w:cs="Calibri"/>
          <w:b/>
          <w:color w:val="000000"/>
        </w:rPr>
        <w:tab/>
      </w:r>
      <w:r w:rsidRPr="002768D0">
        <w:rPr>
          <w:rFonts w:ascii="Calibri" w:eastAsia="BatangChe" w:hAnsi="Calibri" w:cs="Calibri"/>
          <w:b/>
          <w:color w:val="000000"/>
        </w:rPr>
        <w:tab/>
      </w:r>
      <w:r w:rsidRPr="002768D0">
        <w:rPr>
          <w:rFonts w:ascii="Calibri" w:eastAsia="BatangChe" w:hAnsi="Calibri" w:cs="Calibri"/>
          <w:b/>
          <w:color w:val="000000"/>
        </w:rPr>
        <w:tab/>
      </w:r>
      <w:r w:rsidRPr="002768D0">
        <w:rPr>
          <w:rFonts w:ascii="Calibri" w:eastAsia="BatangChe" w:hAnsi="Calibri" w:cs="Calibri"/>
          <w:b/>
          <w:color w:val="000000"/>
        </w:rPr>
        <w:tab/>
      </w:r>
      <w:r w:rsidRPr="002768D0">
        <w:rPr>
          <w:rFonts w:ascii="Calibri" w:eastAsia="BatangChe" w:hAnsi="Calibri" w:cs="Calibri"/>
          <w:b/>
          <w:color w:val="000000"/>
        </w:rPr>
        <w:tab/>
        <w:t>(</w:t>
      </w:r>
      <w:r w:rsidR="000340C7">
        <w:rPr>
          <w:rFonts w:ascii="Calibri" w:eastAsia="BatangChe" w:hAnsi="Calibri" w:cs="Calibri"/>
          <w:b/>
          <w:color w:val="000000"/>
        </w:rPr>
        <w:t>Vignesh</w:t>
      </w:r>
      <w:r w:rsidR="000340C7">
        <w:rPr>
          <w:rFonts w:ascii="Calibri" w:eastAsia="BatangChe" w:hAnsi="Calibri" w:cs="Calibri"/>
          <w:b/>
          <w:color w:val="000000"/>
        </w:rPr>
        <w:t xml:space="preserve"> M</w:t>
      </w:r>
      <w:r w:rsidRPr="002768D0">
        <w:rPr>
          <w:rFonts w:ascii="Calibri" w:eastAsia="BatangChe" w:hAnsi="Calibri" w:cs="Calibri"/>
          <w:b/>
          <w:color w:val="000000"/>
        </w:rPr>
        <w:t>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5"/>
          </v:shape>
        </w:pict>
      </w:r>
    </w:p>
    <w:sectPr w:rsidSect="00926D01">
      <w:pgSz w:w="11907" w:h="16839" w:code="9"/>
      <w:pgMar w:top="720" w:right="747" w:bottom="567" w:left="720" w:header="720" w:footer="720" w:gutter="0"/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Open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Che">
    <w:altName w:val="Arial Unicode MS"/>
    <w:charset w:val="81"/>
    <w:family w:val="modern"/>
    <w:pitch w:val="fixed"/>
    <w:sig w:usb0="00000000" w:usb1="69D77CFB" w:usb2="00000030" w:usb3="00000000" w:csb0="0008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clip_image001"/>
      </v:shape>
    </w:pict>
  </w:numPicBullet>
  <w:abstractNum w:abstractNumId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</w:abstractNum>
  <w:abstractNum w:abstractNumId="2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</w:abstractNum>
  <w:abstractNum w:abstractNumId="3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4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5">
    <w:nsid w:val="00000006"/>
    <w:multiLevelType w:val="multilevel"/>
    <w:tmpl w:val="00000006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abstractNum w:abstractNumId="6">
    <w:nsid w:val="01682930"/>
    <w:multiLevelType w:val="multilevel"/>
    <w:tmpl w:val="A96C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35339EE"/>
    <w:multiLevelType w:val="hybridMultilevel"/>
    <w:tmpl w:val="3AFAE2DE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28E1000"/>
    <w:multiLevelType w:val="multilevel"/>
    <w:tmpl w:val="1064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602EEF"/>
    <w:multiLevelType w:val="hybridMultilevel"/>
    <w:tmpl w:val="63D2F31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90E636C"/>
    <w:multiLevelType w:val="hybridMultilevel"/>
    <w:tmpl w:val="DBC814B6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E9B4E33"/>
    <w:multiLevelType w:val="hybridMultilevel"/>
    <w:tmpl w:val="A0882A5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E9C5AF4"/>
    <w:multiLevelType w:val="hybridMultilevel"/>
    <w:tmpl w:val="0AC44FF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C061C6"/>
    <w:multiLevelType w:val="hybridMultilevel"/>
    <w:tmpl w:val="44EA5378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AE97FF6"/>
    <w:multiLevelType w:val="multilevel"/>
    <w:tmpl w:val="AC4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1E86B85"/>
    <w:multiLevelType w:val="multilevel"/>
    <w:tmpl w:val="5D4C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636E81"/>
    <w:multiLevelType w:val="hybridMultilevel"/>
    <w:tmpl w:val="51EC4DB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2D02C71"/>
    <w:multiLevelType w:val="hybridMultilevel"/>
    <w:tmpl w:val="682240F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B80A2D"/>
    <w:multiLevelType w:val="multilevel"/>
    <w:tmpl w:val="393078E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</w:abstractNum>
  <w:abstractNum w:abstractNumId="19">
    <w:nsid w:val="590974DB"/>
    <w:multiLevelType w:val="multilevel"/>
    <w:tmpl w:val="9D6A7FAC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</w:abstractNum>
  <w:abstractNum w:abstractNumId="20">
    <w:nsid w:val="5EDE2945"/>
    <w:multiLevelType w:val="hybridMultilevel"/>
    <w:tmpl w:val="E3C2324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B8A561B"/>
    <w:multiLevelType w:val="hybridMultilevel"/>
    <w:tmpl w:val="1262AD4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D2D1AE9"/>
    <w:multiLevelType w:val="multilevel"/>
    <w:tmpl w:val="09CE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6F3FF7"/>
    <w:multiLevelType w:val="hybridMultilevel"/>
    <w:tmpl w:val="55505ED2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75771AB4"/>
    <w:multiLevelType w:val="multilevel"/>
    <w:tmpl w:val="22EC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F8145DC"/>
    <w:multiLevelType w:val="multilevel"/>
    <w:tmpl w:val="BC88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17"/>
  </w:num>
  <w:num w:numId="8">
    <w:abstractNumId w:val="10"/>
  </w:num>
  <w:num w:numId="9">
    <w:abstractNumId w:val="23"/>
  </w:num>
  <w:num w:numId="10">
    <w:abstractNumId w:val="21"/>
  </w:num>
  <w:num w:numId="11">
    <w:abstractNumId w:val="24"/>
  </w:num>
  <w:num w:numId="12">
    <w:abstractNumId w:val="15"/>
  </w:num>
  <w:num w:numId="13">
    <w:abstractNumId w:val="11"/>
  </w:num>
  <w:num w:numId="14">
    <w:abstractNumId w:val="7"/>
  </w:num>
  <w:num w:numId="15">
    <w:abstractNumId w:val="16"/>
  </w:num>
  <w:num w:numId="16">
    <w:abstractNumId w:val="19"/>
  </w:num>
  <w:num w:numId="17">
    <w:abstractNumId w:val="18"/>
  </w:num>
  <w:num w:numId="18">
    <w:abstractNumId w:val="22"/>
  </w:num>
  <w:num w:numId="19">
    <w:abstractNumId w:val="25"/>
  </w:num>
  <w:num w:numId="20">
    <w:abstractNumId w:val="14"/>
  </w:num>
  <w:num w:numId="21">
    <w:abstractNumId w:val="8"/>
  </w:num>
  <w:num w:numId="22">
    <w:abstractNumId w:val="9"/>
  </w:num>
  <w:num w:numId="23">
    <w:abstractNumId w:val="16"/>
  </w:num>
  <w:num w:numId="24">
    <w:abstractNumId w:val="13"/>
  </w:num>
  <w:num w:numId="25">
    <w:abstractNumId w:val="6"/>
  </w:num>
  <w:num w:numId="26">
    <w:abstractNumId w:val="12"/>
  </w:num>
  <w:num w:numId="27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09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doNotEmbedSmartTags/>
  <w:compat>
    <w:spaceForUL/>
    <w:balanceSingleByteDoubleByteWidth/>
    <w:doNotLeaveBackslashAlone/>
    <w:ulTrailSpace/>
    <w:adjustLineHeightInTable/>
  </w:compat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39EC"/>
    <w:pPr>
      <w:widowControl w:val="0"/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239EC"/>
    <w:rPr>
      <w:color w:val="000080"/>
      <w:u w:val="single"/>
    </w:rPr>
  </w:style>
  <w:style w:type="character" w:customStyle="1" w:styleId="Bullets">
    <w:name w:val="Bullets"/>
    <w:rsid w:val="00A239EC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rsid w:val="00A239EC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rsid w:val="00A239EC"/>
    <w:pPr>
      <w:spacing w:after="120"/>
    </w:pPr>
  </w:style>
  <w:style w:type="paragraph" w:styleId="List">
    <w:name w:val="List"/>
    <w:basedOn w:val="BodyText"/>
    <w:rsid w:val="00A239EC"/>
  </w:style>
  <w:style w:type="paragraph" w:styleId="Caption">
    <w:name w:val="caption"/>
    <w:basedOn w:val="Normal"/>
    <w:qFormat/>
    <w:rsid w:val="00A239EC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A239EC"/>
    <w:pPr>
      <w:suppressLineNumbers/>
    </w:pPr>
  </w:style>
  <w:style w:type="paragraph" w:customStyle="1" w:styleId="TableContents">
    <w:name w:val="Table Contents"/>
    <w:basedOn w:val="Normal"/>
    <w:rsid w:val="00A239EC"/>
    <w:pPr>
      <w:suppressLineNumbers/>
    </w:pPr>
  </w:style>
  <w:style w:type="paragraph" w:styleId="NormalWeb">
    <w:name w:val="Normal (Web)"/>
    <w:basedOn w:val="Normal"/>
    <w:rsid w:val="00A239EC"/>
    <w:pPr>
      <w:suppressAutoHyphens w:val="0"/>
      <w:spacing w:before="280" w:after="280"/>
    </w:pPr>
    <w:rPr>
      <w:rFonts w:eastAsia="Times New Roman"/>
    </w:rPr>
  </w:style>
  <w:style w:type="character" w:styleId="Emphasis">
    <w:name w:val="Emphasis"/>
    <w:qFormat/>
    <w:rsid w:val="009C1CB7"/>
    <w:rPr>
      <w:rFonts w:cs="Times New Roman"/>
      <w:i/>
      <w:iCs/>
    </w:rPr>
  </w:style>
  <w:style w:type="paragraph" w:customStyle="1" w:styleId="ListStyle">
    <w:name w:val="ListStyle"/>
    <w:rsid w:val="007F642F"/>
    <w:rPr>
      <w:lang w:val="en-US"/>
    </w:rPr>
  </w:style>
  <w:style w:type="character" w:customStyle="1" w:styleId="apple-converted-space">
    <w:name w:val="apple-converted-space"/>
    <w:rsid w:val="00AD5CE6"/>
  </w:style>
  <w:style w:type="character" w:styleId="Strong">
    <w:name w:val="Strong"/>
    <w:uiPriority w:val="22"/>
    <w:qFormat/>
    <w:rsid w:val="00831143"/>
    <w:rPr>
      <w:b/>
      <w:bCs/>
    </w:rPr>
  </w:style>
  <w:style w:type="paragraph" w:styleId="ListParagraph">
    <w:name w:val="List Paragraph"/>
    <w:basedOn w:val="Normal"/>
    <w:uiPriority w:val="34"/>
    <w:qFormat/>
    <w:rsid w:val="002437D0"/>
    <w:pPr>
      <w:widowControl/>
      <w:suppressAutoHyphens w:val="0"/>
      <w:autoSpaceDE w:val="0"/>
      <w:autoSpaceDN w:val="0"/>
      <w:ind w:left="720"/>
      <w:contextualSpacing/>
    </w:pPr>
    <w:rPr>
      <w:rFonts w:eastAsia="Times New Roman" w:cs="Times New Roman"/>
      <w:kern w:val="0"/>
      <w:sz w:val="20"/>
      <w:szCs w:val="20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04890b756fed624009bc8da51843ce4b134f530e18705c4458440321091b5b581b01100a154051581b4d58515c424154181c084b281e0103030010485a5a0c53580f1b425c4c01090340281e0103120019455b5f094d584b50535a4f162e024b4340015c14021347095858581b455f140112120b5509074b4100455145105f5e585843120a15551440585509594e420c160717465d595c51491758140410135c0b08554e150d450310445f590d514d135d11021447595c08074f1208430642474a411b1213471b1b1113475b5a0c554b150814115c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13AC0C-7E2C-4745-9959-80CF8DCEF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Mohan</cp:lastModifiedBy>
  <cp:revision>2</cp:revision>
  <cp:lastPrinted>1900-12-31T18:30:00Z</cp:lastPrinted>
  <dcterms:created xsi:type="dcterms:W3CDTF">2017-12-10T12:01:00Z</dcterms:created>
  <dcterms:modified xsi:type="dcterms:W3CDTF">2017-12-10T12:01:00Z</dcterms:modified>
</cp:coreProperties>
</file>