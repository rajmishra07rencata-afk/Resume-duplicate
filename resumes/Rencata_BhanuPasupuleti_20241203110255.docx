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ackground w:color="ffffff">
    <v:background id="_x0000_s1025" filled="t"/>
  </w:background>
  <w:body>
    <w:p w:rsidR="00383DB1">
      <w:pPr>
        <w:pStyle w:val="Heading"/>
        <w:tabs>
          <w:tab w:val="left" w:pos="8115"/>
        </w:tabs>
        <w:ind w:left="7920"/>
        <w:jc w:val="left"/>
        <w:rPr>
          <w:sz w:val="24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width:595.05pt;height:52.1pt;margin-top:3.7pt;margin-left:-4.45pt;mso-position-horizontal-relative:page;mso-position-vertical-relative:page;position:absolute;visibility:visible;z-index:251658240" fillcolor="#4bacc6" strokecolor="#b8cce4" strokeweight="3pt">
            <v:shadow on="t" color="#205867" opacity="32785f" offset="0.99pt,1.76pt"/>
            <v:textbox inset="12.5pt,6.49pt,12.5pt,6.49pt">
              <w:txbxContent>
                <w:p w:rsidR="00383DB1">
                  <w:pPr>
                    <w:overflowPunct w:val="0"/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</w:pPr>
                  <w:r>
                    <w:rPr>
                      <w:rFonts w:ascii="Cambria" w:hAnsi="Cambria" w:cs="Calibri"/>
                      <w:b/>
                    </w:rPr>
                    <w:t>Bhanu Pasupuleti</w:t>
                  </w:r>
                </w:p>
                <w:p w:rsidR="001D0086">
                  <w:pPr>
                    <w:overflowPunct w:val="0"/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</w:pPr>
                  <w:r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  <w:tab/>
                  </w:r>
                  <w:r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  <w:tab/>
                    <w:t>Microservices | AWS</w:t>
                  </w:r>
                  <w:r w:rsidR="00730AF0"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  <w:t xml:space="preserve"> | PCF | </w:t>
                  </w:r>
                  <w:r w:rsidR="006969F8"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  <w:t xml:space="preserve">Java8 | </w:t>
                  </w:r>
                  <w:r w:rsidR="00730AF0"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  <w:t>Spring Boot |</w:t>
                  </w:r>
                  <w:r w:rsidR="00E53480"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  <w:t xml:space="preserve"> Docker </w:t>
                  </w:r>
                  <w:r w:rsidR="005C49F3"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  <w:t>| Kubernetes | GitLab</w:t>
                  </w:r>
                  <w:r w:rsidR="00035768">
                    <w:rPr>
                      <w:rFonts w:ascii="Liberation Serif" w:eastAsia="Noto Serif CJK SC" w:hAnsi="Liberation Serif" w:cs="Lohit Devanagari"/>
                      <w:kern w:val="2"/>
                      <w:lang w:bidi="hi-IN"/>
                    </w:rPr>
                    <w:t xml:space="preserve"> | Bamboo</w:t>
                  </w:r>
                </w:p>
              </w:txbxContent>
            </v:textbox>
          </v:shape>
        </w:pict>
      </w:r>
    </w:p>
    <w:p w:rsidR="00861220" w:rsidP="00861220">
      <w:pPr>
        <w:ind w:left="3600"/>
      </w:pP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</w:p>
    <w:p w:rsidR="00383DB1" w:rsidRPr="00861220" w:rsidP="00861220">
      <w:r w:rsidRPr="000E7F33">
        <w:rPr>
          <w:rFonts w:ascii="Cambria" w:hAnsi="Cambria" w:cs="Calibri"/>
          <w:b/>
          <w:noProof/>
          <w:lang w:eastAsia="en-US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-30480</wp:posOffset>
            </wp:positionH>
            <wp:positionV relativeFrom="paragraph">
              <wp:posOffset>45085</wp:posOffset>
            </wp:positionV>
            <wp:extent cx="123825" cy="88265"/>
            <wp:effectExtent l="0" t="0" r="9525" b="69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1220">
        <w:t xml:space="preserve">   Pasupuletibhanu2233</w:t>
      </w:r>
      <w:r w:rsidRPr="000E7F33">
        <w:rPr>
          <w:rFonts w:ascii="Cambria" w:hAnsi="Cambria" w:cs="Calibri"/>
          <w:b/>
        </w:rPr>
        <w:t xml:space="preserve">@gmail.com                         </w:t>
      </w:r>
    </w:p>
    <w:p w:rsidR="00383DB1" w:rsidRPr="000E7F33" w:rsidP="00D6351A">
      <w:pPr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.25pt;height:9.75pt" o:bullet="t">
            <v:imagedata r:id="rId8" o:title=""/>
          </v:shape>
        </w:pict>
      </w:r>
      <w:r w:rsidRPr="000E7F33">
        <w:rPr>
          <w:rFonts w:ascii="Cambria" w:hAnsi="Cambria" w:cs="Calibri"/>
          <w:b/>
        </w:rPr>
        <w:t>+91-</w:t>
      </w:r>
      <w:r w:rsidR="00861220">
        <w:rPr>
          <w:rFonts w:ascii="Cambria" w:hAnsi="Cambria" w:cs="Calibri"/>
          <w:b/>
        </w:rPr>
        <w:t>9441883191</w:t>
      </w:r>
    </w:p>
    <w:p w:rsidR="00383DB1">
      <w:pPr>
        <w:rPr>
          <w:rFonts w:ascii="Calibri" w:hAnsi="Calibri" w:cs="Calibri"/>
          <w:b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sz w:val="20"/>
          <w:szCs w:val="20"/>
          <w:lang w:eastAsia="en-US"/>
        </w:rPr>
        <w:drawing>
          <wp:inline distT="0" distB="0" distL="0" distR="0">
            <wp:extent cx="6652260" cy="9906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0227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" t="-2000" r="-34" b="-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990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DB1">
      <w:pPr>
        <w:tabs>
          <w:tab w:val="left" w:pos="4410"/>
        </w:tabs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Experienced </w:t>
      </w:r>
      <w:r w:rsidRPr="00CF2864" w:rsidR="005415BF">
        <w:rPr>
          <w:rFonts w:ascii="Cambria" w:hAnsi="Cambria" w:cs="Segoe UI"/>
          <w:color w:val="374151"/>
          <w:shd w:val="clear" w:color="auto" w:fill="F7F7F8"/>
        </w:rPr>
        <w:t xml:space="preserve">Java developer with </w:t>
      </w:r>
      <w:r w:rsidR="00861220">
        <w:rPr>
          <w:rFonts w:ascii="Cambria" w:hAnsi="Cambria" w:cs="Segoe UI"/>
          <w:color w:val="374151"/>
          <w:shd w:val="clear" w:color="auto" w:fill="F7F7F8"/>
        </w:rPr>
        <w:t>4</w:t>
      </w:r>
      <w:r w:rsidR="00140A44">
        <w:rPr>
          <w:rFonts w:ascii="Cambria" w:hAnsi="Cambria" w:cs="Segoe UI"/>
          <w:color w:val="374151"/>
          <w:shd w:val="clear" w:color="auto" w:fill="F7F7F8"/>
        </w:rPr>
        <w:t>+</w:t>
      </w:r>
      <w:r w:rsidRPr="00CF2864" w:rsidR="005415BF">
        <w:rPr>
          <w:rFonts w:ascii="Cambria" w:hAnsi="Cambria" w:cs="Segoe UI"/>
          <w:color w:val="374151"/>
          <w:shd w:val="clear" w:color="auto" w:fill="F7F7F8"/>
        </w:rPr>
        <w:t xml:space="preserve"> years of experience in designing, developing, and deploying scalable and robust applications using </w:t>
      </w:r>
      <w:r w:rsidRPr="00A70A92" w:rsidR="005415BF">
        <w:rPr>
          <w:rFonts w:ascii="Cambria" w:hAnsi="Cambria" w:cs="Segoe UI"/>
          <w:b/>
          <w:bCs/>
          <w:color w:val="374151"/>
          <w:shd w:val="clear" w:color="auto" w:fill="F7F7F8"/>
        </w:rPr>
        <w:t>Java, Spring Boot, microservices architecture</w:t>
      </w:r>
      <w:r w:rsidRPr="00CF2864" w:rsidR="005415BF">
        <w:rPr>
          <w:rFonts w:ascii="Cambria" w:hAnsi="Cambria" w:cs="Segoe UI"/>
          <w:color w:val="374151"/>
          <w:shd w:val="clear" w:color="auto" w:fill="F7F7F8"/>
        </w:rPr>
        <w:t xml:space="preserve">, and cloud technologies such as </w:t>
      </w:r>
      <w:r w:rsidRPr="00A70A92" w:rsidR="005415BF">
        <w:rPr>
          <w:rFonts w:ascii="Cambria" w:hAnsi="Cambria" w:cs="Segoe UI"/>
          <w:b/>
          <w:bCs/>
          <w:color w:val="374151"/>
          <w:shd w:val="clear" w:color="auto" w:fill="F7F7F8"/>
        </w:rPr>
        <w:t>AWS and PCF</w:t>
      </w:r>
      <w:r w:rsidRPr="00CF2864" w:rsidR="005415BF">
        <w:rPr>
          <w:rFonts w:ascii="Cambria" w:hAnsi="Cambria" w:cs="Segoe UI"/>
          <w:color w:val="374151"/>
          <w:shd w:val="clear" w:color="auto" w:fill="F7F7F8"/>
        </w:rPr>
        <w:t xml:space="preserve">. Proven expertise in building high-performance systems that meet business requirements and deliver exceptional user experiences. Strong problem-solving skills and a collaborative team player with </w:t>
      </w:r>
      <w:r w:rsidR="00AB6D28">
        <w:rPr>
          <w:rFonts w:ascii="Cambria" w:hAnsi="Cambria" w:cs="Segoe UI"/>
          <w:color w:val="374151"/>
          <w:shd w:val="clear" w:color="auto" w:fill="F7F7F8"/>
        </w:rPr>
        <w:t>good</w:t>
      </w:r>
      <w:r w:rsidRPr="00CF2864" w:rsidR="005415BF">
        <w:rPr>
          <w:rFonts w:ascii="Cambria" w:hAnsi="Cambria" w:cs="Segoe UI"/>
          <w:color w:val="374151"/>
          <w:shd w:val="clear" w:color="auto" w:fill="F7F7F8"/>
        </w:rPr>
        <w:t xml:space="preserve"> communication abilities.</w:t>
      </w:r>
    </w:p>
    <w:p w:rsidR="00310D35">
      <w:pPr>
        <w:tabs>
          <w:tab w:val="left" w:pos="4410"/>
        </w:tabs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</w:p>
    <w:p w:rsidR="00310D35" w:rsidP="00310D35">
      <w:r w:rsidRPr="00F2310C">
        <w:rPr>
          <w:rFonts w:ascii="Cambria" w:hAnsi="Cambria" w:cs="Calibri"/>
          <w:b/>
        </w:rPr>
        <w:t>S</w:t>
      </w:r>
      <w:r w:rsidR="00C36820">
        <w:rPr>
          <w:rFonts w:ascii="Cambria" w:hAnsi="Cambria" w:cs="Calibri"/>
          <w:b/>
        </w:rPr>
        <w:t>kills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</w:p>
    <w:p w:rsidR="00310D35" w:rsidP="00310D35">
      <w:pPr>
        <w:rPr>
          <w:rFonts w:ascii="Calibri" w:hAnsi="Calibri" w:cs="Calibri"/>
          <w:b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sz w:val="20"/>
          <w:szCs w:val="20"/>
          <w:lang w:eastAsia="en-US"/>
        </w:rPr>
        <w:drawing>
          <wp:inline distT="0" distB="0" distL="0" distR="0">
            <wp:extent cx="6652260" cy="99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98336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" t="-2000" r="-34" b="-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990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D35" w:rsidP="00310D35">
      <w:pPr>
        <w:jc w:val="both"/>
        <w:rPr>
          <w:rFonts w:ascii="Calibri" w:hAnsi="Calibri" w:cs="Calibri"/>
          <w:b/>
          <w:color w:val="000000"/>
          <w:sz w:val="20"/>
          <w:szCs w:val="20"/>
          <w:shd w:val="clear" w:color="auto" w:fill="FFFFFF"/>
        </w:rPr>
      </w:pPr>
    </w:p>
    <w:p w:rsidR="00BC431C" w:rsidRPr="00744B13" w:rsidP="00310D35">
      <w:pPr>
        <w:jc w:val="both"/>
        <w:rPr>
          <w:rFonts w:ascii="Cambria" w:hAnsi="Cambria" w:cs="Segoe UI"/>
          <w:b/>
          <w:bCs/>
          <w:color w:val="374151"/>
          <w:shd w:val="clear" w:color="auto" w:fill="F7F7F8"/>
        </w:rPr>
      </w:pPr>
      <w:r w:rsidRPr="00734E7A">
        <w:rPr>
          <w:rFonts w:ascii="Cambria" w:hAnsi="Cambria" w:cs="Segoe UI"/>
          <w:b/>
          <w:bCs/>
          <w:color w:val="374151"/>
          <w:shd w:val="clear" w:color="auto" w:fill="F7F7F8"/>
        </w:rPr>
        <w:t>Java</w:t>
      </w:r>
      <w:r>
        <w:rPr>
          <w:rFonts w:ascii="Cambria" w:hAnsi="Cambria" w:cs="Segoe UI"/>
          <w:b/>
          <w:bCs/>
          <w:color w:val="374151"/>
          <w:shd w:val="clear" w:color="auto" w:fill="F7F7F8"/>
        </w:rPr>
        <w:t xml:space="preserve">, </w:t>
      </w:r>
      <w:r w:rsidRPr="00734E7A">
        <w:rPr>
          <w:rFonts w:ascii="Cambria" w:hAnsi="Cambria" w:cs="Segoe UI"/>
          <w:b/>
          <w:bCs/>
          <w:color w:val="374151"/>
          <w:shd w:val="clear" w:color="auto" w:fill="F7F7F8"/>
        </w:rPr>
        <w:t>Spring Boot</w:t>
      </w:r>
      <w:r>
        <w:rPr>
          <w:rFonts w:ascii="Cambria" w:hAnsi="Cambria" w:cs="Segoe UI"/>
          <w:b/>
          <w:bCs/>
          <w:color w:val="374151"/>
          <w:shd w:val="clear" w:color="auto" w:fill="F7F7F8"/>
        </w:rPr>
        <w:t xml:space="preserve">, </w:t>
      </w:r>
      <w:r w:rsidRPr="00842039">
        <w:rPr>
          <w:rFonts w:ascii="Cambria" w:hAnsi="Cambria" w:cs="Segoe UI"/>
          <w:b/>
          <w:bCs/>
          <w:color w:val="374151"/>
          <w:shd w:val="clear" w:color="auto" w:fill="F7F7F8"/>
        </w:rPr>
        <w:t>Micro</w:t>
      </w:r>
      <w:r w:rsidR="00AC57FC">
        <w:rPr>
          <w:rFonts w:ascii="Cambria" w:hAnsi="Cambria" w:cs="Segoe UI"/>
          <w:b/>
          <w:bCs/>
          <w:color w:val="374151"/>
          <w:shd w:val="clear" w:color="auto" w:fill="F7F7F8"/>
        </w:rPr>
        <w:t xml:space="preserve"> </w:t>
      </w:r>
      <w:r w:rsidRPr="00842039">
        <w:rPr>
          <w:rFonts w:ascii="Cambria" w:hAnsi="Cambria" w:cs="Segoe UI"/>
          <w:b/>
          <w:bCs/>
          <w:color w:val="374151"/>
          <w:shd w:val="clear" w:color="auto" w:fill="F7F7F8"/>
        </w:rPr>
        <w:t>services</w:t>
      </w:r>
      <w:r>
        <w:rPr>
          <w:rFonts w:ascii="Cambria" w:hAnsi="Cambria" w:cs="Segoe UI"/>
          <w:b/>
          <w:bCs/>
          <w:color w:val="374151"/>
          <w:shd w:val="clear" w:color="auto" w:fill="F7F7F8"/>
        </w:rPr>
        <w:t xml:space="preserve">, </w:t>
      </w:r>
      <w:r w:rsidRPr="00734E7A" w:rsidR="0013492A">
        <w:rPr>
          <w:rFonts w:ascii="Cambria" w:hAnsi="Cambria" w:cs="Segoe UI"/>
          <w:b/>
          <w:bCs/>
          <w:color w:val="374151"/>
          <w:shd w:val="clear" w:color="auto" w:fill="F7F7F8"/>
        </w:rPr>
        <w:t>Amazon Web Services (AWS), Pivotal Cloud Foundry (PCF)</w:t>
      </w:r>
      <w:r w:rsidR="009E7B7F">
        <w:rPr>
          <w:rFonts w:ascii="Cambria" w:hAnsi="Cambria" w:cs="Segoe UI"/>
          <w:b/>
          <w:bCs/>
          <w:color w:val="374151"/>
          <w:shd w:val="clear" w:color="auto" w:fill="F7F7F8"/>
        </w:rPr>
        <w:t>,</w:t>
      </w:r>
      <w:r w:rsidR="007C1358">
        <w:rPr>
          <w:rFonts w:ascii="Cambria" w:hAnsi="Cambria" w:cs="Segoe UI"/>
          <w:b/>
          <w:bCs/>
          <w:color w:val="374151"/>
          <w:shd w:val="clear" w:color="auto" w:fill="F7F7F8"/>
        </w:rPr>
        <w:t>A</w:t>
      </w:r>
      <w:r w:rsidR="00AE34C2">
        <w:rPr>
          <w:rFonts w:ascii="Cambria" w:hAnsi="Cambria" w:cs="Segoe UI"/>
          <w:b/>
          <w:bCs/>
          <w:color w:val="374151"/>
          <w:shd w:val="clear" w:color="auto" w:fill="F7F7F8"/>
        </w:rPr>
        <w:t>pigee</w:t>
      </w:r>
      <w:r w:rsidR="007C1358">
        <w:rPr>
          <w:rFonts w:ascii="Cambria" w:hAnsi="Cambria" w:cs="Segoe UI"/>
          <w:b/>
          <w:bCs/>
          <w:color w:val="374151"/>
          <w:shd w:val="clear" w:color="auto" w:fill="F7F7F8"/>
        </w:rPr>
        <w:t>,</w:t>
      </w:r>
      <w:r w:rsidRPr="00744B13" w:rsidR="009D410F">
        <w:rPr>
          <w:rFonts w:ascii="Cambria" w:hAnsi="Cambria" w:cs="Segoe UI"/>
          <w:b/>
          <w:bCs/>
          <w:color w:val="374151"/>
          <w:shd w:val="clear" w:color="auto" w:fill="F7F7F8"/>
        </w:rPr>
        <w:t xml:space="preserve">Docker, </w:t>
      </w:r>
      <w:r w:rsidRPr="008C59F5" w:rsidR="008C59F5">
        <w:rPr>
          <w:rFonts w:ascii="Cambria" w:hAnsi="Cambria" w:cs="Segoe UI"/>
          <w:b/>
          <w:bCs/>
          <w:color w:val="374151"/>
          <w:shd w:val="clear" w:color="auto" w:fill="F7F7F8"/>
        </w:rPr>
        <w:t>Kubernetes</w:t>
      </w:r>
      <w:r w:rsidRPr="00744B13" w:rsidR="009D410F">
        <w:rPr>
          <w:rFonts w:ascii="Cambria" w:hAnsi="Cambria" w:cs="Segoe UI"/>
          <w:b/>
          <w:bCs/>
          <w:color w:val="374151"/>
          <w:shd w:val="clear" w:color="auto" w:fill="F7F7F8"/>
        </w:rPr>
        <w:t xml:space="preserve">, </w:t>
      </w:r>
      <w:r w:rsidR="0023637B">
        <w:rPr>
          <w:rFonts w:ascii="Cambria" w:hAnsi="Cambria" w:cs="Segoe UI"/>
          <w:b/>
          <w:bCs/>
          <w:color w:val="374151"/>
          <w:shd w:val="clear" w:color="auto" w:fill="F7F7F8"/>
        </w:rPr>
        <w:t xml:space="preserve">MySQL, MongoDB, </w:t>
      </w:r>
      <w:r w:rsidRPr="00744B13" w:rsidR="009D410F">
        <w:rPr>
          <w:rFonts w:ascii="Cambria" w:hAnsi="Cambria" w:cs="Segoe UI"/>
          <w:b/>
          <w:bCs/>
          <w:color w:val="374151"/>
          <w:shd w:val="clear" w:color="auto" w:fill="F7F7F8"/>
        </w:rPr>
        <w:t>Ka</w:t>
      </w:r>
      <w:r w:rsidRPr="00744B13" w:rsidR="00ED5975">
        <w:rPr>
          <w:rFonts w:ascii="Cambria" w:hAnsi="Cambria" w:cs="Segoe UI"/>
          <w:b/>
          <w:bCs/>
          <w:color w:val="374151"/>
          <w:shd w:val="clear" w:color="auto" w:fill="F7F7F8"/>
        </w:rPr>
        <w:t xml:space="preserve">fka, </w:t>
      </w:r>
      <w:r w:rsidRPr="00734E7A" w:rsidR="00ED5975">
        <w:rPr>
          <w:rFonts w:ascii="Cambria" w:hAnsi="Cambria" w:cs="Segoe UI"/>
          <w:b/>
          <w:bCs/>
          <w:color w:val="374151"/>
          <w:shd w:val="clear" w:color="auto" w:fill="F7F7F8"/>
        </w:rPr>
        <w:t>ActiveMQ</w:t>
      </w:r>
      <w:r w:rsidR="00ED5975">
        <w:rPr>
          <w:rFonts w:ascii="Cambria" w:hAnsi="Cambria" w:cs="Segoe UI"/>
          <w:b/>
          <w:bCs/>
          <w:color w:val="374151"/>
          <w:shd w:val="clear" w:color="auto" w:fill="F7F7F8"/>
        </w:rPr>
        <w:t xml:space="preserve">, </w:t>
      </w:r>
      <w:r w:rsidRPr="00734E7A" w:rsidR="00FF5DC6">
        <w:rPr>
          <w:rFonts w:ascii="Cambria" w:hAnsi="Cambria" w:cs="Segoe UI"/>
          <w:b/>
          <w:bCs/>
          <w:color w:val="374151"/>
          <w:shd w:val="clear" w:color="auto" w:fill="F7F7F8"/>
        </w:rPr>
        <w:t>GitLab</w:t>
      </w:r>
      <w:r w:rsidR="00FF5DC6">
        <w:rPr>
          <w:rFonts w:ascii="Cambria" w:hAnsi="Cambria" w:cs="Segoe UI"/>
          <w:b/>
          <w:bCs/>
          <w:color w:val="374151"/>
          <w:shd w:val="clear" w:color="auto" w:fill="F7F7F8"/>
        </w:rPr>
        <w:t xml:space="preserve">, </w:t>
      </w:r>
      <w:r w:rsidRPr="00734E7A" w:rsidR="00FF5DC6">
        <w:rPr>
          <w:rFonts w:ascii="Cambria" w:hAnsi="Cambria" w:cs="Segoe UI"/>
          <w:b/>
          <w:bCs/>
          <w:color w:val="374151"/>
          <w:shd w:val="clear" w:color="auto" w:fill="F7F7F8"/>
        </w:rPr>
        <w:t>Bitbucket</w:t>
      </w:r>
      <w:r w:rsidR="00FF5DC6">
        <w:rPr>
          <w:rFonts w:ascii="Cambria" w:hAnsi="Cambria" w:cs="Segoe UI"/>
          <w:b/>
          <w:bCs/>
          <w:color w:val="374151"/>
          <w:shd w:val="clear" w:color="auto" w:fill="F7F7F8"/>
        </w:rPr>
        <w:t xml:space="preserve">, </w:t>
      </w:r>
      <w:r w:rsidRPr="00734E7A" w:rsidR="001F58CE">
        <w:rPr>
          <w:rFonts w:ascii="Cambria" w:hAnsi="Cambria" w:cs="Segoe UI"/>
          <w:b/>
          <w:bCs/>
          <w:color w:val="374151"/>
          <w:shd w:val="clear" w:color="auto" w:fill="F7F7F8"/>
        </w:rPr>
        <w:t>Jenkins, Bamboo</w:t>
      </w:r>
      <w:r w:rsidR="001F58CE">
        <w:rPr>
          <w:rFonts w:ascii="Cambria" w:hAnsi="Cambria" w:cs="Segoe UI"/>
          <w:b/>
          <w:bCs/>
          <w:color w:val="374151"/>
          <w:shd w:val="clear" w:color="auto" w:fill="F7F7F8"/>
        </w:rPr>
        <w:t xml:space="preserve">, </w:t>
      </w:r>
      <w:r w:rsidRPr="00734E7A" w:rsidR="001F58CE">
        <w:rPr>
          <w:rFonts w:ascii="Cambria" w:hAnsi="Cambria" w:cs="Segoe UI"/>
          <w:b/>
          <w:bCs/>
          <w:color w:val="374151"/>
          <w:shd w:val="clear" w:color="auto" w:fill="F7F7F8"/>
        </w:rPr>
        <w:t>New Relic, Splunk</w:t>
      </w:r>
      <w:r w:rsidR="001F58CE">
        <w:rPr>
          <w:rFonts w:ascii="Cambria" w:hAnsi="Cambria" w:cs="Segoe UI"/>
          <w:b/>
          <w:bCs/>
          <w:color w:val="374151"/>
          <w:shd w:val="clear" w:color="auto" w:fill="F7F7F8"/>
        </w:rPr>
        <w:t>, Jira</w:t>
      </w:r>
    </w:p>
    <w:p w:rsidR="005415BF">
      <w:pPr>
        <w:tabs>
          <w:tab w:val="left" w:pos="4410"/>
        </w:tabs>
        <w:spacing w:before="20"/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</w:p>
    <w:p w:rsidR="00383DB1">
      <w:r w:rsidRPr="00621E71">
        <w:rPr>
          <w:rFonts w:ascii="Cambria" w:hAnsi="Cambria" w:cs="Calibri"/>
          <w:b/>
        </w:rPr>
        <w:t>P</w:t>
      </w:r>
      <w:r>
        <w:rPr>
          <w:rFonts w:ascii="Cambria" w:hAnsi="Cambria" w:cs="Calibri"/>
          <w:b/>
        </w:rPr>
        <w:t>rofessional Summary</w:t>
      </w:r>
      <w:r w:rsidRPr="00DE7A6D">
        <w:rPr>
          <w:rFonts w:ascii="Cambria" w:hAnsi="Cambria" w:cs="Calibri"/>
          <w:b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</w:p>
    <w:p w:rsidR="00383DB1">
      <w:pPr>
        <w:rPr>
          <w:rFonts w:ascii="Calibri" w:hAnsi="Calibri" w:cs="Calibri"/>
          <w:sz w:val="20"/>
          <w:szCs w:val="20"/>
          <w:lang w:val="en-IN" w:eastAsia="en-IN"/>
        </w:rPr>
      </w:pPr>
      <w:r>
        <w:rPr>
          <w:rFonts w:ascii="Calibri" w:hAnsi="Calibri" w:cs="Calibri"/>
          <w:noProof/>
          <w:sz w:val="20"/>
          <w:szCs w:val="20"/>
          <w:lang w:eastAsia="en-US"/>
        </w:rPr>
        <w:drawing>
          <wp:inline distT="0" distB="0" distL="0" distR="0">
            <wp:extent cx="6652260" cy="99060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2187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" t="-2000" r="-34" b="-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990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DB1">
      <w:pPr>
        <w:pStyle w:val="NormalWeb"/>
        <w:overflowPunct w:val="0"/>
        <w:autoSpaceDE w:val="0"/>
        <w:spacing w:before="5" w:after="0"/>
        <w:ind w:left="360"/>
        <w:jc w:val="both"/>
        <w:textAlignment w:val="baseline"/>
        <w:rPr>
          <w:rFonts w:ascii="Calibri" w:hAnsi="Calibri" w:cs="Calibri"/>
          <w:sz w:val="20"/>
          <w:szCs w:val="20"/>
          <w:lang w:val="en-IN" w:eastAsia="en-IN"/>
        </w:rPr>
      </w:pPr>
    </w:p>
    <w:p w:rsidR="00383DB1" w:rsidRPr="006231FF" w:rsidP="006231FF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207BC6">
        <w:rPr>
          <w:rFonts w:ascii="Cambria" w:hAnsi="Cambria" w:cs="Segoe UI"/>
          <w:color w:val="374151"/>
          <w:shd w:val="clear" w:color="auto" w:fill="F7F7F8"/>
        </w:rPr>
        <w:t>Developed and maintained</w:t>
      </w:r>
      <w:r w:rsidR="00AC57FC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207BC6" w:rsidR="00A10F0D">
        <w:rPr>
          <w:rFonts w:ascii="Cambria" w:hAnsi="Cambria" w:cs="Segoe UI"/>
          <w:color w:val="374151"/>
          <w:shd w:val="clear" w:color="auto" w:fill="F7F7F8"/>
        </w:rPr>
        <w:t>multiple</w:t>
      </w:r>
      <w:r w:rsidR="00AC57FC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6231FF" w:rsidR="00DE76E0">
        <w:rPr>
          <w:rFonts w:ascii="Cambria" w:hAnsi="Cambria" w:cs="Segoe UI"/>
          <w:color w:val="374151"/>
          <w:shd w:val="clear" w:color="auto" w:fill="F7F7F8"/>
        </w:rPr>
        <w:t>micro</w:t>
      </w:r>
      <w:r w:rsidR="00AC57FC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6231FF" w:rsidR="00DE76E0">
        <w:rPr>
          <w:rFonts w:ascii="Cambria" w:hAnsi="Cambria" w:cs="Segoe UI"/>
          <w:color w:val="374151"/>
          <w:shd w:val="clear" w:color="auto" w:fill="F7F7F8"/>
        </w:rPr>
        <w:t xml:space="preserve">services using Java, Spring </w:t>
      </w:r>
      <w:r w:rsidRPr="006231FF" w:rsidR="00AC57FC">
        <w:rPr>
          <w:rFonts w:ascii="Cambria" w:hAnsi="Cambria" w:cs="Segoe UI"/>
          <w:color w:val="374151"/>
          <w:shd w:val="clear" w:color="auto" w:fill="F7F7F8"/>
        </w:rPr>
        <w:t>Boot,</w:t>
      </w:r>
      <w:r w:rsidRPr="00A10F0D" w:rsidR="00AC57FC">
        <w:rPr>
          <w:rFonts w:ascii="Cambria" w:hAnsi="Cambria" w:cs="Segoe UI"/>
          <w:color w:val="374151"/>
          <w:shd w:val="clear" w:color="auto" w:fill="F7F7F8"/>
        </w:rPr>
        <w:t xml:space="preserve"> Spring</w:t>
      </w:r>
      <w:r w:rsidRPr="00A10F0D" w:rsidR="00A10F0D">
        <w:rPr>
          <w:rFonts w:ascii="Cambria" w:hAnsi="Cambria" w:cs="Segoe UI"/>
          <w:color w:val="374151"/>
          <w:shd w:val="clear" w:color="auto" w:fill="F7F7F8"/>
        </w:rPr>
        <w:t xml:space="preserve"> Cloud</w:t>
      </w:r>
      <w:r w:rsidR="00A10F0D">
        <w:rPr>
          <w:rFonts w:ascii="Cambria" w:hAnsi="Cambria" w:cs="Segoe UI"/>
          <w:color w:val="374151"/>
          <w:shd w:val="clear" w:color="auto" w:fill="F7F7F8"/>
        </w:rPr>
        <w:t>,</w:t>
      </w:r>
      <w:r w:rsidR="00AC57FC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6231FF" w:rsidR="00326B02">
        <w:rPr>
          <w:rFonts w:ascii="Cambria" w:hAnsi="Cambria" w:cs="Segoe UI"/>
          <w:color w:val="374151"/>
          <w:shd w:val="clear" w:color="auto" w:fill="F7F7F8"/>
        </w:rPr>
        <w:t>AWS,</w:t>
      </w:r>
      <w:r w:rsidR="00AC57FC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6231FF" w:rsidR="00D0023B">
        <w:rPr>
          <w:rFonts w:ascii="Cambria" w:hAnsi="Cambria" w:cs="Segoe UI"/>
          <w:color w:val="374151"/>
          <w:shd w:val="clear" w:color="auto" w:fill="F7F7F8"/>
        </w:rPr>
        <w:t>and</w:t>
      </w:r>
      <w:r w:rsidR="00D0023B">
        <w:rPr>
          <w:rFonts w:ascii="Cambria" w:hAnsi="Cambria" w:cs="Segoe UI"/>
          <w:color w:val="374151"/>
          <w:shd w:val="clear" w:color="auto" w:fill="F7F7F8"/>
        </w:rPr>
        <w:t xml:space="preserve"> PCF</w:t>
      </w:r>
      <w:r w:rsidRPr="006231FF" w:rsidR="00DE76E0">
        <w:rPr>
          <w:rFonts w:ascii="Cambria" w:hAnsi="Cambria" w:cs="Segoe UI"/>
          <w:color w:val="374151"/>
          <w:shd w:val="clear" w:color="auto" w:fill="F7F7F8"/>
        </w:rPr>
        <w:t>.</w:t>
      </w:r>
    </w:p>
    <w:p w:rsidR="00DE76E0" w:rsidP="006231FF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207BC6">
        <w:rPr>
          <w:rFonts w:ascii="Cambria" w:hAnsi="Cambria" w:cs="Segoe UI"/>
          <w:color w:val="374151"/>
          <w:shd w:val="clear" w:color="auto" w:fill="F7F7F8"/>
        </w:rPr>
        <w:t>Designed and implemented</w:t>
      </w:r>
      <w:r w:rsidR="00AC57FC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6231FF" w:rsidR="00AC57FC">
        <w:rPr>
          <w:rFonts w:ascii="Cambria" w:hAnsi="Cambria" w:cs="Segoe UI"/>
          <w:color w:val="374151"/>
          <w:shd w:val="clear" w:color="auto" w:fill="F7F7F8"/>
        </w:rPr>
        <w:t>Restful</w:t>
      </w:r>
      <w:r w:rsidRPr="006231FF">
        <w:rPr>
          <w:rFonts w:ascii="Cambria" w:hAnsi="Cambria" w:cs="Segoe UI"/>
          <w:color w:val="374151"/>
          <w:shd w:val="clear" w:color="auto" w:fill="F7F7F8"/>
        </w:rPr>
        <w:t xml:space="preserve"> APIs for internal and external use.</w:t>
      </w:r>
    </w:p>
    <w:p w:rsidR="001F2AA7" w:rsidP="00C632F2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  <w:lang w:val="en-AU"/>
        </w:rPr>
      </w:pPr>
      <w:r w:rsidRPr="00207BC6">
        <w:rPr>
          <w:rFonts w:ascii="Cambria" w:hAnsi="Cambria" w:cs="Segoe UI"/>
          <w:color w:val="374151"/>
          <w:shd w:val="clear" w:color="auto" w:fill="F7F7F8"/>
        </w:rPr>
        <w:t xml:space="preserve">Developed </w:t>
      </w:r>
      <w:r w:rsidRPr="00C632F2">
        <w:rPr>
          <w:rFonts w:ascii="Cambria" w:hAnsi="Cambria" w:cs="Segoe UI"/>
          <w:color w:val="374151"/>
          <w:shd w:val="clear" w:color="auto" w:fill="F7F7F8"/>
        </w:rPr>
        <w:t xml:space="preserve">API proxies in APIGEE for the </w:t>
      </w:r>
      <w:r w:rsidRPr="00C632F2" w:rsidR="00AC57FC">
        <w:rPr>
          <w:rFonts w:ascii="Cambria" w:hAnsi="Cambria" w:cs="Segoe UI"/>
          <w:color w:val="374151"/>
          <w:shd w:val="clear" w:color="auto" w:fill="F7F7F8"/>
        </w:rPr>
        <w:t>micro services</w:t>
      </w:r>
      <w:r w:rsidRPr="00C632F2">
        <w:rPr>
          <w:rFonts w:ascii="Cambria" w:hAnsi="Cambria" w:cs="Segoe UI"/>
          <w:color w:val="374151"/>
          <w:shd w:val="clear" w:color="auto" w:fill="F7F7F8"/>
        </w:rPr>
        <w:t xml:space="preserve"> API Management</w:t>
      </w:r>
      <w:r>
        <w:rPr>
          <w:rFonts w:ascii="Cambria" w:hAnsi="Cambria" w:cs="Segoe UI"/>
          <w:color w:val="374151"/>
          <w:shd w:val="clear" w:color="auto" w:fill="F7F7F8"/>
          <w:lang w:val="en-AU"/>
        </w:rPr>
        <w:t>.</w:t>
      </w:r>
    </w:p>
    <w:p w:rsidR="00FD7F35" w:rsidP="00FD7F35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362E03">
        <w:rPr>
          <w:rFonts w:ascii="Cambria" w:hAnsi="Cambria" w:cs="Segoe UI"/>
          <w:color w:val="374151"/>
          <w:shd w:val="clear" w:color="auto" w:fill="F7F7F8"/>
        </w:rPr>
        <w:t>Utilized best practices and industry standards to create efficient CI/CD pipelines, automating build, testing, and deployment processes.</w:t>
      </w:r>
    </w:p>
    <w:p w:rsidR="00651183" w:rsidRPr="00651183" w:rsidP="00651183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651183">
        <w:rPr>
          <w:rFonts w:ascii="Cambria" w:hAnsi="Cambria" w:cs="Segoe UI"/>
          <w:color w:val="374151"/>
          <w:shd w:val="clear" w:color="auto" w:fill="F7F7F8"/>
        </w:rPr>
        <w:t>Deployed micro</w:t>
      </w:r>
      <w:r w:rsidR="00AC57FC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651183">
        <w:rPr>
          <w:rFonts w:ascii="Cambria" w:hAnsi="Cambria" w:cs="Segoe UI"/>
          <w:color w:val="374151"/>
          <w:shd w:val="clear" w:color="auto" w:fill="F7F7F8"/>
        </w:rPr>
        <w:t>services on various environments, including development, staging, and production, ensuring consistent and reliable deployment processes.</w:t>
      </w:r>
    </w:p>
    <w:p w:rsidR="00760FE3" w:rsidRPr="00362E03" w:rsidP="00651183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651183">
        <w:rPr>
          <w:rFonts w:ascii="Cambria" w:hAnsi="Cambria" w:cs="Segoe UI"/>
          <w:color w:val="374151"/>
          <w:shd w:val="clear" w:color="auto" w:fill="F7F7F8"/>
        </w:rPr>
        <w:t xml:space="preserve">Utilized containerization technologies, such as </w:t>
      </w:r>
      <w:r w:rsidRPr="00651183" w:rsidR="00AC57FC">
        <w:rPr>
          <w:rFonts w:ascii="Cambria" w:hAnsi="Cambria" w:cs="Segoe UI"/>
          <w:color w:val="374151"/>
          <w:shd w:val="clear" w:color="auto" w:fill="F7F7F8"/>
        </w:rPr>
        <w:t>Decker</w:t>
      </w:r>
      <w:r w:rsidRPr="00651183">
        <w:rPr>
          <w:rFonts w:ascii="Cambria" w:hAnsi="Cambria" w:cs="Segoe UI"/>
          <w:color w:val="374151"/>
          <w:shd w:val="clear" w:color="auto" w:fill="F7F7F8"/>
        </w:rPr>
        <w:t>, to package and deploy micro</w:t>
      </w:r>
      <w:r w:rsidR="00AC57FC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651183">
        <w:rPr>
          <w:rFonts w:ascii="Cambria" w:hAnsi="Cambria" w:cs="Segoe UI"/>
          <w:color w:val="374151"/>
          <w:shd w:val="clear" w:color="auto" w:fill="F7F7F8"/>
        </w:rPr>
        <w:t>services, enabling portability and scalability across different environments.</w:t>
      </w:r>
    </w:p>
    <w:p w:rsidR="00FD7F35" w:rsidRPr="003A2C8F" w:rsidP="003A2C8F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215CBE">
        <w:rPr>
          <w:rFonts w:ascii="Cambria" w:hAnsi="Cambria" w:cs="Segoe UI"/>
          <w:color w:val="374151"/>
          <w:shd w:val="clear" w:color="auto" w:fill="F7F7F8"/>
        </w:rPr>
        <w:t xml:space="preserve">Participated </w:t>
      </w:r>
      <w:r w:rsidRPr="006231FF">
        <w:rPr>
          <w:rFonts w:ascii="Cambria" w:hAnsi="Cambria" w:cs="Segoe UI"/>
          <w:color w:val="374151"/>
          <w:shd w:val="clear" w:color="auto" w:fill="F7F7F8"/>
        </w:rPr>
        <w:t>in code reviews and provide constructive feedback to ensure high-quality code.</w:t>
      </w:r>
    </w:p>
    <w:p w:rsidR="00700FAA" w:rsidP="006231FF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215CBE">
        <w:rPr>
          <w:rFonts w:ascii="Cambria" w:hAnsi="Cambria" w:cs="Segoe UI"/>
          <w:color w:val="374151"/>
          <w:shd w:val="clear" w:color="auto" w:fill="F7F7F8"/>
        </w:rPr>
        <w:t>Collaborated with cross-functional teams to gather requirements and translate them into technical specifications.</w:t>
      </w:r>
    </w:p>
    <w:p w:rsidR="007D591B" w:rsidRPr="006231FF" w:rsidP="006231FF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7D591B">
        <w:rPr>
          <w:rFonts w:ascii="Cambria" w:hAnsi="Cambria" w:cs="Segoe UI"/>
          <w:color w:val="374151"/>
          <w:shd w:val="clear" w:color="auto" w:fill="F7F7F8"/>
        </w:rPr>
        <w:t>Training and mentoring new team member</w:t>
      </w:r>
      <w:r w:rsidR="002451D5">
        <w:rPr>
          <w:rFonts w:ascii="Cambria" w:hAnsi="Cambria" w:cs="Segoe UI"/>
          <w:color w:val="374151"/>
          <w:shd w:val="clear" w:color="auto" w:fill="F7F7F8"/>
        </w:rPr>
        <w:t>s</w:t>
      </w:r>
      <w:r w:rsidRPr="007D591B">
        <w:rPr>
          <w:rFonts w:ascii="Cambria" w:hAnsi="Cambria" w:cs="Segoe UI"/>
          <w:color w:val="374151"/>
          <w:shd w:val="clear" w:color="auto" w:fill="F7F7F8"/>
        </w:rPr>
        <w:t xml:space="preserve"> and provide knowledge transfer, get ready for production support and work closely with the</w:t>
      </w:r>
      <w:r w:rsidR="002451D5">
        <w:rPr>
          <w:rFonts w:ascii="Cambria" w:hAnsi="Cambria" w:cs="Segoe UI"/>
          <w:color w:val="374151"/>
          <w:shd w:val="clear" w:color="auto" w:fill="F7F7F8"/>
        </w:rPr>
        <w:t>m.</w:t>
      </w:r>
    </w:p>
    <w:p w:rsidR="006231FF" w:rsidP="006231FF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6231FF">
        <w:rPr>
          <w:rFonts w:ascii="Cambria" w:hAnsi="Cambria" w:cs="Segoe UI"/>
          <w:color w:val="374151"/>
          <w:shd w:val="clear" w:color="auto" w:fill="F7F7F8"/>
        </w:rPr>
        <w:t>Collaborated with stakeholders to understand project requirements and deliver software solutions on time.</w:t>
      </w:r>
    </w:p>
    <w:p w:rsidR="001C0815" w:rsidRPr="001C0815" w:rsidP="004419BF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1C0815">
        <w:rPr>
          <w:rFonts w:ascii="Cambria" w:hAnsi="Cambria" w:cs="Segoe UI"/>
          <w:color w:val="374151"/>
          <w:shd w:val="clear" w:color="auto" w:fill="F7F7F8"/>
        </w:rPr>
        <w:t>Investigated and resolved production issues in a timely manner, ensuring minimal impact on operations and customer experience.</w:t>
      </w:r>
    </w:p>
    <w:p w:rsidR="009045A3" w:rsidRPr="004419BF" w:rsidP="004419BF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  <w:lang w:val="en-AU"/>
        </w:rPr>
      </w:pPr>
      <w:r w:rsidRPr="00016100">
        <w:rPr>
          <w:rFonts w:ascii="Cambria" w:hAnsi="Cambria" w:cs="Segoe UI"/>
          <w:color w:val="374151"/>
          <w:shd w:val="clear" w:color="auto" w:fill="F7F7F8"/>
        </w:rPr>
        <w:t>Working in agile development team as a lead</w:t>
      </w:r>
      <w:r w:rsidR="004419BF">
        <w:rPr>
          <w:rFonts w:ascii="Cambria" w:hAnsi="Cambria" w:cs="Segoe UI"/>
          <w:color w:val="374151"/>
          <w:shd w:val="clear" w:color="auto" w:fill="F7F7F8"/>
        </w:rPr>
        <w:t xml:space="preserve"> and </w:t>
      </w:r>
      <w:r w:rsidR="00493A58">
        <w:rPr>
          <w:rFonts w:ascii="Cambria" w:hAnsi="Cambria" w:cs="Segoe UI"/>
          <w:color w:val="374151"/>
          <w:shd w:val="clear" w:color="auto" w:fill="F7F7F8"/>
          <w:lang w:val="en-AU"/>
        </w:rPr>
        <w:t xml:space="preserve">responsible </w:t>
      </w:r>
      <w:r w:rsidRPr="004419BF" w:rsidR="004419BF">
        <w:rPr>
          <w:rFonts w:ascii="Cambria" w:hAnsi="Cambria" w:cs="Segoe UI"/>
          <w:color w:val="374151"/>
          <w:shd w:val="clear" w:color="auto" w:fill="F7F7F8"/>
        </w:rPr>
        <w:t>for an end-to-end deliverable</w:t>
      </w:r>
      <w:r w:rsidR="004419BF">
        <w:rPr>
          <w:rFonts w:ascii="Cambria" w:hAnsi="Cambria" w:cs="Segoe UI"/>
          <w:color w:val="374151"/>
          <w:shd w:val="clear" w:color="auto" w:fill="F7F7F8"/>
          <w:lang w:val="en-AU"/>
        </w:rPr>
        <w:t>.</w:t>
      </w:r>
    </w:p>
    <w:p w:rsidR="00383DB1">
      <w:pPr>
        <w:rPr>
          <w:rFonts w:ascii="Calibri" w:hAnsi="Calibri" w:cs="Calibri"/>
          <w:b/>
          <w:color w:val="000000"/>
          <w:sz w:val="20"/>
          <w:szCs w:val="20"/>
        </w:rPr>
      </w:pPr>
    </w:p>
    <w:p w:rsidR="00D02CCF">
      <w:pPr>
        <w:rPr>
          <w:rFonts w:ascii="Calibri" w:hAnsi="Calibri" w:cs="Calibri"/>
          <w:b/>
          <w:color w:val="000000"/>
          <w:sz w:val="20"/>
          <w:szCs w:val="20"/>
        </w:rPr>
      </w:pPr>
    </w:p>
    <w:p w:rsidR="00383DB1">
      <w:pPr>
        <w:rPr>
          <w:rFonts w:ascii="Calibri" w:hAnsi="Calibri" w:cs="Calibri"/>
          <w:b/>
          <w:sz w:val="20"/>
          <w:szCs w:val="20"/>
        </w:rPr>
      </w:pPr>
    </w:p>
    <w:p w:rsidR="00383DB1">
      <w:r w:rsidRPr="00F06771">
        <w:rPr>
          <w:rFonts w:ascii="Cambria" w:hAnsi="Cambria" w:cs="Calibri"/>
          <w:b/>
        </w:rPr>
        <w:t>E</w:t>
      </w:r>
      <w:r w:rsidR="00BD730A">
        <w:rPr>
          <w:rFonts w:ascii="Cambria" w:hAnsi="Cambria" w:cs="Calibri"/>
          <w:b/>
        </w:rPr>
        <w:t>ducation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</w:p>
    <w:p w:rsidR="00383DB1">
      <w:pPr>
        <w:rPr>
          <w:rFonts w:ascii="Calibri" w:hAnsi="Calibri" w:cs="Calibri"/>
          <w:sz w:val="20"/>
          <w:szCs w:val="20"/>
          <w:lang w:val="en-IN" w:eastAsia="en-IN"/>
        </w:rPr>
      </w:pPr>
      <w:r>
        <w:rPr>
          <w:rFonts w:ascii="Calibri" w:hAnsi="Calibri" w:cs="Calibri"/>
          <w:noProof/>
          <w:sz w:val="20"/>
          <w:szCs w:val="20"/>
          <w:lang w:eastAsia="en-US"/>
        </w:rPr>
        <w:drawing>
          <wp:inline distT="0" distB="0" distL="0" distR="0">
            <wp:extent cx="6659880" cy="99060"/>
            <wp:effectExtent l="0" t="0" r="0" b="0"/>
            <wp:docPr id="684061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03321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" t="-2000" r="-34" b="-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990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DB1">
      <w:pPr>
        <w:spacing w:before="20"/>
        <w:jc w:val="both"/>
        <w:rPr>
          <w:rFonts w:ascii="Calibri" w:hAnsi="Calibri" w:cs="Calibri"/>
          <w:sz w:val="20"/>
          <w:szCs w:val="20"/>
          <w:lang w:val="en-IN" w:eastAsia="en-IN"/>
        </w:rPr>
      </w:pPr>
    </w:p>
    <w:p w:rsidR="00F20DC6" w:rsidP="00F20DC6">
      <w:pPr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70"/>
        </w:tabs>
        <w:suppressAutoHyphens w:val="0"/>
        <w:spacing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B Tech from Jawaharlal Nehru Technological University, Kakinada </w:t>
      </w:r>
    </w:p>
    <w:p w:rsidR="00211CC2" w:rsidP="00F20DC6">
      <w:pPr>
        <w:spacing w:before="20"/>
        <w:jc w:val="both"/>
        <w:rPr>
          <w:rFonts w:ascii="Calibri" w:hAnsi="Calibri" w:cs="Calibri"/>
          <w:sz w:val="20"/>
          <w:szCs w:val="20"/>
        </w:rPr>
      </w:pPr>
      <w:r>
        <w:rPr>
          <w:rFonts w:ascii="Cambria" w:eastAsia="Cambria" w:hAnsi="Cambria" w:cs="Cambria"/>
        </w:rPr>
        <w:t xml:space="preserve">             Kakinada - 533</w:t>
      </w:r>
      <w:r w:rsidR="00F20DC6">
        <w:rPr>
          <w:rFonts w:ascii="Cambria" w:eastAsia="Cambria" w:hAnsi="Cambria" w:cs="Cambria"/>
        </w:rPr>
        <w:t>003</w:t>
      </w:r>
      <w:r>
        <w:rPr>
          <w:rFonts w:ascii="Cambria" w:eastAsia="Cambria" w:hAnsi="Cambria" w:cs="Cambria"/>
        </w:rPr>
        <w:t>, Andhra</w:t>
      </w:r>
      <w:r w:rsidR="00F20DC6">
        <w:rPr>
          <w:rFonts w:ascii="Cambria" w:eastAsia="Cambria" w:hAnsi="Cambria" w:cs="Cambria"/>
        </w:rPr>
        <w:t xml:space="preserve"> Pradesh. During 2013-2017.</w:t>
      </w:r>
    </w:p>
    <w:p w:rsidR="004652D5" w:rsidP="00211CC2">
      <w:pPr>
        <w:spacing w:before="20"/>
        <w:jc w:val="both"/>
        <w:rPr>
          <w:rFonts w:ascii="Calibri" w:hAnsi="Calibri" w:cs="Calibri"/>
          <w:sz w:val="20"/>
          <w:szCs w:val="20"/>
        </w:rPr>
      </w:pPr>
    </w:p>
    <w:p w:rsidR="00115033" w:rsidP="00211CC2">
      <w:pPr>
        <w:spacing w:before="20"/>
        <w:jc w:val="both"/>
        <w:rPr>
          <w:rFonts w:ascii="Calibri" w:hAnsi="Calibri" w:cs="Calibri"/>
          <w:sz w:val="20"/>
          <w:szCs w:val="20"/>
        </w:rPr>
      </w:pPr>
    </w:p>
    <w:p w:rsidR="00115033" w:rsidP="00211CC2">
      <w:pPr>
        <w:spacing w:before="20"/>
        <w:jc w:val="both"/>
        <w:rPr>
          <w:rFonts w:ascii="Calibri" w:hAnsi="Calibri" w:cs="Calibri"/>
          <w:sz w:val="20"/>
          <w:szCs w:val="20"/>
        </w:rPr>
      </w:pPr>
    </w:p>
    <w:p w:rsidR="00115033" w:rsidP="00211CC2">
      <w:pPr>
        <w:spacing w:before="20"/>
        <w:jc w:val="both"/>
        <w:rPr>
          <w:rFonts w:ascii="Calibri" w:hAnsi="Calibri" w:cs="Calibri"/>
          <w:sz w:val="20"/>
          <w:szCs w:val="20"/>
        </w:rPr>
      </w:pPr>
    </w:p>
    <w:p w:rsidR="004652D5" w:rsidP="00211CC2">
      <w:pPr>
        <w:spacing w:before="20"/>
        <w:jc w:val="both"/>
        <w:rPr>
          <w:rFonts w:ascii="Calibri" w:hAnsi="Calibri" w:cs="Calibri"/>
          <w:sz w:val="20"/>
          <w:szCs w:val="20"/>
        </w:rPr>
      </w:pPr>
    </w:p>
    <w:p w:rsidR="00765665" w:rsidP="00765665">
      <w:r w:rsidRPr="00267046">
        <w:rPr>
          <w:rFonts w:ascii="Cambria" w:hAnsi="Cambria" w:cs="Calibri"/>
          <w:b/>
        </w:rPr>
        <w:t>Professional Experience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</w:p>
    <w:p w:rsidR="00765665" w:rsidP="00765665">
      <w:pPr>
        <w:rPr>
          <w:rFonts w:ascii="Calibri" w:hAnsi="Calibri" w:cs="Calibri"/>
          <w:sz w:val="20"/>
          <w:szCs w:val="20"/>
          <w:lang w:val="en-IN" w:eastAsia="en-IN"/>
        </w:rPr>
      </w:pPr>
      <w:r>
        <w:rPr>
          <w:rFonts w:ascii="Calibri" w:hAnsi="Calibri" w:cs="Calibri"/>
          <w:noProof/>
          <w:sz w:val="20"/>
          <w:szCs w:val="20"/>
          <w:lang w:eastAsia="en-US"/>
        </w:rPr>
        <w:drawing>
          <wp:inline distT="0" distB="0" distL="0" distR="0">
            <wp:extent cx="6659880" cy="99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72127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" t="-2000" r="-34" b="-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990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665" w:rsidP="00765665">
      <w:pPr>
        <w:spacing w:before="20"/>
        <w:jc w:val="both"/>
        <w:rPr>
          <w:rFonts w:ascii="Calibri" w:hAnsi="Calibri" w:cs="Calibri"/>
          <w:sz w:val="20"/>
          <w:szCs w:val="20"/>
          <w:lang w:val="en-IN" w:eastAsia="en-IN"/>
        </w:rPr>
      </w:pPr>
    </w:p>
    <w:p w:rsidR="00211CC2" w:rsidRPr="00F20DC6" w:rsidP="00211CC2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F20DC6">
        <w:rPr>
          <w:rFonts w:ascii="Cambria" w:hAnsi="Cambria" w:cs="Segoe UI"/>
          <w:color w:val="374151"/>
          <w:shd w:val="clear" w:color="auto" w:fill="F7F7F8"/>
        </w:rPr>
        <w:t xml:space="preserve">Currently Working as </w:t>
      </w:r>
      <w:r w:rsidRPr="00F20DC6" w:rsidR="0029713B">
        <w:rPr>
          <w:rFonts w:ascii="Cambria" w:hAnsi="Cambria" w:cs="Segoe UI"/>
          <w:color w:val="374151"/>
          <w:shd w:val="clear" w:color="auto" w:fill="F7F7F8"/>
        </w:rPr>
        <w:t>an</w:t>
      </w:r>
      <w:r w:rsidR="00AC57FC">
        <w:rPr>
          <w:rFonts w:ascii="Cambria" w:hAnsi="Cambria" w:cs="Segoe UI"/>
          <w:color w:val="374151"/>
          <w:shd w:val="clear" w:color="auto" w:fill="F7F7F8"/>
        </w:rPr>
        <w:t>d Software Developer</w:t>
      </w:r>
      <w:r w:rsidRPr="00F20DC6">
        <w:rPr>
          <w:rFonts w:ascii="Cambria" w:hAnsi="Cambria" w:cs="Segoe UI"/>
          <w:color w:val="374151"/>
          <w:shd w:val="clear" w:color="auto" w:fill="F7F7F8"/>
        </w:rPr>
        <w:t xml:space="preserve"> at </w:t>
      </w:r>
      <w:r w:rsidRPr="00F20DC6" w:rsidR="00F20DC6">
        <w:rPr>
          <w:rFonts w:ascii="Cambria" w:hAnsi="Cambria" w:cs="Segoe UI"/>
          <w:b/>
          <w:bCs/>
          <w:color w:val="374151"/>
          <w:shd w:val="clear" w:color="auto" w:fill="F7F7F8"/>
        </w:rPr>
        <w:t>TCS</w:t>
      </w:r>
      <w:r w:rsidRPr="00F20DC6">
        <w:rPr>
          <w:rFonts w:ascii="Cambria" w:hAnsi="Cambria" w:cs="Segoe UI"/>
          <w:color w:val="374151"/>
          <w:shd w:val="clear" w:color="auto" w:fill="F7F7F8"/>
        </w:rPr>
        <w:t xml:space="preserve"> </w:t>
      </w:r>
    </w:p>
    <w:p w:rsidR="00211CC2" w:rsidRPr="00C65F64" w:rsidP="00211CC2">
      <w:p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</w:p>
    <w:p w:rsidR="00383DB1" w:rsidRPr="00C65F64">
      <w:pPr>
        <w:rPr>
          <w:rFonts w:ascii="Cambria" w:hAnsi="Cambria" w:cs="Segoe UI"/>
          <w:color w:val="374151"/>
          <w:shd w:val="clear" w:color="auto" w:fill="F7F7F8"/>
        </w:rPr>
      </w:pPr>
      <w:bookmarkStart w:id="0" w:name="_Hlk138677958"/>
      <w:r w:rsidRPr="00C65F64">
        <w:rPr>
          <w:rFonts w:ascii="Cambria" w:hAnsi="Cambria" w:cs="Calibri"/>
          <w:b/>
        </w:rPr>
        <w:t>Projects:</w:t>
      </w:r>
      <w:r w:rsidRPr="00A21386" w:rsidR="00EC3E6F">
        <w:rPr>
          <w:rFonts w:ascii="Cambria" w:hAnsi="Cambria" w:cs="Calibri"/>
          <w:b/>
        </w:rPr>
        <w:t xml:space="preserve"> 1</w:t>
      </w:r>
      <w:r w:rsidRPr="00A21386" w:rsidR="00855793">
        <w:rPr>
          <w:rFonts w:ascii="Cambria" w:hAnsi="Cambria" w:cs="Calibri"/>
          <w:b/>
        </w:rPr>
        <w:t xml:space="preserve"> Service Migration –</w:t>
      </w:r>
      <w:r w:rsidR="00F20DC6">
        <w:rPr>
          <w:rFonts w:ascii="Cambria" w:hAnsi="Cambria" w:cs="Calibri"/>
          <w:b/>
        </w:rPr>
        <w:t>TCS</w:t>
      </w:r>
      <w:r w:rsidRPr="00C65F64" w:rsidR="009A10D5">
        <w:rPr>
          <w:rFonts w:ascii="Cambria" w:hAnsi="Cambria" w:cs="Segoe UI"/>
          <w:noProof/>
          <w:color w:val="374151"/>
          <w:shd w:val="clear" w:color="auto" w:fill="F7F7F8"/>
          <w:lang w:eastAsia="en-US"/>
        </w:rPr>
        <w:drawing>
          <wp:inline distT="0" distB="0" distL="0" distR="0">
            <wp:extent cx="6659880" cy="99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61674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" t="-2000" r="-34" b="-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990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DB1" w:rsidRPr="00071B4C" w:rsidP="00071B4C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C65F64">
        <w:rPr>
          <w:rFonts w:ascii="Cambria" w:hAnsi="Cambria" w:cs="Segoe UI"/>
          <w:color w:val="374151"/>
          <w:shd w:val="clear" w:color="auto" w:fill="F7F7F8"/>
        </w:rPr>
        <w:t xml:space="preserve">Telecom – </w:t>
      </w:r>
      <w:r w:rsidRPr="00F93C36" w:rsidR="00F93C36">
        <w:rPr>
          <w:rFonts w:ascii="Cambria" w:hAnsi="Cambria" w:cs="Segoe UI"/>
          <w:color w:val="374151"/>
          <w:shd w:val="clear" w:color="auto" w:fill="F7F7F8"/>
        </w:rPr>
        <w:t xml:space="preserve">The Telstra Service Migration project is an initiative undertaken by Telstra, a leading telecommunications company, to transition its existing services to new platforms. The project aims to improve service quality, enhance customer experience, and leverage the latest advancements in telecommunications </w:t>
      </w:r>
      <w:r w:rsidRPr="00F93C36" w:rsidR="00F20DC6">
        <w:rPr>
          <w:rFonts w:ascii="Cambria" w:hAnsi="Cambria" w:cs="Segoe UI"/>
          <w:color w:val="374151"/>
          <w:shd w:val="clear" w:color="auto" w:fill="F7F7F8"/>
        </w:rPr>
        <w:t>infrastructure.</w:t>
      </w:r>
      <w:r w:rsidRPr="00071B4C" w:rsidR="00F20DC6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071B4C" w:rsidR="00AC57FC">
        <w:rPr>
          <w:rFonts w:ascii="Cambria" w:hAnsi="Cambria" w:cs="Segoe UI"/>
          <w:color w:val="374151"/>
          <w:shd w:val="clear" w:color="auto" w:fill="F7F7F8"/>
        </w:rPr>
        <w:t>Migration of customer data from legacy to the new technology stacks and reports</w:t>
      </w:r>
      <w:r w:rsidRPr="00071B4C">
        <w:rPr>
          <w:rFonts w:ascii="Cambria" w:hAnsi="Cambria" w:cs="Segoe UI"/>
          <w:color w:val="374151"/>
          <w:shd w:val="clear" w:color="auto" w:fill="F7F7F8"/>
        </w:rPr>
        <w:t xml:space="preserve"> the data every day.</w:t>
      </w:r>
    </w:p>
    <w:bookmarkEnd w:id="0"/>
    <w:p w:rsidR="00383DB1">
      <w:pPr>
        <w:pStyle w:val="ListParagraph"/>
        <w:contextualSpacing/>
        <w:rPr>
          <w:rFonts w:ascii="Calibri" w:eastAsia="Arial" w:hAnsi="Calibri" w:cs="Calibri"/>
          <w:b/>
          <w:sz w:val="20"/>
          <w:szCs w:val="20"/>
        </w:rPr>
      </w:pPr>
    </w:p>
    <w:p w:rsidR="00AA2C2F" w:rsidRPr="00AA2C2F">
      <w:pPr>
        <w:pStyle w:val="ListParagraph"/>
        <w:contextualSpacing/>
        <w:rPr>
          <w:b/>
          <w:bCs/>
        </w:rPr>
      </w:pPr>
      <w:r w:rsidRPr="00AA2C2F">
        <w:rPr>
          <w:b/>
          <w:bCs/>
        </w:rPr>
        <w:t>Part of product development of service migration</w:t>
      </w:r>
      <w:r w:rsidR="00FE2EEE">
        <w:rPr>
          <w:b/>
          <w:bCs/>
          <w:lang w:val="en-AU"/>
        </w:rPr>
        <w:t xml:space="preserve"> application</w:t>
      </w:r>
      <w:r w:rsidRPr="00AA2C2F">
        <w:rPr>
          <w:b/>
          <w:bCs/>
        </w:rPr>
        <w:t>.</w:t>
      </w:r>
    </w:p>
    <w:p w:rsidR="00AA2C2F">
      <w:pPr>
        <w:pStyle w:val="ListParagraph"/>
        <w:contextualSpacing/>
        <w:rPr>
          <w:rFonts w:ascii="Calibri" w:eastAsia="Arial" w:hAnsi="Calibri" w:cs="Calibri"/>
          <w:b/>
          <w:sz w:val="20"/>
          <w:szCs w:val="20"/>
        </w:rPr>
      </w:pPr>
    </w:p>
    <w:p w:rsidR="003E4B35" w:rsidRPr="00C65F64" w:rsidP="003E4B35">
      <w:pPr>
        <w:rPr>
          <w:rFonts w:ascii="Cambria" w:hAnsi="Cambria" w:cs="Segoe UI"/>
          <w:color w:val="374151"/>
          <w:shd w:val="clear" w:color="auto" w:fill="F7F7F8"/>
        </w:rPr>
      </w:pPr>
      <w:r w:rsidRPr="00C65F64">
        <w:rPr>
          <w:rFonts w:ascii="Cambria" w:hAnsi="Cambria" w:cs="Calibri"/>
          <w:b/>
        </w:rPr>
        <w:t>Projects</w:t>
      </w:r>
      <w:r w:rsidRPr="00C65F64" w:rsidR="00AC57FC">
        <w:rPr>
          <w:rFonts w:ascii="Cambria" w:hAnsi="Cambria" w:cs="Calibri"/>
          <w:b/>
        </w:rPr>
        <w:t>:</w:t>
      </w:r>
      <w:r w:rsidR="00AC57FC">
        <w:rPr>
          <w:rFonts w:ascii="Cambria" w:hAnsi="Cambria" w:cs="Calibri"/>
          <w:b/>
        </w:rPr>
        <w:t xml:space="preserve"> 2Customer</w:t>
      </w:r>
      <w:r w:rsidR="005A0AB3">
        <w:rPr>
          <w:rFonts w:ascii="Cambria" w:hAnsi="Cambria" w:cs="Calibri"/>
          <w:b/>
        </w:rPr>
        <w:t xml:space="preserve"> </w:t>
      </w:r>
      <w:r w:rsidR="00E37722">
        <w:rPr>
          <w:rFonts w:ascii="Cambria" w:hAnsi="Cambria" w:cs="Calibri"/>
          <w:b/>
        </w:rPr>
        <w:t>MS</w:t>
      </w:r>
      <w:r w:rsidRPr="00A21386" w:rsidR="00F548BF">
        <w:rPr>
          <w:rFonts w:ascii="Cambria" w:hAnsi="Cambria" w:cs="Calibri"/>
          <w:b/>
        </w:rPr>
        <w:t xml:space="preserve">– </w:t>
      </w:r>
      <w:r w:rsidR="00F20DC6">
        <w:rPr>
          <w:rFonts w:ascii="Cambria" w:hAnsi="Cambria" w:cs="Calibri"/>
          <w:b/>
        </w:rPr>
        <w:t>TCS</w:t>
      </w:r>
    </w:p>
    <w:p w:rsidR="003E4B35" w:rsidRPr="00C65F64" w:rsidP="003E4B35">
      <w:pPr>
        <w:rPr>
          <w:rFonts w:ascii="Cambria" w:hAnsi="Cambria" w:cs="Segoe UI"/>
          <w:color w:val="374151"/>
          <w:shd w:val="clear" w:color="auto" w:fill="F7F7F8"/>
        </w:rPr>
      </w:pPr>
      <w:r w:rsidRPr="00C65F64">
        <w:rPr>
          <w:rFonts w:ascii="Cambria" w:hAnsi="Cambria" w:cs="Segoe UI"/>
          <w:noProof/>
          <w:color w:val="374151"/>
          <w:shd w:val="clear" w:color="auto" w:fill="F7F7F8"/>
          <w:lang w:eastAsia="en-US"/>
        </w:rPr>
        <w:drawing>
          <wp:inline distT="0" distB="0" distL="0" distR="0">
            <wp:extent cx="6659880" cy="99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12889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" t="-2000" r="-34" b="-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990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B35" w:rsidRPr="00075CD3" w:rsidP="00EE420B">
      <w:pPr>
        <w:pStyle w:val="ListParagraph"/>
        <w:numPr>
          <w:ilvl w:val="0"/>
          <w:numId w:val="10"/>
        </w:numPr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  <w:r w:rsidRPr="00C65F64">
        <w:rPr>
          <w:rFonts w:ascii="Cambria" w:hAnsi="Cambria" w:cs="Segoe UI"/>
          <w:color w:val="374151"/>
          <w:shd w:val="clear" w:color="auto" w:fill="F7F7F8"/>
        </w:rPr>
        <w:t xml:space="preserve">Telecom – </w:t>
      </w:r>
      <w:r w:rsidRPr="00EE420B" w:rsidR="00EE420B">
        <w:rPr>
          <w:rFonts w:ascii="Cambria" w:hAnsi="Cambria" w:cs="Segoe UI"/>
          <w:color w:val="374151"/>
          <w:shd w:val="clear" w:color="auto" w:fill="F7F7F8"/>
        </w:rPr>
        <w:t>The project focuses on delivering end-to-end solutions and support to businesses, enabling them to optimize their telecommunications infrastructure and enhance their operational efficiency.</w:t>
      </w:r>
      <w:r w:rsidR="00AC57FC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EE420B" w:rsidR="00EE420B">
        <w:rPr>
          <w:rFonts w:ascii="Cambria" w:hAnsi="Cambria" w:cs="Segoe UI"/>
          <w:color w:val="374151"/>
          <w:shd w:val="clear" w:color="auto" w:fill="F7F7F8"/>
        </w:rPr>
        <w:t>The primary objective of the project is to offer managed services to Telstra's B2B customers, providing them with a range of customized solutions to meet their specific business needs.</w:t>
      </w:r>
    </w:p>
    <w:p w:rsidR="00075CD3" w:rsidRPr="00EE420B" w:rsidP="00075CD3">
      <w:pPr>
        <w:pStyle w:val="ListParagraph"/>
        <w:spacing w:before="20"/>
        <w:jc w:val="both"/>
        <w:rPr>
          <w:rFonts w:ascii="Cambria" w:hAnsi="Cambria" w:cs="Segoe UI"/>
          <w:color w:val="374151"/>
          <w:shd w:val="clear" w:color="auto" w:fill="F7F7F8"/>
        </w:rPr>
      </w:pPr>
    </w:p>
    <w:p w:rsidR="00075CD3" w:rsidRPr="00AA2C2F" w:rsidP="00075CD3">
      <w:pPr>
        <w:pStyle w:val="ListParagraph"/>
        <w:contextualSpacing/>
        <w:rPr>
          <w:b/>
          <w:bCs/>
        </w:rPr>
      </w:pPr>
      <w:r w:rsidRPr="00AA2C2F">
        <w:rPr>
          <w:b/>
          <w:bCs/>
        </w:rPr>
        <w:t xml:space="preserve">Part of product development of </w:t>
      </w:r>
      <w:r>
        <w:rPr>
          <w:b/>
          <w:bCs/>
          <w:lang w:val="en-AU"/>
        </w:rPr>
        <w:t>B2B Customer MS</w:t>
      </w:r>
      <w:r w:rsidR="00FE2EEE">
        <w:rPr>
          <w:b/>
          <w:bCs/>
          <w:lang w:val="en-AU"/>
        </w:rPr>
        <w:t xml:space="preserve"> application</w:t>
      </w:r>
      <w:r w:rsidRPr="00AA2C2F">
        <w:rPr>
          <w:b/>
          <w:bCs/>
        </w:rPr>
        <w:t>.</w:t>
      </w:r>
    </w:p>
    <w:p w:rsidR="00383DB1" w:rsidP="000664AD">
      <w:pPr>
        <w:spacing w:line="360" w:lineRule="auto"/>
        <w:jc w:val="both"/>
      </w:pPr>
    </w:p>
    <w:p w:rsidR="00383DB1" w:rsidP="0050583C">
      <w:pPr>
        <w:spacing w:line="360" w:lineRule="auto"/>
        <w:ind w:left="360"/>
        <w:jc w:val="both"/>
      </w:pPr>
      <w:r w:rsidRPr="00E37040">
        <w:rPr>
          <w:rFonts w:ascii="Cambria" w:hAnsi="Cambria" w:cs="Segoe UI"/>
          <w:color w:val="374151"/>
          <w:shd w:val="clear" w:color="auto" w:fill="F7F7F8"/>
        </w:rPr>
        <w:t>Name:</w:t>
      </w:r>
      <w:r w:rsidR="00861220">
        <w:rPr>
          <w:rFonts w:ascii="Cambria" w:hAnsi="Cambria" w:cs="Segoe UI"/>
          <w:color w:val="374151"/>
          <w:shd w:val="clear" w:color="auto" w:fill="F7F7F8"/>
        </w:rPr>
        <w:t xml:space="preserve"> Bhanu Pasupuleti</w:t>
      </w:r>
      <w:r w:rsidR="00E37040">
        <w:rPr>
          <w:rFonts w:ascii="Cambria" w:hAnsi="Cambria" w:cs="Segoe UI"/>
          <w:color w:val="374151"/>
          <w:shd w:val="clear" w:color="auto" w:fill="F7F7F8"/>
        </w:rPr>
        <w:tab/>
      </w:r>
      <w:r w:rsidR="00E37040">
        <w:rPr>
          <w:rFonts w:ascii="Cambria" w:hAnsi="Cambria" w:cs="Segoe UI"/>
          <w:color w:val="374151"/>
          <w:shd w:val="clear" w:color="auto" w:fill="F7F7F8"/>
        </w:rPr>
        <w:tab/>
      </w:r>
      <w:r w:rsidR="00E37040">
        <w:rPr>
          <w:rFonts w:ascii="Cambria" w:hAnsi="Cambria" w:cs="Segoe UI"/>
          <w:color w:val="374151"/>
          <w:shd w:val="clear" w:color="auto" w:fill="F7F7F8"/>
        </w:rPr>
        <w:tab/>
      </w:r>
      <w:r w:rsidR="00E37040">
        <w:rPr>
          <w:rFonts w:ascii="Cambria" w:hAnsi="Cambria" w:cs="Segoe UI"/>
          <w:color w:val="374151"/>
          <w:shd w:val="clear" w:color="auto" w:fill="F7F7F8"/>
        </w:rPr>
        <w:tab/>
      </w:r>
      <w:r w:rsidRPr="00E37040" w:rsidR="00A417D1">
        <w:rPr>
          <w:rFonts w:ascii="Cambria" w:hAnsi="Cambria" w:cs="Segoe UI"/>
          <w:color w:val="374151"/>
          <w:shd w:val="clear" w:color="auto" w:fill="F7F7F8"/>
        </w:rPr>
        <w:t>Location:</w:t>
      </w:r>
      <w:r w:rsidR="00F20DC6">
        <w:rPr>
          <w:rFonts w:ascii="Cambria" w:hAnsi="Cambria" w:cs="Segoe UI"/>
          <w:color w:val="374151"/>
          <w:shd w:val="clear" w:color="auto" w:fill="F7F7F8"/>
        </w:rPr>
        <w:t xml:space="preserve"> </w:t>
      </w:r>
      <w:r w:rsidRPr="00E37040" w:rsidR="00E37040">
        <w:rPr>
          <w:rFonts w:ascii="Cambria" w:hAnsi="Cambria" w:cs="Segoe UI"/>
          <w:color w:val="374151"/>
          <w:shd w:val="clear" w:color="auto" w:fill="F7F7F8"/>
        </w:rPr>
        <w:t>Hyderabad</w:t>
      </w:r>
    </w:p>
    <w:p w:rsidR="00383DB1">
      <w:pPr>
        <w:pStyle w:val="ListParagraph"/>
        <w:ind w:left="0"/>
        <w:contextualSpacing/>
      </w:pPr>
      <w:bookmarkStart w:id="1" w:name="_PictureBullets"/>
      <w:bookmarkEnd w:id="1"/>
      <w:r>
        <w:pict>
          <v:shape id="_x0000_s1029" type="#_x0000_t75" style="width:1pt;height:1pt;margin-top:0;margin-left:0;position:absolute;z-index:251659264">
            <v:imagedata r:id="rId10"/>
          </v:shape>
        </w:pict>
      </w:r>
    </w:p>
    <w:sectPr w:rsidSect="00F70099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32" w:footer="576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ohit Devanagari">
    <w:altName w:val="Calibri"/>
    <w:charset w:val="01"/>
    <w:family w:val="auto"/>
    <w:pitch w:val="variable"/>
    <w:sig w:usb0="00000000" w:usb1="00000000" w:usb2="00000000" w:usb3="00000000" w:csb0="00000000" w:csb1="00000000"/>
  </w:font>
  <w:font w:name="Noto Serif CJK SC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DB1">
    <w:pPr>
      <w:pStyle w:val="Footer"/>
      <w:rPr>
        <w:lang w:val="en-IN" w:eastAsia="en-IN"/>
      </w:rPr>
    </w:pPr>
    <w:r>
      <w:rPr>
        <w:noProof/>
      </w:rPr>
      <w:pict>
        <v:rect id="Rectangle 1" o:spid="_x0000_s2049" style="width:623.65pt;height:29.9pt;margin-top:2.9pt;margin-left:-5.15pt;mso-position-horizontal-relative:page;mso-position-vertical-relative:page;mso-wrap-style:none;position:absolute;visibility:visible;v-text-anchor:middle;z-index:-251658240" fillcolor="#4bacc6" strokecolor="#f2f2f2" strokeweight="3pt">
          <v:shadow on="t" color="#205867" opacity="32785f" offset="0.99pt,1.76pt"/>
        </v:rect>
      </w:pict>
    </w:r>
    <w:r>
      <w:rPr>
        <w:noProof/>
      </w:rPr>
      <w:pict>
        <v:rect id="Rectangle 2" o:spid="_x0000_s2050" style="width:593.9pt;height:29.9pt;margin-top:0;margin-left:-0.05pt;mso-position-horizontal-relative:page;mso-position-vertical:bottom;mso-position-vertical-relative:page;mso-wrap-style:none;position:absolute;visibility:visible;v-text-anchor:middle;z-index:-251657216" strokecolor="#92cddc" strokeweight="0.99pt">
          <v:fill color2="#b6dde8" focus="100%" type="gradient"/>
          <v:shadow on="t" color="#205867" opacity="32785f" offset="0.99pt,1.76pt"/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DB1"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DB1">
    <w:pPr>
      <w:pStyle w:val="Header"/>
      <w:rPr>
        <w:sz w:val="24"/>
        <w:szCs w:val="24"/>
        <w:lang w:val="en-IN" w:eastAsia="en-IN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DB1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5pt;height:20.25pt" o:bullet="t">
        <v:imagedata r:id="rId1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Jc w:val="left"/>
      <w:pPr>
        <w:tabs>
          <w:tab w:val="num" w:pos="3609"/>
        </w:tabs>
        <w:ind w:left="3609" w:firstLine="0"/>
      </w:pPr>
    </w:lvl>
    <w:lvl w:ilvl="1">
      <w:start w:val="1"/>
      <w:numFmt w:val="none"/>
      <w:pStyle w:val="Heading2"/>
      <w:suff w:val="nothing"/>
      <w:lvlJc w:val="left"/>
      <w:pPr>
        <w:tabs>
          <w:tab w:val="num" w:pos="3609"/>
        </w:tabs>
        <w:ind w:left="3609" w:firstLine="0"/>
      </w:pPr>
    </w:lvl>
    <w:lvl w:ilvl="2">
      <w:start w:val="1"/>
      <w:numFmt w:val="none"/>
      <w:suff w:val="nothing"/>
      <w:lvlJc w:val="left"/>
      <w:pPr>
        <w:tabs>
          <w:tab w:val="num" w:pos="3609"/>
        </w:tabs>
        <w:ind w:left="3609" w:firstLine="0"/>
      </w:pPr>
    </w:lvl>
    <w:lvl w:ilvl="3">
      <w:start w:val="1"/>
      <w:numFmt w:val="none"/>
      <w:suff w:val="nothing"/>
      <w:lvlJc w:val="left"/>
      <w:pPr>
        <w:tabs>
          <w:tab w:val="num" w:pos="3609"/>
        </w:tabs>
        <w:ind w:left="3609" w:firstLine="0"/>
      </w:pPr>
    </w:lvl>
    <w:lvl w:ilvl="4">
      <w:start w:val="1"/>
      <w:numFmt w:val="none"/>
      <w:pStyle w:val="Heading5"/>
      <w:suff w:val="nothing"/>
      <w:lvlJc w:val="left"/>
      <w:pPr>
        <w:tabs>
          <w:tab w:val="num" w:pos="3609"/>
        </w:tabs>
        <w:ind w:left="3609" w:firstLine="0"/>
      </w:pPr>
    </w:lvl>
    <w:lvl w:ilvl="5">
      <w:start w:val="1"/>
      <w:numFmt w:val="none"/>
      <w:suff w:val="nothing"/>
      <w:lvlJc w:val="left"/>
      <w:pPr>
        <w:tabs>
          <w:tab w:val="num" w:pos="3609"/>
        </w:tabs>
        <w:ind w:left="3609" w:firstLine="0"/>
      </w:pPr>
    </w:lvl>
    <w:lvl w:ilvl="6">
      <w:start w:val="1"/>
      <w:numFmt w:val="none"/>
      <w:suff w:val="nothing"/>
      <w:lvlJc w:val="left"/>
      <w:pPr>
        <w:tabs>
          <w:tab w:val="num" w:pos="3609"/>
        </w:tabs>
        <w:ind w:left="3609" w:firstLine="0"/>
      </w:pPr>
    </w:lvl>
    <w:lvl w:ilvl="7">
      <w:start w:val="1"/>
      <w:numFmt w:val="none"/>
      <w:suff w:val="nothing"/>
      <w:lvlJc w:val="left"/>
      <w:pPr>
        <w:tabs>
          <w:tab w:val="num" w:pos="3609"/>
        </w:tabs>
        <w:ind w:left="3609" w:firstLine="0"/>
      </w:pPr>
    </w:lvl>
    <w:lvl w:ilvl="8">
      <w:start w:val="1"/>
      <w:numFmt w:val="none"/>
      <w:suff w:val="nothing"/>
      <w:lvlJc w:val="left"/>
      <w:pPr>
        <w:tabs>
          <w:tab w:val="num" w:pos="3609"/>
        </w:tabs>
        <w:ind w:left="3609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auto"/>
        <w:sz w:val="20"/>
        <w:szCs w:val="20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auto"/>
        <w:sz w:val="20"/>
        <w:szCs w:val="20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•"/>
      <w:lvlJc w:val="left"/>
      <w:pPr>
        <w:tabs>
          <w:tab w:val="num" w:pos="0"/>
        </w:tabs>
        <w:ind w:left="0" w:firstLine="0"/>
      </w:pPr>
      <w:rPr>
        <w:rFonts w:ascii="Liberation Serif" w:hAnsi="Liberation Serif" w:cs="Calibri"/>
        <w:sz w:val="20"/>
        <w:szCs w:val="20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start w:val="0"/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start w:val="0"/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start w:val="0"/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start w:val="0"/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start w:val="0"/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start w:val="0"/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start w:val="0"/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20"/>
        <w:szCs w:val="20"/>
        <w:shd w:val="clear" w:color="auto" w:fill="FFFFFF"/>
      </w:r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000000"/>
        <w:sz w:val="20"/>
        <w:szCs w:val="20"/>
        <w:shd w:val="clear" w:color="auto" w:fill="FFFFFF"/>
        <w:lang w:val="en-US"/>
      </w:r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bullet"/>
      <w:lvlText w:val=""/>
      <w:lvlJc w:val="left"/>
      <w:pPr>
        <w:tabs>
          <w:tab w:val="num" w:pos="0"/>
        </w:tabs>
        <w:ind w:left="786" w:hanging="360"/>
      </w:pPr>
      <w:rPr>
        <w:rFonts w:ascii="Wingdings" w:hAnsi="Wingdings" w:cs="Wingdings" w:hint="default"/>
        <w:color w:val="auto"/>
        <w:sz w:val="20"/>
        <w:szCs w:val="20"/>
      </w:rPr>
    </w:lvl>
  </w:abstractNum>
  <w:abstractNum w:abstractNumId="7">
    <w:nsid w:val="014A2684"/>
    <w:multiLevelType w:val="hybridMultilevel"/>
    <w:tmpl w:val="7D7A10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419573A"/>
    <w:multiLevelType w:val="hybridMultilevel"/>
    <w:tmpl w:val="4988330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5E71975"/>
    <w:multiLevelType w:val="hybridMultilevel"/>
    <w:tmpl w:val="A3E299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97F08D8"/>
    <w:multiLevelType w:val="hybridMultilevel"/>
    <w:tmpl w:val="FDD0CE9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A00575B"/>
    <w:multiLevelType w:val="hybridMultilevel"/>
    <w:tmpl w:val="1A92B26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D7C3B23"/>
    <w:multiLevelType w:val="hybridMultilevel"/>
    <w:tmpl w:val="EF20485C"/>
    <w:lvl w:ilvl="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60179A1"/>
    <w:multiLevelType w:val="hybridMultilevel"/>
    <w:tmpl w:val="DD1E446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44A3753E"/>
    <w:multiLevelType w:val="hybridMultilevel"/>
    <w:tmpl w:val="1BAAB1F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nsid w:val="51F55F57"/>
    <w:multiLevelType w:val="hybridMultilevel"/>
    <w:tmpl w:val="9688780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4B450B8"/>
    <w:multiLevelType w:val="hybridMultilevel"/>
    <w:tmpl w:val="EB6C329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58724EA3"/>
    <w:multiLevelType w:val="hybridMultilevel"/>
    <w:tmpl w:val="0082C6F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D1B26ED"/>
    <w:multiLevelType w:val="multilevel"/>
    <w:tmpl w:val="3B242CF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9">
    <w:nsid w:val="684D150B"/>
    <w:multiLevelType w:val="hybridMultilevel"/>
    <w:tmpl w:val="8BF0F2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DA651E"/>
    <w:multiLevelType w:val="hybridMultilevel"/>
    <w:tmpl w:val="EAEC237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4"/>
  </w:num>
  <w:num w:numId="9">
    <w:abstractNumId w:val="12"/>
  </w:num>
  <w:num w:numId="10">
    <w:abstractNumId w:val="7"/>
  </w:num>
  <w:num w:numId="11">
    <w:abstractNumId w:val="15"/>
  </w:num>
  <w:num w:numId="12">
    <w:abstractNumId w:val="9"/>
  </w:num>
  <w:num w:numId="13">
    <w:abstractNumId w:val="19"/>
  </w:num>
  <w:num w:numId="14">
    <w:abstractNumId w:val="8"/>
  </w:num>
  <w:num w:numId="15">
    <w:abstractNumId w:val="10"/>
  </w:num>
  <w:num w:numId="16">
    <w:abstractNumId w:val="11"/>
  </w:num>
  <w:num w:numId="17">
    <w:abstractNumId w:val="17"/>
  </w:num>
  <w:num w:numId="18">
    <w:abstractNumId w:val="20"/>
  </w:num>
  <w:num w:numId="19">
    <w:abstractNumId w:val="16"/>
  </w:num>
  <w:num w:numId="20">
    <w:abstractNumId w:val="13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EmbedSmartTags/>
  <w:compat/>
  <w:rsids>
    <w:rsidRoot w:val="007543CA"/>
    <w:rsid w:val="00016100"/>
    <w:rsid w:val="0002476A"/>
    <w:rsid w:val="00024EE7"/>
    <w:rsid w:val="00024F28"/>
    <w:rsid w:val="00035768"/>
    <w:rsid w:val="00057006"/>
    <w:rsid w:val="000657C8"/>
    <w:rsid w:val="000664AD"/>
    <w:rsid w:val="00071B4C"/>
    <w:rsid w:val="00075CD3"/>
    <w:rsid w:val="00076C6F"/>
    <w:rsid w:val="000877DF"/>
    <w:rsid w:val="000B730D"/>
    <w:rsid w:val="000E21E3"/>
    <w:rsid w:val="000E5E9E"/>
    <w:rsid w:val="000E7F33"/>
    <w:rsid w:val="00115033"/>
    <w:rsid w:val="0013492A"/>
    <w:rsid w:val="001404F0"/>
    <w:rsid w:val="00140A44"/>
    <w:rsid w:val="0015050E"/>
    <w:rsid w:val="001C0815"/>
    <w:rsid w:val="001D0086"/>
    <w:rsid w:val="001E3622"/>
    <w:rsid w:val="001F2AA7"/>
    <w:rsid w:val="001F58CE"/>
    <w:rsid w:val="00202161"/>
    <w:rsid w:val="00207BC6"/>
    <w:rsid w:val="00211CC2"/>
    <w:rsid w:val="002129A2"/>
    <w:rsid w:val="00215CBE"/>
    <w:rsid w:val="0021622D"/>
    <w:rsid w:val="00231BBB"/>
    <w:rsid w:val="0023637B"/>
    <w:rsid w:val="002451D5"/>
    <w:rsid w:val="00267046"/>
    <w:rsid w:val="00282363"/>
    <w:rsid w:val="00283BF1"/>
    <w:rsid w:val="0029713B"/>
    <w:rsid w:val="002D574E"/>
    <w:rsid w:val="002D7085"/>
    <w:rsid w:val="002E35F8"/>
    <w:rsid w:val="002E398B"/>
    <w:rsid w:val="002F3B6E"/>
    <w:rsid w:val="00310D35"/>
    <w:rsid w:val="00326B02"/>
    <w:rsid w:val="00333CEB"/>
    <w:rsid w:val="00351722"/>
    <w:rsid w:val="00362E03"/>
    <w:rsid w:val="00383DB1"/>
    <w:rsid w:val="00392376"/>
    <w:rsid w:val="003A2C8F"/>
    <w:rsid w:val="003A5407"/>
    <w:rsid w:val="003B0131"/>
    <w:rsid w:val="003C3210"/>
    <w:rsid w:val="003D225D"/>
    <w:rsid w:val="003E2ECA"/>
    <w:rsid w:val="003E4B35"/>
    <w:rsid w:val="004175E7"/>
    <w:rsid w:val="00420FFF"/>
    <w:rsid w:val="004321FC"/>
    <w:rsid w:val="004419BF"/>
    <w:rsid w:val="004442B9"/>
    <w:rsid w:val="0045292A"/>
    <w:rsid w:val="004652D5"/>
    <w:rsid w:val="004712D9"/>
    <w:rsid w:val="00484478"/>
    <w:rsid w:val="0048795E"/>
    <w:rsid w:val="00493A58"/>
    <w:rsid w:val="004A32FF"/>
    <w:rsid w:val="004B0B58"/>
    <w:rsid w:val="004D390C"/>
    <w:rsid w:val="00503E63"/>
    <w:rsid w:val="0050583C"/>
    <w:rsid w:val="00517DA8"/>
    <w:rsid w:val="005275B1"/>
    <w:rsid w:val="005344C8"/>
    <w:rsid w:val="0053594E"/>
    <w:rsid w:val="005415BF"/>
    <w:rsid w:val="005A0AB3"/>
    <w:rsid w:val="005A512B"/>
    <w:rsid w:val="005C0617"/>
    <w:rsid w:val="005C18C6"/>
    <w:rsid w:val="005C49F3"/>
    <w:rsid w:val="005C6A13"/>
    <w:rsid w:val="005E5CDA"/>
    <w:rsid w:val="005F66A2"/>
    <w:rsid w:val="00621AD3"/>
    <w:rsid w:val="00621E71"/>
    <w:rsid w:val="006231FF"/>
    <w:rsid w:val="00632466"/>
    <w:rsid w:val="00651183"/>
    <w:rsid w:val="00694930"/>
    <w:rsid w:val="006969F8"/>
    <w:rsid w:val="006B1B1B"/>
    <w:rsid w:val="006C4DBB"/>
    <w:rsid w:val="006C5C75"/>
    <w:rsid w:val="006E2349"/>
    <w:rsid w:val="006F11FE"/>
    <w:rsid w:val="00700FAA"/>
    <w:rsid w:val="00703314"/>
    <w:rsid w:val="00704DF3"/>
    <w:rsid w:val="00730AF0"/>
    <w:rsid w:val="00734E7A"/>
    <w:rsid w:val="007366B1"/>
    <w:rsid w:val="00744B13"/>
    <w:rsid w:val="007543CA"/>
    <w:rsid w:val="00760FE3"/>
    <w:rsid w:val="007628A8"/>
    <w:rsid w:val="00765665"/>
    <w:rsid w:val="00773E55"/>
    <w:rsid w:val="0078634C"/>
    <w:rsid w:val="007C1358"/>
    <w:rsid w:val="007D591B"/>
    <w:rsid w:val="007D6E7C"/>
    <w:rsid w:val="007D7411"/>
    <w:rsid w:val="007E2522"/>
    <w:rsid w:val="007F0F58"/>
    <w:rsid w:val="007F37D8"/>
    <w:rsid w:val="00810982"/>
    <w:rsid w:val="00842039"/>
    <w:rsid w:val="008549E1"/>
    <w:rsid w:val="00855793"/>
    <w:rsid w:val="00861220"/>
    <w:rsid w:val="00861925"/>
    <w:rsid w:val="008917A9"/>
    <w:rsid w:val="0089471D"/>
    <w:rsid w:val="008C59F5"/>
    <w:rsid w:val="008F5626"/>
    <w:rsid w:val="009045A3"/>
    <w:rsid w:val="0096033F"/>
    <w:rsid w:val="009857F9"/>
    <w:rsid w:val="009A10D5"/>
    <w:rsid w:val="009B71FC"/>
    <w:rsid w:val="009C2664"/>
    <w:rsid w:val="009D410F"/>
    <w:rsid w:val="009D5412"/>
    <w:rsid w:val="009E7B7F"/>
    <w:rsid w:val="00A10F0D"/>
    <w:rsid w:val="00A12884"/>
    <w:rsid w:val="00A13AA1"/>
    <w:rsid w:val="00A209D3"/>
    <w:rsid w:val="00A21386"/>
    <w:rsid w:val="00A417D1"/>
    <w:rsid w:val="00A46476"/>
    <w:rsid w:val="00A56CDE"/>
    <w:rsid w:val="00A66939"/>
    <w:rsid w:val="00A70A92"/>
    <w:rsid w:val="00A71D46"/>
    <w:rsid w:val="00A941FD"/>
    <w:rsid w:val="00AA2C2F"/>
    <w:rsid w:val="00AB6D28"/>
    <w:rsid w:val="00AC57FC"/>
    <w:rsid w:val="00AD23BF"/>
    <w:rsid w:val="00AD5E84"/>
    <w:rsid w:val="00AE34C2"/>
    <w:rsid w:val="00B2332E"/>
    <w:rsid w:val="00B2621F"/>
    <w:rsid w:val="00B3492D"/>
    <w:rsid w:val="00B36E7B"/>
    <w:rsid w:val="00B44BDC"/>
    <w:rsid w:val="00B55A21"/>
    <w:rsid w:val="00B57EEC"/>
    <w:rsid w:val="00B64406"/>
    <w:rsid w:val="00B6775C"/>
    <w:rsid w:val="00B86143"/>
    <w:rsid w:val="00B93B40"/>
    <w:rsid w:val="00BA10A9"/>
    <w:rsid w:val="00BC431C"/>
    <w:rsid w:val="00BD730A"/>
    <w:rsid w:val="00BE7509"/>
    <w:rsid w:val="00C36820"/>
    <w:rsid w:val="00C369C8"/>
    <w:rsid w:val="00C632F2"/>
    <w:rsid w:val="00C65F64"/>
    <w:rsid w:val="00C75EB3"/>
    <w:rsid w:val="00C86275"/>
    <w:rsid w:val="00CB51DB"/>
    <w:rsid w:val="00CC7ED9"/>
    <w:rsid w:val="00CE4528"/>
    <w:rsid w:val="00CF2864"/>
    <w:rsid w:val="00D0023B"/>
    <w:rsid w:val="00D02CCF"/>
    <w:rsid w:val="00D43B18"/>
    <w:rsid w:val="00D6351A"/>
    <w:rsid w:val="00DB7C3C"/>
    <w:rsid w:val="00DC3F78"/>
    <w:rsid w:val="00DC4DCE"/>
    <w:rsid w:val="00DE2B85"/>
    <w:rsid w:val="00DE76E0"/>
    <w:rsid w:val="00DE7A6D"/>
    <w:rsid w:val="00E041B7"/>
    <w:rsid w:val="00E15B0E"/>
    <w:rsid w:val="00E37040"/>
    <w:rsid w:val="00E37722"/>
    <w:rsid w:val="00E53480"/>
    <w:rsid w:val="00E64044"/>
    <w:rsid w:val="00E70588"/>
    <w:rsid w:val="00E71AA4"/>
    <w:rsid w:val="00E7585C"/>
    <w:rsid w:val="00E950EF"/>
    <w:rsid w:val="00EA4A69"/>
    <w:rsid w:val="00EC3D62"/>
    <w:rsid w:val="00EC3E6F"/>
    <w:rsid w:val="00ED5975"/>
    <w:rsid w:val="00EE420B"/>
    <w:rsid w:val="00F06771"/>
    <w:rsid w:val="00F14E44"/>
    <w:rsid w:val="00F20DC6"/>
    <w:rsid w:val="00F2310C"/>
    <w:rsid w:val="00F52168"/>
    <w:rsid w:val="00F548BF"/>
    <w:rsid w:val="00F61EBD"/>
    <w:rsid w:val="00F70099"/>
    <w:rsid w:val="00F93C36"/>
    <w:rsid w:val="00FA24C4"/>
    <w:rsid w:val="00FC4D23"/>
    <w:rsid w:val="00FD7F35"/>
    <w:rsid w:val="00FE2EEE"/>
    <w:rsid w:val="00FF5DC6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665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rsid w:val="00F70099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F70099"/>
    <w:pPr>
      <w:keepNext/>
      <w:numPr>
        <w:ilvl w:val="1"/>
        <w:numId w:val="1"/>
      </w:numPr>
      <w:spacing w:line="300" w:lineRule="auto"/>
      <w:outlineLvl w:val="1"/>
    </w:pPr>
    <w:rPr>
      <w:rFonts w:ascii="Garamond" w:hAnsi="Garamond" w:cs="Garamond"/>
      <w:bCs/>
      <w:iCs/>
      <w:szCs w:val="20"/>
    </w:rPr>
  </w:style>
  <w:style w:type="paragraph" w:styleId="Heading5">
    <w:name w:val="heading 5"/>
    <w:basedOn w:val="Normal"/>
    <w:next w:val="Normal"/>
    <w:qFormat/>
    <w:rsid w:val="00F7009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F70099"/>
  </w:style>
  <w:style w:type="character" w:customStyle="1" w:styleId="WW8Num1z1">
    <w:name w:val="WW8Num1z1"/>
    <w:rsid w:val="00F70099"/>
  </w:style>
  <w:style w:type="character" w:customStyle="1" w:styleId="WW8Num1z2">
    <w:name w:val="WW8Num1z2"/>
    <w:rsid w:val="00F70099"/>
  </w:style>
  <w:style w:type="character" w:customStyle="1" w:styleId="WW8Num1z3">
    <w:name w:val="WW8Num1z3"/>
    <w:rsid w:val="00F70099"/>
  </w:style>
  <w:style w:type="character" w:customStyle="1" w:styleId="WW8Num1z4">
    <w:name w:val="WW8Num1z4"/>
    <w:rsid w:val="00F70099"/>
  </w:style>
  <w:style w:type="character" w:customStyle="1" w:styleId="WW8Num1z5">
    <w:name w:val="WW8Num1z5"/>
    <w:rsid w:val="00F70099"/>
  </w:style>
  <w:style w:type="character" w:customStyle="1" w:styleId="WW8Num1z6">
    <w:name w:val="WW8Num1z6"/>
    <w:rsid w:val="00F70099"/>
  </w:style>
  <w:style w:type="character" w:customStyle="1" w:styleId="WW8Num1z7">
    <w:name w:val="WW8Num1z7"/>
    <w:rsid w:val="00F70099"/>
  </w:style>
  <w:style w:type="character" w:customStyle="1" w:styleId="WW8Num1z8">
    <w:name w:val="WW8Num1z8"/>
    <w:rsid w:val="00F70099"/>
  </w:style>
  <w:style w:type="character" w:customStyle="1" w:styleId="WW8Num2z0">
    <w:name w:val="WW8Num2z0"/>
    <w:rsid w:val="00F70099"/>
    <w:rPr>
      <w:rFonts w:ascii="Wingdings" w:eastAsia="Courier New" w:hAnsi="Wingdings" w:cs="Wingdings" w:hint="default"/>
      <w:color w:val="auto"/>
      <w:sz w:val="20"/>
      <w:szCs w:val="20"/>
    </w:rPr>
  </w:style>
  <w:style w:type="character" w:customStyle="1" w:styleId="WW8Num3z0">
    <w:name w:val="WW8Num3z0"/>
    <w:rsid w:val="00F70099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4z0">
    <w:name w:val="WW8Num4z0"/>
    <w:rsid w:val="00F70099"/>
    <w:rPr>
      <w:rFonts w:ascii="Liberation Serif" w:eastAsia="Cambria" w:hAnsi="Liberation Serif" w:cs="Calibri"/>
      <w:sz w:val="20"/>
      <w:szCs w:val="20"/>
    </w:rPr>
  </w:style>
  <w:style w:type="character" w:customStyle="1" w:styleId="WW8Num4z1">
    <w:name w:val="WW8Num4z1"/>
    <w:rsid w:val="00F70099"/>
  </w:style>
  <w:style w:type="character" w:customStyle="1" w:styleId="WW8Num4z2">
    <w:name w:val="WW8Num4z2"/>
    <w:rsid w:val="00F70099"/>
  </w:style>
  <w:style w:type="character" w:customStyle="1" w:styleId="WW8Num4z3">
    <w:name w:val="WW8Num4z3"/>
    <w:rsid w:val="00F70099"/>
  </w:style>
  <w:style w:type="character" w:customStyle="1" w:styleId="WW8Num4z4">
    <w:name w:val="WW8Num4z4"/>
    <w:rsid w:val="00F70099"/>
  </w:style>
  <w:style w:type="character" w:customStyle="1" w:styleId="WW8Num4z5">
    <w:name w:val="WW8Num4z5"/>
    <w:rsid w:val="00F70099"/>
  </w:style>
  <w:style w:type="character" w:customStyle="1" w:styleId="WW8Num4z6">
    <w:name w:val="WW8Num4z6"/>
    <w:rsid w:val="00F70099"/>
  </w:style>
  <w:style w:type="character" w:customStyle="1" w:styleId="WW8Num4z7">
    <w:name w:val="WW8Num4z7"/>
    <w:rsid w:val="00F70099"/>
  </w:style>
  <w:style w:type="character" w:customStyle="1" w:styleId="WW8Num4z8">
    <w:name w:val="WW8Num4z8"/>
    <w:rsid w:val="00F70099"/>
  </w:style>
  <w:style w:type="character" w:customStyle="1" w:styleId="WW8Num5z0">
    <w:name w:val="WW8Num5z0"/>
    <w:rsid w:val="00F70099"/>
    <w:rPr>
      <w:rFonts w:ascii="Symbol" w:eastAsia="Arial Unicode MS" w:hAnsi="Symbol" w:cs="Symbol" w:hint="default"/>
      <w:color w:val="auto"/>
      <w:sz w:val="20"/>
      <w:szCs w:val="20"/>
      <w:shd w:val="clear" w:color="auto" w:fill="FFFFFF"/>
    </w:rPr>
  </w:style>
  <w:style w:type="character" w:customStyle="1" w:styleId="WW8Num6z0">
    <w:name w:val="WW8Num6z0"/>
    <w:rsid w:val="00F70099"/>
    <w:rPr>
      <w:rFonts w:ascii="Wingdings" w:hAnsi="Wingdings" w:cs="Wingdings" w:hint="default"/>
      <w:color w:val="000000"/>
      <w:sz w:val="20"/>
      <w:szCs w:val="20"/>
      <w:shd w:val="clear" w:color="auto" w:fill="FFFFFF"/>
      <w:lang w:val="en-US"/>
    </w:rPr>
  </w:style>
  <w:style w:type="character" w:customStyle="1" w:styleId="WW8Num7z0">
    <w:name w:val="WW8Num7z0"/>
    <w:rsid w:val="00F70099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2z1">
    <w:name w:val="WW8Num2z1"/>
    <w:rsid w:val="00F70099"/>
  </w:style>
  <w:style w:type="character" w:customStyle="1" w:styleId="WW8Num2z2">
    <w:name w:val="WW8Num2z2"/>
    <w:rsid w:val="00F70099"/>
  </w:style>
  <w:style w:type="character" w:customStyle="1" w:styleId="WW8Num2z3">
    <w:name w:val="WW8Num2z3"/>
    <w:rsid w:val="00F70099"/>
  </w:style>
  <w:style w:type="character" w:customStyle="1" w:styleId="WW8Num2z4">
    <w:name w:val="WW8Num2z4"/>
    <w:rsid w:val="00F70099"/>
  </w:style>
  <w:style w:type="character" w:customStyle="1" w:styleId="WW8Num2z5">
    <w:name w:val="WW8Num2z5"/>
    <w:rsid w:val="00F70099"/>
  </w:style>
  <w:style w:type="character" w:customStyle="1" w:styleId="WW8Num2z6">
    <w:name w:val="WW8Num2z6"/>
    <w:rsid w:val="00F70099"/>
  </w:style>
  <w:style w:type="character" w:customStyle="1" w:styleId="WW8Num2z7">
    <w:name w:val="WW8Num2z7"/>
    <w:rsid w:val="00F70099"/>
  </w:style>
  <w:style w:type="character" w:customStyle="1" w:styleId="WW8Num2z8">
    <w:name w:val="WW8Num2z8"/>
    <w:rsid w:val="00F70099"/>
  </w:style>
  <w:style w:type="character" w:customStyle="1" w:styleId="WW8Num3z1">
    <w:name w:val="WW8Num3z1"/>
    <w:rsid w:val="00F70099"/>
    <w:rPr>
      <w:rFonts w:ascii="Courier New" w:hAnsi="Courier New" w:cs="Courier New" w:hint="default"/>
    </w:rPr>
  </w:style>
  <w:style w:type="character" w:customStyle="1" w:styleId="WW8Num3z3">
    <w:name w:val="WW8Num3z3"/>
    <w:rsid w:val="00F70099"/>
    <w:rPr>
      <w:rFonts w:ascii="Symbol" w:hAnsi="Symbol" w:cs="Symbol" w:hint="default"/>
    </w:rPr>
  </w:style>
  <w:style w:type="character" w:customStyle="1" w:styleId="WW8Num5z1">
    <w:name w:val="WW8Num5z1"/>
    <w:rsid w:val="00F70099"/>
    <w:rPr>
      <w:rFonts w:ascii="Courier New" w:hAnsi="Courier New" w:cs="Courier New" w:hint="default"/>
    </w:rPr>
  </w:style>
  <w:style w:type="character" w:customStyle="1" w:styleId="WW8Num5z2">
    <w:name w:val="WW8Num5z2"/>
    <w:rsid w:val="00F70099"/>
    <w:rPr>
      <w:rFonts w:ascii="Wingdings" w:hAnsi="Wingdings" w:cs="Wingdings" w:hint="default"/>
    </w:rPr>
  </w:style>
  <w:style w:type="character" w:customStyle="1" w:styleId="WW8Num6z1">
    <w:name w:val="WW8Num6z1"/>
    <w:rsid w:val="00F70099"/>
    <w:rPr>
      <w:rFonts w:ascii="Courier New" w:hAnsi="Courier New" w:cs="Courier New" w:hint="default"/>
    </w:rPr>
  </w:style>
  <w:style w:type="character" w:customStyle="1" w:styleId="WW8Num6z2">
    <w:name w:val="WW8Num6z2"/>
    <w:rsid w:val="00F70099"/>
    <w:rPr>
      <w:rFonts w:ascii="Wingdings" w:hAnsi="Wingdings" w:cs="Wingdings" w:hint="default"/>
    </w:rPr>
  </w:style>
  <w:style w:type="character" w:customStyle="1" w:styleId="WW8Num6z3">
    <w:name w:val="WW8Num6z3"/>
    <w:rsid w:val="00F70099"/>
    <w:rPr>
      <w:rFonts w:ascii="Symbol" w:hAnsi="Symbol" w:cs="Symbol" w:hint="default"/>
    </w:rPr>
  </w:style>
  <w:style w:type="character" w:customStyle="1" w:styleId="WW8Num7z1">
    <w:name w:val="WW8Num7z1"/>
    <w:rsid w:val="00F70099"/>
    <w:rPr>
      <w:rFonts w:ascii="Courier New" w:hAnsi="Courier New" w:cs="Courier New" w:hint="default"/>
    </w:rPr>
  </w:style>
  <w:style w:type="character" w:customStyle="1" w:styleId="WW8Num7z3">
    <w:name w:val="WW8Num7z3"/>
    <w:rsid w:val="00F70099"/>
    <w:rPr>
      <w:rFonts w:ascii="Symbol" w:hAnsi="Symbol" w:cs="Symbol" w:hint="default"/>
    </w:rPr>
  </w:style>
  <w:style w:type="character" w:customStyle="1" w:styleId="WW8Num8z0">
    <w:name w:val="WW8Num8z0"/>
    <w:rsid w:val="00F70099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8z1">
    <w:name w:val="WW8Num8z1"/>
    <w:rsid w:val="00F70099"/>
    <w:rPr>
      <w:rFonts w:ascii="Courier New" w:hAnsi="Courier New" w:cs="Courier New" w:hint="default"/>
    </w:rPr>
  </w:style>
  <w:style w:type="character" w:customStyle="1" w:styleId="WW8Num8z2">
    <w:name w:val="WW8Num8z2"/>
    <w:rsid w:val="00F70099"/>
    <w:rPr>
      <w:rFonts w:ascii="Wingdings" w:hAnsi="Wingdings" w:cs="Wingdings" w:hint="default"/>
    </w:rPr>
  </w:style>
  <w:style w:type="character" w:customStyle="1" w:styleId="WW8Num8z3">
    <w:name w:val="WW8Num8z3"/>
    <w:rsid w:val="00F70099"/>
    <w:rPr>
      <w:rFonts w:ascii="Symbol" w:hAnsi="Symbol" w:cs="Symbol" w:hint="default"/>
    </w:rPr>
  </w:style>
  <w:style w:type="character" w:customStyle="1" w:styleId="WW8Num9z0">
    <w:name w:val="WW8Num9z0"/>
    <w:rsid w:val="00F70099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9z1">
    <w:name w:val="WW8Num9z1"/>
    <w:rsid w:val="00F70099"/>
    <w:rPr>
      <w:rFonts w:ascii="Courier New" w:hAnsi="Courier New" w:cs="Courier New" w:hint="default"/>
    </w:rPr>
  </w:style>
  <w:style w:type="character" w:customStyle="1" w:styleId="WW8Num9z2">
    <w:name w:val="WW8Num9z2"/>
    <w:rsid w:val="00F70099"/>
    <w:rPr>
      <w:rFonts w:ascii="Wingdings" w:hAnsi="Wingdings" w:cs="Wingdings" w:hint="default"/>
    </w:rPr>
  </w:style>
  <w:style w:type="character" w:customStyle="1" w:styleId="WW8Num9z3">
    <w:name w:val="WW8Num9z3"/>
    <w:rsid w:val="00F70099"/>
    <w:rPr>
      <w:rFonts w:ascii="Symbol" w:hAnsi="Symbol" w:cs="Symbol" w:hint="default"/>
    </w:rPr>
  </w:style>
  <w:style w:type="character" w:customStyle="1" w:styleId="WW8Num10z0">
    <w:name w:val="WW8Num10z0"/>
    <w:rsid w:val="00F70099"/>
    <w:rPr>
      <w:rFonts w:ascii="Symbol" w:hAnsi="Symbol" w:cs="Symbol" w:hint="default"/>
      <w:i w:val="0"/>
      <w:sz w:val="20"/>
    </w:rPr>
  </w:style>
  <w:style w:type="character" w:customStyle="1" w:styleId="WW8Num10z1">
    <w:name w:val="WW8Num10z1"/>
    <w:rsid w:val="00F70099"/>
    <w:rPr>
      <w:rFonts w:ascii="Courier New" w:hAnsi="Courier New" w:cs="Courier New" w:hint="default"/>
    </w:rPr>
  </w:style>
  <w:style w:type="character" w:customStyle="1" w:styleId="WW8Num10z2">
    <w:name w:val="WW8Num10z2"/>
    <w:rsid w:val="00F70099"/>
  </w:style>
  <w:style w:type="character" w:customStyle="1" w:styleId="WW8Num10z3">
    <w:name w:val="WW8Num10z3"/>
    <w:rsid w:val="00F70099"/>
  </w:style>
  <w:style w:type="character" w:customStyle="1" w:styleId="WW8Num10z4">
    <w:name w:val="WW8Num10z4"/>
    <w:rsid w:val="00F70099"/>
  </w:style>
  <w:style w:type="character" w:customStyle="1" w:styleId="WW8Num10z5">
    <w:name w:val="WW8Num10z5"/>
    <w:rsid w:val="00F70099"/>
  </w:style>
  <w:style w:type="character" w:customStyle="1" w:styleId="WW8Num10z6">
    <w:name w:val="WW8Num10z6"/>
    <w:rsid w:val="00F70099"/>
  </w:style>
  <w:style w:type="character" w:customStyle="1" w:styleId="WW8Num10z7">
    <w:name w:val="WW8Num10z7"/>
    <w:rsid w:val="00F70099"/>
  </w:style>
  <w:style w:type="character" w:customStyle="1" w:styleId="WW8Num10z8">
    <w:name w:val="WW8Num10z8"/>
    <w:rsid w:val="00F70099"/>
  </w:style>
  <w:style w:type="character" w:customStyle="1" w:styleId="WW8Num11z0">
    <w:name w:val="WW8Num11z0"/>
    <w:rsid w:val="00F70099"/>
    <w:rPr>
      <w:rFonts w:ascii="Wingdings" w:hAnsi="Wingdings" w:cs="Wingdings" w:hint="default"/>
      <w:color w:val="auto"/>
    </w:rPr>
  </w:style>
  <w:style w:type="character" w:customStyle="1" w:styleId="WW8Num11z1">
    <w:name w:val="WW8Num11z1"/>
    <w:rsid w:val="00F70099"/>
  </w:style>
  <w:style w:type="character" w:customStyle="1" w:styleId="WW8Num11z2">
    <w:name w:val="WW8Num11z2"/>
    <w:rsid w:val="00F70099"/>
  </w:style>
  <w:style w:type="character" w:customStyle="1" w:styleId="WW8Num11z3">
    <w:name w:val="WW8Num11z3"/>
    <w:rsid w:val="00F70099"/>
  </w:style>
  <w:style w:type="character" w:customStyle="1" w:styleId="WW8Num11z4">
    <w:name w:val="WW8Num11z4"/>
    <w:rsid w:val="00F70099"/>
  </w:style>
  <w:style w:type="character" w:customStyle="1" w:styleId="WW8Num11z5">
    <w:name w:val="WW8Num11z5"/>
    <w:rsid w:val="00F70099"/>
  </w:style>
  <w:style w:type="character" w:customStyle="1" w:styleId="WW8Num11z6">
    <w:name w:val="WW8Num11z6"/>
    <w:rsid w:val="00F70099"/>
  </w:style>
  <w:style w:type="character" w:customStyle="1" w:styleId="WW8Num11z7">
    <w:name w:val="WW8Num11z7"/>
    <w:rsid w:val="00F70099"/>
  </w:style>
  <w:style w:type="character" w:customStyle="1" w:styleId="WW8Num11z8">
    <w:name w:val="WW8Num11z8"/>
    <w:rsid w:val="00F70099"/>
  </w:style>
  <w:style w:type="character" w:customStyle="1" w:styleId="WW8Num12z0">
    <w:name w:val="WW8Num12z0"/>
    <w:rsid w:val="00F70099"/>
    <w:rPr>
      <w:rFonts w:ascii="Symbol" w:hAnsi="Symbol" w:cs="Symbol" w:hint="default"/>
      <w:color w:val="auto"/>
      <w:sz w:val="20"/>
      <w:szCs w:val="20"/>
    </w:rPr>
  </w:style>
  <w:style w:type="character" w:customStyle="1" w:styleId="WW8Num12z1">
    <w:name w:val="WW8Num12z1"/>
    <w:rsid w:val="00F70099"/>
    <w:rPr>
      <w:rFonts w:ascii="Courier New" w:hAnsi="Courier New" w:cs="Courier New" w:hint="default"/>
    </w:rPr>
  </w:style>
  <w:style w:type="character" w:customStyle="1" w:styleId="WW8Num12z2">
    <w:name w:val="WW8Num12z2"/>
    <w:rsid w:val="00F70099"/>
    <w:rPr>
      <w:rFonts w:ascii="Wingdings" w:hAnsi="Wingdings" w:cs="Wingdings" w:hint="default"/>
    </w:rPr>
  </w:style>
  <w:style w:type="character" w:customStyle="1" w:styleId="WW8Num12z3">
    <w:name w:val="WW8Num12z3"/>
    <w:rsid w:val="00F70099"/>
    <w:rPr>
      <w:rFonts w:ascii="Symbol" w:hAnsi="Symbol" w:cs="Symbol" w:hint="default"/>
    </w:rPr>
  </w:style>
  <w:style w:type="character" w:customStyle="1" w:styleId="WW8Num13z0">
    <w:name w:val="WW8Num13z0"/>
    <w:rsid w:val="00F70099"/>
    <w:rPr>
      <w:rFonts w:ascii="Symbol" w:hAnsi="Symbol" w:cs="Symbol" w:hint="default"/>
      <w:color w:val="auto"/>
      <w:sz w:val="20"/>
      <w:szCs w:val="20"/>
    </w:rPr>
  </w:style>
  <w:style w:type="character" w:customStyle="1" w:styleId="WW8Num13z1">
    <w:name w:val="WW8Num13z1"/>
    <w:rsid w:val="00F70099"/>
    <w:rPr>
      <w:rFonts w:ascii="Courier New" w:hAnsi="Courier New" w:cs="Courier New" w:hint="default"/>
    </w:rPr>
  </w:style>
  <w:style w:type="character" w:customStyle="1" w:styleId="WW8Num13z2">
    <w:name w:val="WW8Num13z2"/>
    <w:rsid w:val="00F70099"/>
    <w:rPr>
      <w:rFonts w:ascii="Wingdings" w:hAnsi="Wingdings" w:cs="Wingdings" w:hint="default"/>
    </w:rPr>
  </w:style>
  <w:style w:type="character" w:customStyle="1" w:styleId="WW8Num13z3">
    <w:name w:val="WW8Num13z3"/>
    <w:rsid w:val="00F70099"/>
    <w:rPr>
      <w:rFonts w:ascii="Symbol" w:hAnsi="Symbol" w:cs="Symbol" w:hint="default"/>
    </w:rPr>
  </w:style>
  <w:style w:type="character" w:customStyle="1" w:styleId="WW8Num14z0">
    <w:name w:val="WW8Num14z0"/>
    <w:rsid w:val="00F70099"/>
    <w:rPr>
      <w:rFonts w:ascii="Calibri" w:eastAsia="Cambria" w:hAnsi="Calibri" w:cs="Calibri"/>
      <w:sz w:val="20"/>
      <w:szCs w:val="20"/>
    </w:rPr>
  </w:style>
  <w:style w:type="character" w:customStyle="1" w:styleId="WW8Num14z1">
    <w:name w:val="WW8Num14z1"/>
    <w:rsid w:val="00F70099"/>
  </w:style>
  <w:style w:type="character" w:customStyle="1" w:styleId="WW8Num14z2">
    <w:name w:val="WW8Num14z2"/>
    <w:rsid w:val="00F70099"/>
  </w:style>
  <w:style w:type="character" w:customStyle="1" w:styleId="WW8Num14z3">
    <w:name w:val="WW8Num14z3"/>
    <w:rsid w:val="00F70099"/>
  </w:style>
  <w:style w:type="character" w:customStyle="1" w:styleId="WW8Num14z4">
    <w:name w:val="WW8Num14z4"/>
    <w:rsid w:val="00F70099"/>
  </w:style>
  <w:style w:type="character" w:customStyle="1" w:styleId="WW8Num14z5">
    <w:name w:val="WW8Num14z5"/>
    <w:rsid w:val="00F70099"/>
  </w:style>
  <w:style w:type="character" w:customStyle="1" w:styleId="WW8Num14z6">
    <w:name w:val="WW8Num14z6"/>
    <w:rsid w:val="00F70099"/>
  </w:style>
  <w:style w:type="character" w:customStyle="1" w:styleId="WW8Num14z7">
    <w:name w:val="WW8Num14z7"/>
    <w:rsid w:val="00F70099"/>
  </w:style>
  <w:style w:type="character" w:customStyle="1" w:styleId="WW8Num14z8">
    <w:name w:val="WW8Num14z8"/>
    <w:rsid w:val="00F70099"/>
  </w:style>
  <w:style w:type="character" w:customStyle="1" w:styleId="WW8Num15z0">
    <w:name w:val="WW8Num15z0"/>
    <w:rsid w:val="00F70099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15z1">
    <w:name w:val="WW8Num15z1"/>
    <w:rsid w:val="00F70099"/>
    <w:rPr>
      <w:rFonts w:ascii="Courier New" w:hAnsi="Courier New" w:cs="Courier New" w:hint="default"/>
    </w:rPr>
  </w:style>
  <w:style w:type="character" w:customStyle="1" w:styleId="WW8Num15z2">
    <w:name w:val="WW8Num15z2"/>
    <w:rsid w:val="00F70099"/>
    <w:rPr>
      <w:rFonts w:ascii="Wingdings" w:hAnsi="Wingdings" w:cs="Wingdings" w:hint="default"/>
    </w:rPr>
  </w:style>
  <w:style w:type="character" w:customStyle="1" w:styleId="WW8Num15z3">
    <w:name w:val="WW8Num15z3"/>
    <w:rsid w:val="00F70099"/>
    <w:rPr>
      <w:rFonts w:ascii="Symbol" w:hAnsi="Symbol" w:cs="Symbol" w:hint="default"/>
    </w:rPr>
  </w:style>
  <w:style w:type="character" w:customStyle="1" w:styleId="WW8Num16z0">
    <w:name w:val="WW8Num16z0"/>
    <w:rsid w:val="00F70099"/>
    <w:rPr>
      <w:rFonts w:ascii="Wingdings" w:hAnsi="Wingdings" w:cs="Wingdings" w:hint="default"/>
    </w:rPr>
  </w:style>
  <w:style w:type="character" w:customStyle="1" w:styleId="WW8Num16z1">
    <w:name w:val="WW8Num16z1"/>
    <w:rsid w:val="00F70099"/>
    <w:rPr>
      <w:rFonts w:ascii="Courier New" w:hAnsi="Courier New" w:cs="Courier New" w:hint="default"/>
    </w:rPr>
  </w:style>
  <w:style w:type="character" w:customStyle="1" w:styleId="WW8Num16z3">
    <w:name w:val="WW8Num16z3"/>
    <w:rsid w:val="00F70099"/>
    <w:rPr>
      <w:rFonts w:ascii="Symbol" w:hAnsi="Symbol" w:cs="Symbol" w:hint="default"/>
    </w:rPr>
  </w:style>
  <w:style w:type="character" w:customStyle="1" w:styleId="WW8Num17z0">
    <w:name w:val="WW8Num17z0"/>
    <w:rsid w:val="00F70099"/>
    <w:rPr>
      <w:rFonts w:ascii="Symbol" w:hAnsi="Symbol" w:cs="Symbol" w:hint="default"/>
    </w:rPr>
  </w:style>
  <w:style w:type="character" w:customStyle="1" w:styleId="WW8Num18z0">
    <w:name w:val="WW8Num18z0"/>
    <w:rsid w:val="00F70099"/>
    <w:rPr>
      <w:rFonts w:ascii="Symbol" w:eastAsia="Arial Unicode MS" w:hAnsi="Symbol" w:cs="Symbol" w:hint="default"/>
      <w:color w:val="auto"/>
      <w:sz w:val="20"/>
      <w:szCs w:val="20"/>
    </w:rPr>
  </w:style>
  <w:style w:type="character" w:customStyle="1" w:styleId="WW8Num18z1">
    <w:name w:val="WW8Num18z1"/>
    <w:rsid w:val="00F70099"/>
    <w:rPr>
      <w:rFonts w:ascii="Courier New" w:hAnsi="Courier New" w:cs="Courier New" w:hint="default"/>
    </w:rPr>
  </w:style>
  <w:style w:type="character" w:customStyle="1" w:styleId="WW8Num18z2">
    <w:name w:val="WW8Num18z2"/>
    <w:rsid w:val="00F70099"/>
    <w:rPr>
      <w:rFonts w:ascii="Wingdings" w:hAnsi="Wingdings" w:cs="Wingdings" w:hint="default"/>
    </w:rPr>
  </w:style>
  <w:style w:type="character" w:customStyle="1" w:styleId="WW8Num18z3">
    <w:name w:val="WW8Num18z3"/>
    <w:rsid w:val="00F70099"/>
    <w:rPr>
      <w:rFonts w:ascii="Symbol" w:hAnsi="Symbol" w:cs="Symbol" w:hint="default"/>
    </w:rPr>
  </w:style>
  <w:style w:type="character" w:customStyle="1" w:styleId="WW8Num19z0">
    <w:name w:val="WW8Num19z0"/>
    <w:rsid w:val="00F70099"/>
    <w:rPr>
      <w:rFonts w:ascii="Wingdings" w:hAnsi="Wingdings" w:cs="Wingdings" w:hint="default"/>
    </w:rPr>
  </w:style>
  <w:style w:type="character" w:customStyle="1" w:styleId="WW8Num19z1">
    <w:name w:val="WW8Num19z1"/>
    <w:rsid w:val="00F70099"/>
    <w:rPr>
      <w:rFonts w:ascii="Courier New" w:hAnsi="Courier New" w:cs="Times New Roman" w:hint="default"/>
    </w:rPr>
  </w:style>
  <w:style w:type="character" w:customStyle="1" w:styleId="WW8Num19z2">
    <w:name w:val="WW8Num19z2"/>
    <w:rsid w:val="00F70099"/>
  </w:style>
  <w:style w:type="character" w:customStyle="1" w:styleId="WW8Num19z3">
    <w:name w:val="WW8Num19z3"/>
    <w:rsid w:val="00F70099"/>
  </w:style>
  <w:style w:type="character" w:customStyle="1" w:styleId="WW8Num19z4">
    <w:name w:val="WW8Num19z4"/>
    <w:rsid w:val="00F70099"/>
  </w:style>
  <w:style w:type="character" w:customStyle="1" w:styleId="WW8Num19z5">
    <w:name w:val="WW8Num19z5"/>
    <w:rsid w:val="00F70099"/>
  </w:style>
  <w:style w:type="character" w:customStyle="1" w:styleId="WW8Num19z6">
    <w:name w:val="WW8Num19z6"/>
    <w:rsid w:val="00F70099"/>
  </w:style>
  <w:style w:type="character" w:customStyle="1" w:styleId="WW8Num19z7">
    <w:name w:val="WW8Num19z7"/>
    <w:rsid w:val="00F70099"/>
  </w:style>
  <w:style w:type="character" w:customStyle="1" w:styleId="WW8Num19z8">
    <w:name w:val="WW8Num19z8"/>
    <w:rsid w:val="00F70099"/>
  </w:style>
  <w:style w:type="character" w:customStyle="1" w:styleId="WW8Num20z0">
    <w:name w:val="WW8Num20z0"/>
    <w:rsid w:val="00F70099"/>
    <w:rPr>
      <w:rFonts w:ascii="Symbol" w:hAnsi="Symbol" w:cs="Symbol" w:hint="default"/>
    </w:rPr>
  </w:style>
  <w:style w:type="character" w:customStyle="1" w:styleId="WW8Num20z1">
    <w:name w:val="WW8Num20z1"/>
    <w:rsid w:val="00F70099"/>
    <w:rPr>
      <w:rFonts w:ascii="Courier New" w:hAnsi="Courier New" w:cs="Courier New" w:hint="default"/>
    </w:rPr>
  </w:style>
  <w:style w:type="character" w:customStyle="1" w:styleId="WW8Num20z2">
    <w:name w:val="WW8Num20z2"/>
    <w:rsid w:val="00F70099"/>
    <w:rPr>
      <w:rFonts w:ascii="Wingdings" w:hAnsi="Wingdings" w:cs="Wingdings" w:hint="default"/>
    </w:rPr>
  </w:style>
  <w:style w:type="character" w:customStyle="1" w:styleId="WW8Num21z0">
    <w:name w:val="WW8Num21z0"/>
    <w:rsid w:val="00F70099"/>
    <w:rPr>
      <w:rFonts w:ascii="Symbol" w:hAnsi="Symbol" w:cs="Symbol" w:hint="default"/>
    </w:rPr>
  </w:style>
  <w:style w:type="character" w:customStyle="1" w:styleId="WW8Num21z1">
    <w:name w:val="WW8Num21z1"/>
    <w:rsid w:val="00F70099"/>
    <w:rPr>
      <w:rFonts w:ascii="Courier New" w:hAnsi="Courier New" w:cs="Courier New" w:hint="default"/>
    </w:rPr>
  </w:style>
  <w:style w:type="character" w:customStyle="1" w:styleId="WW8Num21z2">
    <w:name w:val="WW8Num21z2"/>
    <w:rsid w:val="00F70099"/>
    <w:rPr>
      <w:rFonts w:ascii="Wingdings" w:hAnsi="Wingdings" w:cs="Wingdings" w:hint="default"/>
    </w:rPr>
  </w:style>
  <w:style w:type="character" w:customStyle="1" w:styleId="WW8Num22z0">
    <w:name w:val="WW8Num22z0"/>
    <w:rsid w:val="00F70099"/>
    <w:rPr>
      <w:rFonts w:ascii="Symbol" w:hAnsi="Symbol" w:cs="Symbol" w:hint="default"/>
      <w:color w:val="auto"/>
      <w:sz w:val="20"/>
      <w:szCs w:val="20"/>
    </w:rPr>
  </w:style>
  <w:style w:type="character" w:customStyle="1" w:styleId="WW8Num22z1">
    <w:name w:val="WW8Num22z1"/>
    <w:rsid w:val="00F70099"/>
    <w:rPr>
      <w:rFonts w:ascii="Courier New" w:hAnsi="Courier New" w:cs="Courier New" w:hint="default"/>
    </w:rPr>
  </w:style>
  <w:style w:type="character" w:customStyle="1" w:styleId="WW8Num22z2">
    <w:name w:val="WW8Num22z2"/>
    <w:rsid w:val="00F70099"/>
    <w:rPr>
      <w:rFonts w:ascii="Wingdings" w:hAnsi="Wingdings" w:cs="Wingdings" w:hint="default"/>
    </w:rPr>
  </w:style>
  <w:style w:type="character" w:customStyle="1" w:styleId="WW8Num22z3">
    <w:name w:val="WW8Num22z3"/>
    <w:rsid w:val="00F70099"/>
    <w:rPr>
      <w:rFonts w:ascii="Symbol" w:hAnsi="Symbol" w:cs="Symbol" w:hint="default"/>
    </w:rPr>
  </w:style>
  <w:style w:type="character" w:customStyle="1" w:styleId="WW8Num23z0">
    <w:name w:val="WW8Num23z0"/>
    <w:rsid w:val="00F70099"/>
    <w:rPr>
      <w:rFonts w:ascii="Wingdings" w:hAnsi="Wingdings" w:cs="Wingdings" w:hint="default"/>
    </w:rPr>
  </w:style>
  <w:style w:type="character" w:customStyle="1" w:styleId="WW8Num23z1">
    <w:name w:val="WW8Num23z1"/>
    <w:rsid w:val="00F70099"/>
    <w:rPr>
      <w:rFonts w:ascii="Courier New" w:hAnsi="Courier New" w:cs="Courier New" w:hint="default"/>
    </w:rPr>
  </w:style>
  <w:style w:type="character" w:customStyle="1" w:styleId="WW8Num23z3">
    <w:name w:val="WW8Num23z3"/>
    <w:rsid w:val="00F70099"/>
    <w:rPr>
      <w:rFonts w:ascii="Symbol" w:hAnsi="Symbol" w:cs="Symbol" w:hint="default"/>
    </w:rPr>
  </w:style>
  <w:style w:type="character" w:customStyle="1" w:styleId="WW8Num24z0">
    <w:name w:val="WW8Num24z0"/>
    <w:rsid w:val="00F70099"/>
    <w:rPr>
      <w:rFonts w:ascii="Symbol" w:hAnsi="Symbol" w:cs="Symbol" w:hint="default"/>
      <w:color w:val="auto"/>
      <w:sz w:val="20"/>
      <w:szCs w:val="20"/>
    </w:rPr>
  </w:style>
  <w:style w:type="character" w:customStyle="1" w:styleId="WW8Num24z1">
    <w:name w:val="WW8Num24z1"/>
    <w:rsid w:val="00F70099"/>
    <w:rPr>
      <w:rFonts w:ascii="Courier New" w:hAnsi="Courier New" w:cs="Courier New" w:hint="default"/>
    </w:rPr>
  </w:style>
  <w:style w:type="character" w:customStyle="1" w:styleId="WW8Num24z2">
    <w:name w:val="WW8Num24z2"/>
    <w:rsid w:val="00F70099"/>
    <w:rPr>
      <w:rFonts w:ascii="Wingdings" w:hAnsi="Wingdings" w:cs="Wingdings" w:hint="default"/>
    </w:rPr>
  </w:style>
  <w:style w:type="character" w:customStyle="1" w:styleId="WW8Num24z3">
    <w:name w:val="WW8Num24z3"/>
    <w:rsid w:val="00F70099"/>
    <w:rPr>
      <w:rFonts w:ascii="Symbol" w:hAnsi="Symbol" w:cs="Symbol" w:hint="default"/>
    </w:rPr>
  </w:style>
  <w:style w:type="character" w:customStyle="1" w:styleId="WW8Num25z0">
    <w:name w:val="WW8Num25z0"/>
    <w:rsid w:val="00F70099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25z1">
    <w:name w:val="WW8Num25z1"/>
    <w:rsid w:val="00F70099"/>
    <w:rPr>
      <w:rFonts w:ascii="Courier New" w:hAnsi="Courier New" w:cs="Courier New" w:hint="default"/>
    </w:rPr>
  </w:style>
  <w:style w:type="character" w:customStyle="1" w:styleId="WW8Num25z2">
    <w:name w:val="WW8Num25z2"/>
    <w:rsid w:val="00F70099"/>
    <w:rPr>
      <w:rFonts w:ascii="Wingdings" w:hAnsi="Wingdings" w:cs="Wingdings" w:hint="default"/>
    </w:rPr>
  </w:style>
  <w:style w:type="character" w:customStyle="1" w:styleId="WW8Num25z3">
    <w:name w:val="WW8Num25z3"/>
    <w:rsid w:val="00F70099"/>
    <w:rPr>
      <w:rFonts w:ascii="Symbol" w:hAnsi="Symbol" w:cs="Symbol" w:hint="default"/>
    </w:rPr>
  </w:style>
  <w:style w:type="character" w:customStyle="1" w:styleId="WW8Num26z0">
    <w:name w:val="WW8Num26z0"/>
    <w:rsid w:val="00F70099"/>
    <w:rPr>
      <w:rFonts w:ascii="Symbol" w:hAnsi="Symbol" w:cs="Symbol" w:hint="default"/>
    </w:rPr>
  </w:style>
  <w:style w:type="character" w:customStyle="1" w:styleId="WW8Num26z1">
    <w:name w:val="WW8Num26z1"/>
    <w:rsid w:val="00F70099"/>
    <w:rPr>
      <w:rFonts w:ascii="Courier New" w:hAnsi="Courier New" w:cs="Courier New" w:hint="default"/>
    </w:rPr>
  </w:style>
  <w:style w:type="character" w:customStyle="1" w:styleId="WW8Num26z2">
    <w:name w:val="WW8Num26z2"/>
    <w:rsid w:val="00F70099"/>
    <w:rPr>
      <w:rFonts w:ascii="Wingdings" w:hAnsi="Wingdings" w:cs="Wingdings" w:hint="default"/>
    </w:rPr>
  </w:style>
  <w:style w:type="character" w:customStyle="1" w:styleId="WW8Num27z0">
    <w:name w:val="WW8Num27z0"/>
    <w:rsid w:val="00F70099"/>
    <w:rPr>
      <w:rFonts w:ascii="Symbol" w:hAnsi="Symbol" w:cs="Symbol" w:hint="default"/>
      <w:color w:val="auto"/>
    </w:rPr>
  </w:style>
  <w:style w:type="character" w:customStyle="1" w:styleId="WW8Num27z1">
    <w:name w:val="WW8Num27z1"/>
    <w:rsid w:val="00F70099"/>
  </w:style>
  <w:style w:type="character" w:customStyle="1" w:styleId="WW8Num27z2">
    <w:name w:val="WW8Num27z2"/>
    <w:rsid w:val="00F70099"/>
  </w:style>
  <w:style w:type="character" w:customStyle="1" w:styleId="WW8Num27z3">
    <w:name w:val="WW8Num27z3"/>
    <w:rsid w:val="00F70099"/>
  </w:style>
  <w:style w:type="character" w:customStyle="1" w:styleId="WW8Num27z4">
    <w:name w:val="WW8Num27z4"/>
    <w:rsid w:val="00F70099"/>
  </w:style>
  <w:style w:type="character" w:customStyle="1" w:styleId="WW8Num27z5">
    <w:name w:val="WW8Num27z5"/>
    <w:rsid w:val="00F70099"/>
  </w:style>
  <w:style w:type="character" w:customStyle="1" w:styleId="WW8Num27z6">
    <w:name w:val="WW8Num27z6"/>
    <w:rsid w:val="00F70099"/>
  </w:style>
  <w:style w:type="character" w:customStyle="1" w:styleId="WW8Num27z7">
    <w:name w:val="WW8Num27z7"/>
    <w:rsid w:val="00F70099"/>
  </w:style>
  <w:style w:type="character" w:customStyle="1" w:styleId="WW8Num27z8">
    <w:name w:val="WW8Num27z8"/>
    <w:rsid w:val="00F70099"/>
  </w:style>
  <w:style w:type="character" w:customStyle="1" w:styleId="WW8Num28z0">
    <w:name w:val="WW8Num28z0"/>
    <w:rsid w:val="00F70099"/>
    <w:rPr>
      <w:rFonts w:ascii="Wingdings" w:hAnsi="Wingdings" w:cs="Wingdings" w:hint="default"/>
      <w:color w:val="000000"/>
      <w:sz w:val="20"/>
      <w:szCs w:val="20"/>
      <w:shd w:val="clear" w:color="auto" w:fill="FFFFFF"/>
    </w:rPr>
  </w:style>
  <w:style w:type="character" w:customStyle="1" w:styleId="WW8Num28z1">
    <w:name w:val="WW8Num28z1"/>
    <w:rsid w:val="00F70099"/>
    <w:rPr>
      <w:rFonts w:ascii="Courier New" w:hAnsi="Courier New" w:cs="Courier New" w:hint="default"/>
    </w:rPr>
  </w:style>
  <w:style w:type="character" w:customStyle="1" w:styleId="WW8Num28z3">
    <w:name w:val="WW8Num28z3"/>
    <w:rsid w:val="00F70099"/>
    <w:rPr>
      <w:rFonts w:ascii="Symbol" w:hAnsi="Symbol" w:cs="Symbol" w:hint="default"/>
    </w:rPr>
  </w:style>
  <w:style w:type="character" w:customStyle="1" w:styleId="WW8Num29z0">
    <w:name w:val="WW8Num29z0"/>
    <w:rsid w:val="00F70099"/>
    <w:rPr>
      <w:rFonts w:ascii="Wingdings" w:hAnsi="Wingdings" w:cs="Wingdings" w:hint="default"/>
    </w:rPr>
  </w:style>
  <w:style w:type="character" w:customStyle="1" w:styleId="WW8Num29z1">
    <w:name w:val="WW8Num29z1"/>
    <w:rsid w:val="00F70099"/>
    <w:rPr>
      <w:rFonts w:ascii="Courier New" w:hAnsi="Courier New" w:cs="Courier New" w:hint="default"/>
    </w:rPr>
  </w:style>
  <w:style w:type="character" w:customStyle="1" w:styleId="WW8Num29z3">
    <w:name w:val="WW8Num29z3"/>
    <w:rsid w:val="00F70099"/>
    <w:rPr>
      <w:rFonts w:ascii="Symbol" w:hAnsi="Symbol" w:cs="Symbol" w:hint="default"/>
    </w:rPr>
  </w:style>
  <w:style w:type="character" w:customStyle="1" w:styleId="WW8Num30z0">
    <w:name w:val="WW8Num30z0"/>
    <w:rsid w:val="00F70099"/>
    <w:rPr>
      <w:rFonts w:ascii="Symbol" w:hAnsi="Symbol" w:cs="Symbol" w:hint="default"/>
    </w:rPr>
  </w:style>
  <w:style w:type="character" w:customStyle="1" w:styleId="WW8Num30z1">
    <w:name w:val="WW8Num30z1"/>
    <w:rsid w:val="00F70099"/>
    <w:rPr>
      <w:rFonts w:ascii="Courier New" w:hAnsi="Courier New" w:cs="Courier New" w:hint="default"/>
    </w:rPr>
  </w:style>
  <w:style w:type="character" w:customStyle="1" w:styleId="WW8Num30z2">
    <w:name w:val="WW8Num30z2"/>
    <w:rsid w:val="00F70099"/>
    <w:rPr>
      <w:rFonts w:ascii="Wingdings" w:hAnsi="Wingdings" w:cs="Wingdings" w:hint="default"/>
    </w:rPr>
  </w:style>
  <w:style w:type="character" w:customStyle="1" w:styleId="WW8Num31z0">
    <w:name w:val="WW8Num31z0"/>
    <w:rsid w:val="00F70099"/>
    <w:rPr>
      <w:rFonts w:ascii="Wingdings" w:hAnsi="Wingdings" w:cs="Wingdings" w:hint="default"/>
      <w:color w:val="000000"/>
      <w:sz w:val="24"/>
      <w:szCs w:val="24"/>
    </w:rPr>
  </w:style>
  <w:style w:type="character" w:customStyle="1" w:styleId="WW8Num31z1">
    <w:name w:val="WW8Num31z1"/>
    <w:rsid w:val="00F70099"/>
    <w:rPr>
      <w:rFonts w:ascii="Courier New" w:hAnsi="Courier New" w:cs="Courier New" w:hint="default"/>
    </w:rPr>
  </w:style>
  <w:style w:type="character" w:customStyle="1" w:styleId="WW8Num31z2">
    <w:name w:val="WW8Num31z2"/>
    <w:rsid w:val="00F70099"/>
    <w:rPr>
      <w:rFonts w:ascii="Wingdings" w:hAnsi="Wingdings" w:cs="Wingdings" w:hint="default"/>
    </w:rPr>
  </w:style>
  <w:style w:type="character" w:customStyle="1" w:styleId="WW8Num31z3">
    <w:name w:val="WW8Num31z3"/>
    <w:rsid w:val="00F70099"/>
    <w:rPr>
      <w:rFonts w:ascii="Symbol" w:hAnsi="Symbol" w:cs="Symbol" w:hint="default"/>
    </w:rPr>
  </w:style>
  <w:style w:type="character" w:customStyle="1" w:styleId="WW8Num32z0">
    <w:name w:val="WW8Num32z0"/>
    <w:rsid w:val="00F70099"/>
    <w:rPr>
      <w:rFonts w:ascii="Symbol" w:hAnsi="Symbol" w:cs="Symbol" w:hint="default"/>
    </w:rPr>
  </w:style>
  <w:style w:type="character" w:customStyle="1" w:styleId="WW8Num32z1">
    <w:name w:val="WW8Num32z1"/>
    <w:rsid w:val="00F70099"/>
    <w:rPr>
      <w:rFonts w:ascii="Tahoma" w:eastAsia="Arial" w:hAnsi="Tahoma" w:cs="Tahoma" w:hint="default"/>
    </w:rPr>
  </w:style>
  <w:style w:type="character" w:customStyle="1" w:styleId="WW8Num32z2">
    <w:name w:val="WW8Num32z2"/>
    <w:rsid w:val="00F70099"/>
    <w:rPr>
      <w:rFonts w:ascii="Wingdings" w:hAnsi="Wingdings" w:cs="Wingdings" w:hint="default"/>
    </w:rPr>
  </w:style>
  <w:style w:type="character" w:customStyle="1" w:styleId="WW8Num32z4">
    <w:name w:val="WW8Num32z4"/>
    <w:rsid w:val="00F70099"/>
    <w:rPr>
      <w:rFonts w:ascii="Courier New" w:hAnsi="Courier New" w:cs="Courier New" w:hint="default"/>
    </w:rPr>
  </w:style>
  <w:style w:type="character" w:customStyle="1" w:styleId="WW8Num33z0">
    <w:name w:val="WW8Num33z0"/>
    <w:rsid w:val="00F70099"/>
    <w:rPr>
      <w:rFonts w:ascii="Symbol" w:hAnsi="Symbol" w:cs="Symbol" w:hint="default"/>
      <w:color w:val="auto"/>
      <w:sz w:val="20"/>
      <w:szCs w:val="20"/>
    </w:rPr>
  </w:style>
  <w:style w:type="character" w:customStyle="1" w:styleId="WW8Num33z1">
    <w:name w:val="WW8Num33z1"/>
    <w:rsid w:val="00F70099"/>
    <w:rPr>
      <w:rFonts w:ascii="Courier New" w:hAnsi="Courier New" w:cs="Courier New" w:hint="default"/>
    </w:rPr>
  </w:style>
  <w:style w:type="character" w:customStyle="1" w:styleId="WW8Num33z2">
    <w:name w:val="WW8Num33z2"/>
    <w:rsid w:val="00F70099"/>
    <w:rPr>
      <w:rFonts w:ascii="Wingdings" w:hAnsi="Wingdings" w:cs="Wingdings" w:hint="default"/>
    </w:rPr>
  </w:style>
  <w:style w:type="character" w:customStyle="1" w:styleId="WW8Num33z3">
    <w:name w:val="WW8Num33z3"/>
    <w:rsid w:val="00F70099"/>
    <w:rPr>
      <w:rFonts w:ascii="Symbol" w:hAnsi="Symbol" w:cs="Symbol" w:hint="default"/>
    </w:rPr>
  </w:style>
  <w:style w:type="character" w:customStyle="1" w:styleId="WW8Num34z0">
    <w:name w:val="WW8Num34z0"/>
    <w:rsid w:val="00F70099"/>
    <w:rPr>
      <w:rFonts w:ascii="Wingdings" w:hAnsi="Wingdings" w:cs="Wingdings" w:hint="default"/>
    </w:rPr>
  </w:style>
  <w:style w:type="character" w:customStyle="1" w:styleId="WW8Num34z1">
    <w:name w:val="WW8Num34z1"/>
    <w:rsid w:val="00F70099"/>
  </w:style>
  <w:style w:type="character" w:customStyle="1" w:styleId="WW8Num34z2">
    <w:name w:val="WW8Num34z2"/>
    <w:rsid w:val="00F70099"/>
  </w:style>
  <w:style w:type="character" w:customStyle="1" w:styleId="WW8Num34z3">
    <w:name w:val="WW8Num34z3"/>
    <w:rsid w:val="00F70099"/>
  </w:style>
  <w:style w:type="character" w:customStyle="1" w:styleId="WW8Num34z4">
    <w:name w:val="WW8Num34z4"/>
    <w:rsid w:val="00F70099"/>
  </w:style>
  <w:style w:type="character" w:customStyle="1" w:styleId="WW8Num34z5">
    <w:name w:val="WW8Num34z5"/>
    <w:rsid w:val="00F70099"/>
  </w:style>
  <w:style w:type="character" w:customStyle="1" w:styleId="WW8Num34z6">
    <w:name w:val="WW8Num34z6"/>
    <w:rsid w:val="00F70099"/>
  </w:style>
  <w:style w:type="character" w:customStyle="1" w:styleId="WW8Num34z7">
    <w:name w:val="WW8Num34z7"/>
    <w:rsid w:val="00F70099"/>
  </w:style>
  <w:style w:type="character" w:customStyle="1" w:styleId="WW8Num34z8">
    <w:name w:val="WW8Num34z8"/>
    <w:rsid w:val="00F70099"/>
  </w:style>
  <w:style w:type="character" w:customStyle="1" w:styleId="WW8Num35z0">
    <w:name w:val="WW8Num35z0"/>
    <w:rsid w:val="00F70099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35z1">
    <w:name w:val="WW8Num35z1"/>
    <w:rsid w:val="00F70099"/>
    <w:rPr>
      <w:rFonts w:ascii="Courier New" w:hAnsi="Courier New" w:cs="Courier New" w:hint="default"/>
    </w:rPr>
  </w:style>
  <w:style w:type="character" w:customStyle="1" w:styleId="WW8Num35z2">
    <w:name w:val="WW8Num35z2"/>
    <w:rsid w:val="00F70099"/>
    <w:rPr>
      <w:rFonts w:ascii="Wingdings" w:hAnsi="Wingdings" w:cs="Wingdings" w:hint="default"/>
    </w:rPr>
  </w:style>
  <w:style w:type="character" w:customStyle="1" w:styleId="WW8Num35z3">
    <w:name w:val="WW8Num35z3"/>
    <w:rsid w:val="00F70099"/>
    <w:rPr>
      <w:rFonts w:ascii="Symbol" w:hAnsi="Symbol" w:cs="Symbol" w:hint="default"/>
    </w:rPr>
  </w:style>
  <w:style w:type="character" w:customStyle="1" w:styleId="WW8Num36z0">
    <w:name w:val="WW8Num36z0"/>
    <w:rsid w:val="00F70099"/>
    <w:rPr>
      <w:rFonts w:ascii="Symbol" w:hAnsi="Symbol" w:cs="Symbol" w:hint="default"/>
    </w:rPr>
  </w:style>
  <w:style w:type="character" w:customStyle="1" w:styleId="WW8Num36z1">
    <w:name w:val="WW8Num36z1"/>
    <w:rsid w:val="00F70099"/>
    <w:rPr>
      <w:rFonts w:ascii="Courier New" w:hAnsi="Courier New" w:cs="Courier New" w:hint="default"/>
    </w:rPr>
  </w:style>
  <w:style w:type="character" w:customStyle="1" w:styleId="WW8Num36z2">
    <w:name w:val="WW8Num36z2"/>
    <w:rsid w:val="00F70099"/>
    <w:rPr>
      <w:rFonts w:ascii="Wingdings" w:hAnsi="Wingdings" w:cs="Wingdings" w:hint="default"/>
    </w:rPr>
  </w:style>
  <w:style w:type="character" w:customStyle="1" w:styleId="WW8Num37z0">
    <w:name w:val="WW8Num37z0"/>
    <w:rsid w:val="00F70099"/>
    <w:rPr>
      <w:rFonts w:ascii="Symbol" w:hAnsi="Symbol" w:cs="Symbol" w:hint="default"/>
    </w:rPr>
  </w:style>
  <w:style w:type="character" w:customStyle="1" w:styleId="WW8Num38z0">
    <w:name w:val="WW8Num38z0"/>
    <w:rsid w:val="00F70099"/>
    <w:rPr>
      <w:rFonts w:ascii="Symbol" w:hAnsi="Symbol" w:cs="Symbol" w:hint="default"/>
    </w:rPr>
  </w:style>
  <w:style w:type="character" w:customStyle="1" w:styleId="WW8Num38z1">
    <w:name w:val="WW8Num38z1"/>
    <w:rsid w:val="00F70099"/>
  </w:style>
  <w:style w:type="character" w:customStyle="1" w:styleId="WW8Num38z2">
    <w:name w:val="WW8Num38z2"/>
    <w:rsid w:val="00F70099"/>
  </w:style>
  <w:style w:type="character" w:customStyle="1" w:styleId="WW8Num38z3">
    <w:name w:val="WW8Num38z3"/>
    <w:rsid w:val="00F70099"/>
  </w:style>
  <w:style w:type="character" w:customStyle="1" w:styleId="WW8Num38z4">
    <w:name w:val="WW8Num38z4"/>
    <w:rsid w:val="00F70099"/>
  </w:style>
  <w:style w:type="character" w:customStyle="1" w:styleId="WW8Num38z5">
    <w:name w:val="WW8Num38z5"/>
    <w:rsid w:val="00F70099"/>
  </w:style>
  <w:style w:type="character" w:customStyle="1" w:styleId="WW8Num38z6">
    <w:name w:val="WW8Num38z6"/>
    <w:rsid w:val="00F70099"/>
  </w:style>
  <w:style w:type="character" w:customStyle="1" w:styleId="WW8Num38z7">
    <w:name w:val="WW8Num38z7"/>
    <w:rsid w:val="00F70099"/>
  </w:style>
  <w:style w:type="character" w:customStyle="1" w:styleId="WW8Num38z8">
    <w:name w:val="WW8Num38z8"/>
    <w:rsid w:val="00F70099"/>
  </w:style>
  <w:style w:type="character" w:customStyle="1" w:styleId="WW8Num39z0">
    <w:name w:val="WW8Num39z0"/>
    <w:rsid w:val="00F70099"/>
    <w:rPr>
      <w:rFonts w:ascii="Wingdings" w:hAnsi="Wingdings" w:cs="Wingdings" w:hint="default"/>
    </w:rPr>
  </w:style>
  <w:style w:type="character" w:customStyle="1" w:styleId="WW8Num39z1">
    <w:name w:val="WW8Num39z1"/>
    <w:rsid w:val="00F70099"/>
    <w:rPr>
      <w:rFonts w:ascii="Courier New" w:hAnsi="Courier New" w:cs="Courier New" w:hint="default"/>
    </w:rPr>
  </w:style>
  <w:style w:type="character" w:customStyle="1" w:styleId="WW8Num39z3">
    <w:name w:val="WW8Num39z3"/>
    <w:rsid w:val="00F70099"/>
    <w:rPr>
      <w:rFonts w:ascii="Symbol" w:hAnsi="Symbol" w:cs="Symbol" w:hint="default"/>
    </w:rPr>
  </w:style>
  <w:style w:type="character" w:customStyle="1" w:styleId="WW8Num40z0">
    <w:name w:val="WW8Num40z0"/>
    <w:rsid w:val="00F70099"/>
    <w:rPr>
      <w:rFonts w:ascii="Wingdings" w:hAnsi="Wingdings" w:cs="Wingdings" w:hint="default"/>
    </w:rPr>
  </w:style>
  <w:style w:type="character" w:customStyle="1" w:styleId="WW8Num40z1">
    <w:name w:val="WW8Num40z1"/>
    <w:rsid w:val="00F70099"/>
    <w:rPr>
      <w:rFonts w:ascii="Courier New" w:hAnsi="Courier New" w:cs="Courier New" w:hint="default"/>
    </w:rPr>
  </w:style>
  <w:style w:type="character" w:customStyle="1" w:styleId="WW8Num40z3">
    <w:name w:val="WW8Num40z3"/>
    <w:rsid w:val="00F70099"/>
    <w:rPr>
      <w:rFonts w:ascii="Symbol" w:hAnsi="Symbol" w:cs="Symbol" w:hint="default"/>
    </w:rPr>
  </w:style>
  <w:style w:type="character" w:customStyle="1" w:styleId="WW8Num41z0">
    <w:name w:val="WW8Num41z0"/>
    <w:rsid w:val="00F70099"/>
    <w:rPr>
      <w:rFonts w:ascii="Symbol" w:hAnsi="Symbol" w:cs="Symbol" w:hint="default"/>
      <w:color w:val="FFFF00"/>
      <w:sz w:val="20"/>
      <w:szCs w:val="20"/>
    </w:rPr>
  </w:style>
  <w:style w:type="character" w:customStyle="1" w:styleId="WW8Num41z1">
    <w:name w:val="WW8Num41z1"/>
    <w:rsid w:val="00F70099"/>
  </w:style>
  <w:style w:type="character" w:customStyle="1" w:styleId="WW8Num41z2">
    <w:name w:val="WW8Num41z2"/>
    <w:rsid w:val="00F70099"/>
  </w:style>
  <w:style w:type="character" w:customStyle="1" w:styleId="WW8Num41z3">
    <w:name w:val="WW8Num41z3"/>
    <w:rsid w:val="00F70099"/>
  </w:style>
  <w:style w:type="character" w:customStyle="1" w:styleId="WW8Num41z4">
    <w:name w:val="WW8Num41z4"/>
    <w:rsid w:val="00F70099"/>
  </w:style>
  <w:style w:type="character" w:customStyle="1" w:styleId="WW8Num41z5">
    <w:name w:val="WW8Num41z5"/>
    <w:rsid w:val="00F70099"/>
  </w:style>
  <w:style w:type="character" w:customStyle="1" w:styleId="WW8Num41z6">
    <w:name w:val="WW8Num41z6"/>
    <w:rsid w:val="00F70099"/>
  </w:style>
  <w:style w:type="character" w:customStyle="1" w:styleId="WW8Num41z7">
    <w:name w:val="WW8Num41z7"/>
    <w:rsid w:val="00F70099"/>
  </w:style>
  <w:style w:type="character" w:customStyle="1" w:styleId="WW8Num41z8">
    <w:name w:val="WW8Num41z8"/>
    <w:rsid w:val="00F70099"/>
  </w:style>
  <w:style w:type="character" w:customStyle="1" w:styleId="WW8Num42z0">
    <w:name w:val="WW8Num42z0"/>
    <w:rsid w:val="00F70099"/>
    <w:rPr>
      <w:rFonts w:ascii="Wingdings" w:hAnsi="Wingdings" w:cs="Wingdings" w:hint="default"/>
    </w:rPr>
  </w:style>
  <w:style w:type="character" w:customStyle="1" w:styleId="WW8Num42z1">
    <w:name w:val="WW8Num42z1"/>
    <w:rsid w:val="00F70099"/>
    <w:rPr>
      <w:rFonts w:ascii="Courier New" w:hAnsi="Courier New" w:cs="Courier New" w:hint="default"/>
    </w:rPr>
  </w:style>
  <w:style w:type="character" w:customStyle="1" w:styleId="WW8Num42z3">
    <w:name w:val="WW8Num42z3"/>
    <w:rsid w:val="00F70099"/>
    <w:rPr>
      <w:rFonts w:ascii="Symbol" w:hAnsi="Symbol" w:cs="Symbol" w:hint="default"/>
    </w:rPr>
  </w:style>
  <w:style w:type="character" w:customStyle="1" w:styleId="Heading2Char">
    <w:name w:val="Heading 2 Char"/>
    <w:rsid w:val="00F70099"/>
    <w:rPr>
      <w:rFonts w:ascii="Garamond" w:eastAsia="Times New Roman" w:hAnsi="Garamond" w:cs="Times New Roman"/>
      <w:bCs/>
      <w:iCs/>
      <w:sz w:val="24"/>
      <w:szCs w:val="20"/>
    </w:rPr>
  </w:style>
  <w:style w:type="character" w:customStyle="1" w:styleId="HeaderChar">
    <w:name w:val="Header Char"/>
    <w:rsid w:val="00F70099"/>
    <w:rPr>
      <w:rFonts w:ascii="Garamond" w:eastAsia="Times New Roman" w:hAnsi="Garamond" w:cs="Times New Roman"/>
      <w:bCs/>
      <w:iCs/>
      <w:szCs w:val="20"/>
    </w:rPr>
  </w:style>
  <w:style w:type="character" w:customStyle="1" w:styleId="TitleChar">
    <w:name w:val="Title Char"/>
    <w:rsid w:val="00F70099"/>
    <w:rPr>
      <w:rFonts w:ascii="Times New Roman" w:eastAsia="Times New Roman" w:hAnsi="Times New Roman" w:cs="Times New Roman"/>
      <w:sz w:val="40"/>
      <w:szCs w:val="24"/>
    </w:rPr>
  </w:style>
  <w:style w:type="character" w:styleId="Hyperlink">
    <w:name w:val="Hyperlink"/>
    <w:rsid w:val="00F70099"/>
    <w:rPr>
      <w:color w:val="0000FF"/>
      <w:u w:val="single"/>
    </w:rPr>
  </w:style>
  <w:style w:type="character" w:customStyle="1" w:styleId="BodyTextChar">
    <w:name w:val="Body Text Char"/>
    <w:rsid w:val="00F70099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rsid w:val="00F70099"/>
    <w:rPr>
      <w:rFonts w:ascii="Times New Roman" w:hAnsi="Times New Roman" w:cs="Times New Roman"/>
      <w:sz w:val="24"/>
      <w:szCs w:val="24"/>
    </w:rPr>
  </w:style>
  <w:style w:type="character" w:customStyle="1" w:styleId="html0020preformattedchar">
    <w:name w:val="html_0020preformatted__char"/>
    <w:basedOn w:val="DefaultParagraphFont"/>
    <w:rsid w:val="00F70099"/>
  </w:style>
  <w:style w:type="character" w:customStyle="1" w:styleId="Heading1Char">
    <w:name w:val="Heading 1 Char"/>
    <w:rsid w:val="00F70099"/>
    <w:rPr>
      <w:rFonts w:ascii="Cambria" w:eastAsia="Times New Roman" w:hAnsi="Cambria" w:cs="Times New Roman"/>
      <w:b/>
      <w:bCs/>
      <w:kern w:val="2"/>
      <w:sz w:val="32"/>
      <w:szCs w:val="32"/>
      <w:lang w:val="en-US"/>
    </w:rPr>
  </w:style>
  <w:style w:type="character" w:customStyle="1" w:styleId="Heading5Char">
    <w:name w:val="Heading 5 Char"/>
    <w:rsid w:val="00F70099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FooterChar">
    <w:name w:val="Footer Char"/>
    <w:rsid w:val="00F70099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rsid w:val="00F70099"/>
    <w:rPr>
      <w:rFonts w:cs="Times New Roman"/>
    </w:rPr>
  </w:style>
  <w:style w:type="character" w:customStyle="1" w:styleId="NoSpacingChar">
    <w:name w:val="No Spacing Char"/>
    <w:rsid w:val="00F70099"/>
    <w:rPr>
      <w:rFonts w:cs="Times New Roman"/>
      <w:sz w:val="22"/>
      <w:szCs w:val="22"/>
      <w:lang w:bidi="ar-SA"/>
    </w:rPr>
  </w:style>
  <w:style w:type="character" w:customStyle="1" w:styleId="ListParagraphChar">
    <w:name w:val="List Paragraph Char"/>
    <w:rsid w:val="00F70099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rsid w:val="00F70099"/>
    <w:rPr>
      <w:rFonts w:cs="Times New Roman"/>
      <w:sz w:val="22"/>
      <w:szCs w:val="22"/>
    </w:rPr>
  </w:style>
  <w:style w:type="character" w:styleId="Emphasis">
    <w:name w:val="Emphasis"/>
    <w:qFormat/>
    <w:rsid w:val="00F70099"/>
    <w:rPr>
      <w:rFonts w:cs="Times New Roman"/>
      <w:i/>
      <w:iCs/>
    </w:rPr>
  </w:style>
  <w:style w:type="character" w:styleId="SubtleEmphasis">
    <w:name w:val="Subtle Emphasis"/>
    <w:qFormat/>
    <w:rsid w:val="00F70099"/>
    <w:rPr>
      <w:rFonts w:ascii="Times New Roman" w:eastAsia="Times New Roman" w:hAnsi="Times New Roman" w:cs="Times New Roman"/>
      <w:i/>
      <w:iCs/>
      <w:color w:val="404040"/>
    </w:rPr>
  </w:style>
  <w:style w:type="character" w:customStyle="1" w:styleId="apple-converted-space">
    <w:name w:val="apple-converted-space"/>
    <w:rsid w:val="00F70099"/>
    <w:rPr>
      <w:rFonts w:ascii="Times New Roman" w:eastAsia="Times New Roman" w:hAnsi="Times New Roman" w:cs="Times New Roman"/>
    </w:rPr>
  </w:style>
  <w:style w:type="character" w:customStyle="1" w:styleId="Style1Char">
    <w:name w:val="Style1 Char"/>
    <w:rsid w:val="00F70099"/>
    <w:rPr>
      <w:rFonts w:ascii="Verdana" w:hAnsi="Verdana" w:cs="Verdana"/>
      <w:lang w:val="en-US" w:bidi="ar-SA"/>
    </w:rPr>
  </w:style>
  <w:style w:type="paragraph" w:customStyle="1" w:styleId="Heading">
    <w:name w:val="Heading"/>
    <w:basedOn w:val="Normal"/>
    <w:next w:val="BodyText"/>
    <w:rsid w:val="00F70099"/>
    <w:pPr>
      <w:jc w:val="center"/>
    </w:pPr>
    <w:rPr>
      <w:sz w:val="40"/>
    </w:rPr>
  </w:style>
  <w:style w:type="paragraph" w:styleId="BodyText">
    <w:name w:val="Body Text"/>
    <w:basedOn w:val="Normal"/>
    <w:rsid w:val="00F70099"/>
    <w:pPr>
      <w:widowControl w:val="0"/>
    </w:pPr>
  </w:style>
  <w:style w:type="paragraph" w:styleId="List">
    <w:name w:val="List"/>
    <w:basedOn w:val="BodyText"/>
    <w:rsid w:val="00F70099"/>
    <w:rPr>
      <w:rFonts w:cs="Lohit Devanagari"/>
    </w:rPr>
  </w:style>
  <w:style w:type="paragraph" w:styleId="Caption">
    <w:name w:val="caption"/>
    <w:basedOn w:val="Normal"/>
    <w:qFormat/>
    <w:rsid w:val="00F70099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rsid w:val="00F70099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rsid w:val="00F70099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rsid w:val="00F70099"/>
    <w:pPr>
      <w:spacing w:line="300" w:lineRule="auto"/>
    </w:pPr>
    <w:rPr>
      <w:rFonts w:ascii="Garamond" w:hAnsi="Garamond" w:cs="Garamond"/>
      <w:bCs/>
      <w:iCs/>
      <w:sz w:val="20"/>
      <w:szCs w:val="20"/>
    </w:rPr>
  </w:style>
  <w:style w:type="paragraph" w:styleId="NormalWeb">
    <w:name w:val="Normal (Web)"/>
    <w:basedOn w:val="Normal"/>
    <w:rsid w:val="00F70099"/>
    <w:pPr>
      <w:spacing w:before="280" w:after="280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70099"/>
    <w:pPr>
      <w:ind w:left="720"/>
    </w:pPr>
  </w:style>
  <w:style w:type="paragraph" w:customStyle="1" w:styleId="plinks">
    <w:name w:val="plinks"/>
    <w:basedOn w:val="Normal"/>
    <w:rsid w:val="00F70099"/>
    <w:pPr>
      <w:spacing w:before="280" w:after="280"/>
    </w:pPr>
  </w:style>
  <w:style w:type="paragraph" w:customStyle="1" w:styleId="NormalTimesNewRoman">
    <w:name w:val="Normal + Times New Roman"/>
    <w:basedOn w:val="Normal"/>
    <w:rsid w:val="00F70099"/>
    <w:pPr>
      <w:spacing w:after="240"/>
    </w:pPr>
    <w:rPr>
      <w:rFonts w:cs="Tahoma"/>
      <w:sz w:val="22"/>
      <w:szCs w:val="22"/>
    </w:rPr>
  </w:style>
  <w:style w:type="paragraph" w:styleId="Footer">
    <w:name w:val="footer"/>
    <w:basedOn w:val="Normal"/>
    <w:rsid w:val="00F70099"/>
    <w:pPr>
      <w:tabs>
        <w:tab w:val="center" w:pos="4680"/>
        <w:tab w:val="right" w:pos="9360"/>
      </w:tabs>
    </w:pPr>
  </w:style>
  <w:style w:type="paragraph" w:styleId="NoSpacing">
    <w:name w:val="No Spacing"/>
    <w:qFormat/>
    <w:rsid w:val="00F70099"/>
    <w:pPr>
      <w:suppressAutoHyphens/>
    </w:pPr>
    <w:rPr>
      <w:rFonts w:ascii="Calibri" w:eastAsia="Calibri" w:hAnsi="Calibri"/>
      <w:sz w:val="22"/>
      <w:szCs w:val="22"/>
      <w:lang w:val="en-US" w:eastAsia="zh-CN"/>
    </w:rPr>
  </w:style>
  <w:style w:type="paragraph" w:styleId="BodyText2">
    <w:name w:val="Body Text 2"/>
    <w:basedOn w:val="Normal"/>
    <w:rsid w:val="00F70099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rsid w:val="00F70099"/>
    <w:pPr>
      <w:suppressAutoHyphens/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zh-CN"/>
    </w:rPr>
  </w:style>
  <w:style w:type="paragraph" w:customStyle="1" w:styleId="TableContents">
    <w:name w:val="Table Contents"/>
    <w:basedOn w:val="Normal"/>
    <w:rsid w:val="00F70099"/>
    <w:pPr>
      <w:suppressLineNumbers/>
    </w:pPr>
  </w:style>
  <w:style w:type="paragraph" w:customStyle="1" w:styleId="TableHeading">
    <w:name w:val="Table Heading"/>
    <w:basedOn w:val="TableContents"/>
    <w:rsid w:val="00F70099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2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220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pixelsPerInch w:val="144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e2b394c407a57afcd4ee058bd5da04df134f530e18705c4458440321091b5b58110f110b18465e5e0f4356014b4450530401195c1333471b1b111240505508564c011503504e1c180c571833471b1b0212485b5e00515601514841481f0f2b561358191b195115495d0c00584e4209430247460c590858184508105042445b0c0f054e4108120211474a411b1213471b1b1117455f5a0e594e110912115c6&amp;docType=docx" TargetMode="External" /><Relationship Id="rId11" Type="http://schemas.openxmlformats.org/officeDocument/2006/relationships/header" Target="header1.xml" /><Relationship Id="rId12" Type="http://schemas.openxmlformats.org/officeDocument/2006/relationships/footer" Target="footer1.xml" /><Relationship Id="rId13" Type="http://schemas.openxmlformats.org/officeDocument/2006/relationships/header" Target="header2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8E04C992313A4F99DC1CAFBF328397" ma:contentTypeVersion="12" ma:contentTypeDescription="Create a new document." ma:contentTypeScope="" ma:versionID="8deea7c9e5143d0de14dd1b99e013aae">
  <xsd:schema xmlns:xsd="http://www.w3.org/2001/XMLSchema" xmlns:xs="http://www.w3.org/2001/XMLSchema" xmlns:p="http://schemas.microsoft.com/office/2006/metadata/properties" xmlns:ns3="a8a5b2b4-b7d9-4c26-9688-9075c6d69d98" xmlns:ns4="7b13b0d0-68d9-44d2-9e8a-1401b4e5c652" targetNamespace="http://schemas.microsoft.com/office/2006/metadata/properties" ma:root="true" ma:fieldsID="a43eaadbff8f3dd61c3a867c2a9e65d7" ns3:_="" ns4:_="">
    <xsd:import namespace="a8a5b2b4-b7d9-4c26-9688-9075c6d69d98"/>
    <xsd:import namespace="7b13b0d0-68d9-44d2-9e8a-1401b4e5c65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5b2b4-b7d9-4c26-9688-9075c6d69d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3b0d0-68d9-44d2-9e8a-1401b4e5c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13b0d0-68d9-44d2-9e8a-1401b4e5c652" xsi:nil="true"/>
  </documentManagement>
</p:properties>
</file>

<file path=customXml/itemProps1.xml><?xml version="1.0" encoding="utf-8"?>
<ds:datastoreItem xmlns:ds="http://schemas.openxmlformats.org/officeDocument/2006/customXml" ds:itemID="{3367DDEE-30A5-4E73-8B9F-0C65DC0A3C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a5b2b4-b7d9-4c26-9688-9075c6d69d98"/>
    <ds:schemaRef ds:uri="7b13b0d0-68d9-44d2-9e8a-1401b4e5c6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59D1F3-F436-4FFB-876F-F2EC6A5D7C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39FE8E-6C1B-42A8-844D-C61F9283359A}">
  <ds:schemaRefs>
    <ds:schemaRef ds:uri="http://schemas.microsoft.com/office/2006/metadata/properties"/>
    <ds:schemaRef ds:uri="http://schemas.microsoft.com/office/infopath/2007/PartnerControls"/>
    <ds:schemaRef ds:uri="7b13b0d0-68d9-44d2-9e8a-1401b4e5c652"/>
  </ds:schemaRefs>
</ds:datastoreItem>
</file>

<file path=docMetadata/LabelInfo.xml><?xml version="1.0" encoding="utf-8"?>
<clbl:labelList xmlns:clbl="http://schemas.microsoft.com/office/2020/mipLabelMetadata">
  <clbl:label id="{3f9b3751-29cf-4dc6-aeb8-8c5392695401}" enabled="1" method="Privileged" siteId="{49dfc6a3-5fb7-49f4-adea-c54e725bb85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Divya.Grover</dc:creator>
  <cp:lastModifiedBy>Windows User</cp:lastModifiedBy>
  <cp:revision>18</cp:revision>
  <cp:lastPrinted>1995-11-21T12:11:00Z</cp:lastPrinted>
  <dcterms:created xsi:type="dcterms:W3CDTF">2023-07-05T16:21:00Z</dcterms:created>
  <dcterms:modified xsi:type="dcterms:W3CDTF">2023-09-29T10:48:00Z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0x010100798E04C992313A4F99DC1CAFBF328397</vt:lpwstr>
  </property>
</Properties>
</file>