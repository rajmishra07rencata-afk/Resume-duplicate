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Java 18.9 -->
  <w:body>
    <w:p w:rsidR="006D5E9A" w:rsidP="00D5671A">
      <w:pPr>
        <w:tabs>
          <w:tab w:val="left" w:pos="720"/>
          <w:tab w:val="left" w:pos="1440"/>
          <w:tab w:val="left" w:pos="6495"/>
        </w:tabs>
        <w:jc w:val="center"/>
        <w:rPr>
          <w:rFonts w:asciiTheme="minorHAnsi" w:hAnsiTheme="minorHAnsi" w:cstheme="minorHAnsi"/>
          <w:b/>
          <w:sz w:val="22"/>
          <w:szCs w:val="22"/>
        </w:rPr>
      </w:pPr>
    </w:p>
    <w:p w:rsidR="006D5E9A" w:rsidP="00D5671A">
      <w:pPr>
        <w:tabs>
          <w:tab w:val="left" w:pos="720"/>
          <w:tab w:val="left" w:pos="1440"/>
          <w:tab w:val="left" w:pos="6495"/>
        </w:tabs>
        <w:jc w:val="center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noProof/>
          <w:sz w:val="22"/>
          <w:szCs w:val="22"/>
        </w:rPr>
        <w:drawing>
          <wp:inline distT="0" distB="0" distL="0" distR="0">
            <wp:extent cx="1352550" cy="1219200"/>
            <wp:effectExtent l="19050" t="0" r="0" b="0"/>
            <wp:docPr id="2" name="Picture 2" descr="F:\Scrum\scrum 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11693" name="Picture 2" descr="F:\Scrum\scrum logo.png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5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1219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D5E9A" w:rsidP="00D5671A">
      <w:pPr>
        <w:tabs>
          <w:tab w:val="left" w:pos="720"/>
          <w:tab w:val="left" w:pos="1440"/>
          <w:tab w:val="left" w:pos="6495"/>
        </w:tabs>
        <w:jc w:val="center"/>
        <w:rPr>
          <w:rFonts w:asciiTheme="minorHAnsi" w:hAnsiTheme="minorHAnsi" w:cstheme="minorHAnsi"/>
          <w:b/>
          <w:sz w:val="22"/>
          <w:szCs w:val="22"/>
        </w:rPr>
      </w:pPr>
    </w:p>
    <w:p w:rsidR="004D602E" w:rsidRPr="007F4BE7" w:rsidP="00D5671A">
      <w:pPr>
        <w:tabs>
          <w:tab w:val="left" w:pos="720"/>
          <w:tab w:val="left" w:pos="1440"/>
          <w:tab w:val="left" w:pos="6495"/>
        </w:tabs>
        <w:jc w:val="center"/>
        <w:rPr>
          <w:rFonts w:asciiTheme="minorHAnsi" w:hAnsiTheme="minorHAnsi" w:cstheme="minorHAnsi"/>
          <w:b/>
          <w:sz w:val="22"/>
          <w:szCs w:val="22"/>
        </w:rPr>
      </w:pPr>
      <w:r w:rsidRPr="007F4BE7">
        <w:rPr>
          <w:rFonts w:asciiTheme="minorHAnsi" w:hAnsiTheme="minorHAnsi" w:cstheme="minorHAnsi"/>
          <w:b/>
          <w:sz w:val="22"/>
          <w:szCs w:val="22"/>
        </w:rPr>
        <w:t>Rakesh</w:t>
      </w:r>
      <w:r w:rsidRPr="007F4BE7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Pr="007F4BE7" w:rsidR="000C7D55">
        <w:rPr>
          <w:rFonts w:asciiTheme="minorHAnsi" w:hAnsiTheme="minorHAnsi" w:cstheme="minorHAnsi"/>
          <w:b/>
          <w:sz w:val="22"/>
          <w:szCs w:val="22"/>
        </w:rPr>
        <w:t>K</w:t>
      </w:r>
    </w:p>
    <w:p w:rsidR="00934E80" w:rsidRPr="007F4BE7" w:rsidP="004D602E">
      <w:pPr>
        <w:jc w:val="center"/>
        <w:rPr>
          <w:rFonts w:asciiTheme="minorHAnsi" w:hAnsiTheme="minorHAnsi" w:cstheme="minorHAnsi"/>
          <w:b/>
          <w:sz w:val="22"/>
          <w:szCs w:val="22"/>
        </w:rPr>
      </w:pPr>
      <w:r w:rsidRPr="007F4BE7">
        <w:rPr>
          <w:rFonts w:asciiTheme="minorHAnsi" w:hAnsiTheme="minorHAnsi" w:cstheme="minorHAnsi"/>
          <w:b/>
          <w:sz w:val="22"/>
          <w:szCs w:val="22"/>
        </w:rPr>
        <w:t>Mobile no: +91-</w:t>
      </w:r>
      <w:r w:rsidRPr="007F4BE7" w:rsidR="00DD36BB">
        <w:rPr>
          <w:rFonts w:asciiTheme="minorHAnsi" w:hAnsiTheme="minorHAnsi" w:cstheme="minorHAnsi"/>
          <w:b/>
          <w:sz w:val="22"/>
          <w:szCs w:val="22"/>
        </w:rPr>
        <w:t>7207947978</w:t>
      </w:r>
    </w:p>
    <w:p w:rsidR="004D602E" w:rsidRPr="007F4BE7" w:rsidP="0039384D">
      <w:pPr>
        <w:jc w:val="center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Rakeshkodimala1111</w:t>
      </w:r>
      <w:r w:rsidRPr="007F4BE7" w:rsidR="0039384D">
        <w:rPr>
          <w:rFonts w:asciiTheme="minorHAnsi" w:hAnsiTheme="minorHAnsi" w:cstheme="minorHAnsi"/>
          <w:b/>
          <w:sz w:val="22"/>
          <w:szCs w:val="22"/>
        </w:rPr>
        <w:t>@gmail.com</w:t>
      </w:r>
    </w:p>
    <w:p w:rsidR="00241AF9" w:rsidRPr="007F4BE7" w:rsidP="009E51BB">
      <w:pPr>
        <w:pStyle w:val="NormalVerdana"/>
        <w:numPr>
          <w:ilvl w:val="0"/>
          <w:numId w:val="0"/>
        </w:numPr>
        <w:tabs>
          <w:tab w:val="left" w:pos="3105"/>
        </w:tabs>
        <w:spacing w:line="240" w:lineRule="auto"/>
        <w:jc w:val="left"/>
        <w:rPr>
          <w:rFonts w:asciiTheme="minorHAnsi" w:hAnsiTheme="minorHAnsi" w:cstheme="minorHAnsi"/>
          <w:b/>
          <w:spacing w:val="0"/>
          <w:sz w:val="22"/>
          <w:szCs w:val="22"/>
        </w:rPr>
      </w:pPr>
      <w:r w:rsidRPr="007F4BE7">
        <w:rPr>
          <w:rFonts w:asciiTheme="minorHAnsi" w:hAnsiTheme="minorHAnsi" w:cstheme="minorHAnsi"/>
          <w:b/>
          <w:spacing w:val="0"/>
          <w:sz w:val="22"/>
          <w:szCs w:val="22"/>
        </w:rPr>
        <w:t>Professional Summary</w:t>
      </w:r>
    </w:p>
    <w:p w:rsidR="000C7D55" w:rsidRPr="007F4BE7" w:rsidP="000C7D55">
      <w:pPr>
        <w:pStyle w:val="ListParagraph"/>
        <w:widowControl w:val="0"/>
        <w:numPr>
          <w:ilvl w:val="0"/>
          <w:numId w:val="28"/>
        </w:numPr>
        <w:autoSpaceDE w:val="0"/>
        <w:autoSpaceDN w:val="0"/>
        <w:adjustRightInd w:val="0"/>
        <w:ind w:left="576"/>
        <w:rPr>
          <w:rFonts w:asciiTheme="minorHAnsi" w:hAnsiTheme="minorHAnsi" w:cstheme="minorHAnsi"/>
          <w:bCs/>
          <w:sz w:val="22"/>
          <w:szCs w:val="22"/>
        </w:rPr>
      </w:pPr>
      <w:r w:rsidRPr="007F4BE7">
        <w:rPr>
          <w:rFonts w:asciiTheme="minorHAnsi" w:hAnsiTheme="minorHAnsi" w:cstheme="minorHAnsi"/>
          <w:bCs/>
          <w:sz w:val="22"/>
          <w:szCs w:val="22"/>
        </w:rPr>
        <w:t>Proven ability to help organizations implement Scrum</w:t>
      </w:r>
      <w:r w:rsidRPr="007F4BE7" w:rsidR="005A6554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Pr="007F4BE7">
        <w:rPr>
          <w:rFonts w:asciiTheme="minorHAnsi" w:hAnsiTheme="minorHAnsi" w:cstheme="minorHAnsi"/>
          <w:bCs/>
          <w:sz w:val="22"/>
          <w:szCs w:val="22"/>
        </w:rPr>
        <w:t>and Continuous improvement best practices.</w:t>
      </w:r>
    </w:p>
    <w:p w:rsidR="000C7D55" w:rsidRPr="007F4BE7" w:rsidP="000C7D55">
      <w:pPr>
        <w:pStyle w:val="ListParagraph"/>
        <w:widowControl w:val="0"/>
        <w:numPr>
          <w:ilvl w:val="0"/>
          <w:numId w:val="28"/>
        </w:numPr>
        <w:autoSpaceDE w:val="0"/>
        <w:autoSpaceDN w:val="0"/>
        <w:adjustRightInd w:val="0"/>
        <w:ind w:left="576"/>
        <w:rPr>
          <w:rFonts w:asciiTheme="minorHAnsi" w:hAnsiTheme="minorHAnsi" w:cstheme="minorHAnsi"/>
          <w:bCs/>
          <w:sz w:val="22"/>
          <w:szCs w:val="22"/>
        </w:rPr>
      </w:pPr>
      <w:r w:rsidRPr="007F4BE7">
        <w:rPr>
          <w:rFonts w:asciiTheme="minorHAnsi" w:hAnsiTheme="minorHAnsi" w:cstheme="minorHAnsi"/>
          <w:bCs/>
          <w:sz w:val="22"/>
          <w:szCs w:val="22"/>
        </w:rPr>
        <w:t xml:space="preserve">Expert at driving the adoption and enforcement of scrum rules, removing </w:t>
      </w:r>
      <w:r w:rsidRPr="007F4BE7" w:rsidR="00A204E1">
        <w:rPr>
          <w:rFonts w:asciiTheme="minorHAnsi" w:hAnsiTheme="minorHAnsi" w:cstheme="minorHAnsi"/>
          <w:bCs/>
          <w:sz w:val="22"/>
          <w:szCs w:val="22"/>
        </w:rPr>
        <w:t>impediments,</w:t>
      </w:r>
      <w:r w:rsidRPr="007F4BE7">
        <w:rPr>
          <w:rFonts w:asciiTheme="minorHAnsi" w:hAnsiTheme="minorHAnsi" w:cstheme="minorHAnsi"/>
          <w:bCs/>
          <w:sz w:val="22"/>
          <w:szCs w:val="22"/>
        </w:rPr>
        <w:t xml:space="preserve"> and fostering self-organization.</w:t>
      </w:r>
    </w:p>
    <w:p w:rsidR="000C7D55" w:rsidRPr="007F4BE7" w:rsidP="000C7D55">
      <w:pPr>
        <w:pStyle w:val="ListParagraph"/>
        <w:widowControl w:val="0"/>
        <w:numPr>
          <w:ilvl w:val="0"/>
          <w:numId w:val="28"/>
        </w:numPr>
        <w:autoSpaceDE w:val="0"/>
        <w:autoSpaceDN w:val="0"/>
        <w:adjustRightInd w:val="0"/>
        <w:ind w:left="576"/>
        <w:rPr>
          <w:rFonts w:asciiTheme="minorHAnsi" w:hAnsiTheme="minorHAnsi" w:cstheme="minorHAnsi"/>
          <w:bCs/>
          <w:sz w:val="22"/>
          <w:szCs w:val="22"/>
        </w:rPr>
      </w:pPr>
      <w:r w:rsidRPr="007F4BE7">
        <w:rPr>
          <w:rFonts w:asciiTheme="minorHAnsi" w:hAnsiTheme="minorHAnsi" w:cstheme="minorHAnsi"/>
          <w:bCs/>
          <w:sz w:val="22"/>
          <w:szCs w:val="22"/>
        </w:rPr>
        <w:t>Great understanding of all scrum guide values and safe organized on implementing the rules.</w:t>
      </w:r>
    </w:p>
    <w:p w:rsidR="000C7D55" w:rsidRPr="007F4BE7" w:rsidP="000C7D55">
      <w:pPr>
        <w:pStyle w:val="ListParagraph"/>
        <w:widowControl w:val="0"/>
        <w:numPr>
          <w:ilvl w:val="0"/>
          <w:numId w:val="28"/>
        </w:numPr>
        <w:autoSpaceDE w:val="0"/>
        <w:autoSpaceDN w:val="0"/>
        <w:adjustRightInd w:val="0"/>
        <w:ind w:left="576"/>
        <w:rPr>
          <w:rFonts w:asciiTheme="minorHAnsi" w:hAnsiTheme="minorHAnsi" w:cstheme="minorHAnsi"/>
          <w:bCs/>
          <w:sz w:val="22"/>
          <w:szCs w:val="22"/>
        </w:rPr>
      </w:pPr>
      <w:r w:rsidRPr="007F4BE7">
        <w:rPr>
          <w:rFonts w:asciiTheme="minorHAnsi" w:hAnsiTheme="minorHAnsi" w:cstheme="minorHAnsi"/>
          <w:bCs/>
          <w:sz w:val="22"/>
          <w:szCs w:val="22"/>
        </w:rPr>
        <w:t>In depth understanding of Software Development Life Cycle working in both Waterfall and Agile environments.</w:t>
      </w:r>
    </w:p>
    <w:p w:rsidR="000C7D55" w:rsidRPr="007F4BE7" w:rsidP="000C7D55">
      <w:pPr>
        <w:pStyle w:val="ListParagraph"/>
        <w:widowControl w:val="0"/>
        <w:numPr>
          <w:ilvl w:val="0"/>
          <w:numId w:val="28"/>
        </w:numPr>
        <w:autoSpaceDE w:val="0"/>
        <w:autoSpaceDN w:val="0"/>
        <w:adjustRightInd w:val="0"/>
        <w:ind w:left="576"/>
        <w:rPr>
          <w:rFonts w:asciiTheme="minorHAnsi" w:hAnsiTheme="minorHAnsi" w:cstheme="minorHAnsi"/>
          <w:bCs/>
          <w:sz w:val="22"/>
          <w:szCs w:val="22"/>
        </w:rPr>
      </w:pPr>
      <w:r w:rsidRPr="007F4BE7">
        <w:rPr>
          <w:rFonts w:asciiTheme="minorHAnsi" w:hAnsiTheme="minorHAnsi" w:cstheme="minorHAnsi"/>
          <w:bCs/>
          <w:sz w:val="22"/>
          <w:szCs w:val="22"/>
        </w:rPr>
        <w:t>Adept at leveraging agile methods with business initiatives to deliver quantifiable results that are sustainable.</w:t>
      </w:r>
    </w:p>
    <w:p w:rsidR="000C7D55" w:rsidRPr="007F4BE7" w:rsidP="000C7D55">
      <w:pPr>
        <w:pStyle w:val="ListParagraph"/>
        <w:widowControl w:val="0"/>
        <w:numPr>
          <w:ilvl w:val="0"/>
          <w:numId w:val="28"/>
        </w:numPr>
        <w:autoSpaceDE w:val="0"/>
        <w:autoSpaceDN w:val="0"/>
        <w:adjustRightInd w:val="0"/>
        <w:ind w:left="576"/>
        <w:rPr>
          <w:rFonts w:asciiTheme="minorHAnsi" w:hAnsiTheme="minorHAnsi" w:cstheme="minorHAnsi"/>
          <w:bCs/>
          <w:sz w:val="22"/>
          <w:szCs w:val="22"/>
        </w:rPr>
      </w:pPr>
      <w:r w:rsidRPr="007F4BE7">
        <w:rPr>
          <w:rFonts w:asciiTheme="minorHAnsi" w:hAnsiTheme="minorHAnsi" w:cstheme="minorHAnsi"/>
          <w:bCs/>
          <w:sz w:val="22"/>
          <w:szCs w:val="22"/>
        </w:rPr>
        <w:t xml:space="preserve">An accomplished servant leader capable of motivating, </w:t>
      </w:r>
      <w:r w:rsidRPr="007F4BE7" w:rsidR="00A204E1">
        <w:rPr>
          <w:rFonts w:asciiTheme="minorHAnsi" w:hAnsiTheme="minorHAnsi" w:cstheme="minorHAnsi"/>
          <w:bCs/>
          <w:sz w:val="22"/>
          <w:szCs w:val="22"/>
        </w:rPr>
        <w:t>coaching,</w:t>
      </w:r>
      <w:r w:rsidRPr="007F4BE7">
        <w:rPr>
          <w:rFonts w:asciiTheme="minorHAnsi" w:hAnsiTheme="minorHAnsi" w:cstheme="minorHAnsi"/>
          <w:bCs/>
          <w:sz w:val="22"/>
          <w:szCs w:val="22"/>
        </w:rPr>
        <w:t xml:space="preserve"> and mentoring across tier 1, 2 &amp; 3 levels of an organization.</w:t>
      </w:r>
    </w:p>
    <w:p w:rsidR="000C7D55" w:rsidRPr="007F4BE7" w:rsidP="000C7D55">
      <w:pPr>
        <w:pStyle w:val="ListParagraph"/>
        <w:widowControl w:val="0"/>
        <w:numPr>
          <w:ilvl w:val="0"/>
          <w:numId w:val="28"/>
        </w:numPr>
        <w:autoSpaceDE w:val="0"/>
        <w:autoSpaceDN w:val="0"/>
        <w:adjustRightInd w:val="0"/>
        <w:ind w:left="576"/>
        <w:rPr>
          <w:rFonts w:asciiTheme="minorHAnsi" w:hAnsiTheme="minorHAnsi" w:cstheme="minorHAnsi"/>
          <w:bCs/>
          <w:sz w:val="22"/>
          <w:szCs w:val="22"/>
        </w:rPr>
      </w:pPr>
      <w:r w:rsidRPr="007F4BE7">
        <w:rPr>
          <w:rFonts w:asciiTheme="minorHAnsi" w:hAnsiTheme="minorHAnsi" w:cstheme="minorHAnsi"/>
          <w:bCs/>
          <w:sz w:val="22"/>
          <w:szCs w:val="22"/>
        </w:rPr>
        <w:t xml:space="preserve">An advocate for change, creating an environment of continuous improvement, challenging the </w:t>
      </w:r>
      <w:r w:rsidRPr="007F4BE7" w:rsidR="00A204E1">
        <w:rPr>
          <w:rFonts w:asciiTheme="minorHAnsi" w:hAnsiTheme="minorHAnsi" w:cstheme="minorHAnsi"/>
          <w:bCs/>
          <w:sz w:val="22"/>
          <w:szCs w:val="22"/>
        </w:rPr>
        <w:t>status quo,</w:t>
      </w:r>
      <w:r w:rsidRPr="007F4BE7">
        <w:rPr>
          <w:rFonts w:asciiTheme="minorHAnsi" w:hAnsiTheme="minorHAnsi" w:cstheme="minorHAnsi"/>
          <w:bCs/>
          <w:sz w:val="22"/>
          <w:szCs w:val="22"/>
        </w:rPr>
        <w:t xml:space="preserve"> and developing a compelling case for change.</w:t>
      </w:r>
    </w:p>
    <w:p w:rsidR="000C7D55" w:rsidRPr="007F4BE7" w:rsidP="000C7D55">
      <w:pPr>
        <w:pStyle w:val="ListParagraph"/>
        <w:widowControl w:val="0"/>
        <w:numPr>
          <w:ilvl w:val="0"/>
          <w:numId w:val="28"/>
        </w:numPr>
        <w:autoSpaceDE w:val="0"/>
        <w:autoSpaceDN w:val="0"/>
        <w:adjustRightInd w:val="0"/>
        <w:ind w:left="576"/>
        <w:rPr>
          <w:rFonts w:asciiTheme="minorHAnsi" w:hAnsiTheme="minorHAnsi" w:cstheme="minorHAnsi"/>
          <w:bCs/>
          <w:sz w:val="22"/>
          <w:szCs w:val="22"/>
        </w:rPr>
      </w:pPr>
      <w:r w:rsidRPr="007F4BE7">
        <w:rPr>
          <w:rFonts w:asciiTheme="minorHAnsi" w:hAnsiTheme="minorHAnsi" w:cstheme="minorHAnsi"/>
          <w:bCs/>
          <w:sz w:val="22"/>
          <w:szCs w:val="22"/>
        </w:rPr>
        <w:t>Exceptional problem solver with a keen ability to resolve technology issues, provide system enhancements, define, design, develop, and implement highly successful automated solutions, as well as find solutions where others have failed.</w:t>
      </w:r>
    </w:p>
    <w:p w:rsidR="00597A94" w:rsidP="00CA00CF">
      <w:pPr>
        <w:widowControl w:val="0"/>
        <w:autoSpaceDE w:val="0"/>
        <w:autoSpaceDN w:val="0"/>
        <w:adjustRightInd w:val="0"/>
        <w:rPr>
          <w:rFonts w:asciiTheme="minorHAnsi" w:hAnsiTheme="minorHAnsi" w:cstheme="minorHAnsi"/>
          <w:bCs/>
          <w:sz w:val="22"/>
          <w:szCs w:val="22"/>
        </w:rPr>
      </w:pPr>
    </w:p>
    <w:p w:rsidR="009A19D0" w:rsidRPr="009A19D0" w:rsidP="00CA00CF">
      <w:pPr>
        <w:widowControl w:val="0"/>
        <w:autoSpaceDE w:val="0"/>
        <w:autoSpaceDN w:val="0"/>
        <w:adjustRightInd w:val="0"/>
        <w:rPr>
          <w:rFonts w:asciiTheme="minorHAnsi" w:hAnsiTheme="minorHAnsi" w:cstheme="minorHAnsi"/>
          <w:b/>
          <w:bCs/>
          <w:sz w:val="22"/>
          <w:szCs w:val="22"/>
        </w:rPr>
      </w:pPr>
      <w:r w:rsidRPr="009A19D0">
        <w:rPr>
          <w:rFonts w:asciiTheme="minorHAnsi" w:hAnsiTheme="minorHAnsi" w:cstheme="minorHAnsi"/>
          <w:b/>
          <w:bCs/>
          <w:sz w:val="22"/>
          <w:szCs w:val="22"/>
        </w:rPr>
        <w:t>Certification</w:t>
      </w:r>
    </w:p>
    <w:p w:rsidR="009A19D0" w:rsidP="00CA00CF">
      <w:pPr>
        <w:widowControl w:val="0"/>
        <w:autoSpaceDE w:val="0"/>
        <w:autoSpaceDN w:val="0"/>
        <w:adjustRightInd w:val="0"/>
        <w:rPr>
          <w:rFonts w:asciiTheme="minorHAnsi" w:hAnsiTheme="minorHAnsi" w:cstheme="minorHAnsi"/>
          <w:bCs/>
          <w:sz w:val="22"/>
          <w:szCs w:val="22"/>
        </w:rPr>
      </w:pPr>
      <w:r>
        <w:rPr>
          <w:rFonts w:asciiTheme="minorHAnsi" w:hAnsiTheme="minorHAnsi" w:cstheme="minorHAnsi"/>
          <w:bCs/>
          <w:sz w:val="22"/>
          <w:szCs w:val="22"/>
        </w:rPr>
        <w:t>Certified Scrum Master.</w:t>
      </w:r>
    </w:p>
    <w:p w:rsidR="009A19D0" w:rsidRPr="007F4BE7" w:rsidP="00CA00CF">
      <w:pPr>
        <w:widowControl w:val="0"/>
        <w:autoSpaceDE w:val="0"/>
        <w:autoSpaceDN w:val="0"/>
        <w:adjustRightInd w:val="0"/>
        <w:rPr>
          <w:rFonts w:asciiTheme="minorHAnsi" w:hAnsiTheme="minorHAnsi" w:cstheme="minorHAnsi"/>
          <w:bCs/>
          <w:sz w:val="22"/>
          <w:szCs w:val="22"/>
        </w:rPr>
      </w:pPr>
    </w:p>
    <w:p w:rsidR="00CA00CF" w:rsidRPr="007F4BE7" w:rsidP="00CA00CF">
      <w:pPr>
        <w:widowControl w:val="0"/>
        <w:autoSpaceDE w:val="0"/>
        <w:autoSpaceDN w:val="0"/>
        <w:adjustRightInd w:val="0"/>
        <w:rPr>
          <w:rFonts w:asciiTheme="minorHAnsi" w:hAnsiTheme="minorHAnsi" w:cstheme="minorHAnsi"/>
          <w:b/>
          <w:sz w:val="22"/>
          <w:szCs w:val="22"/>
        </w:rPr>
      </w:pPr>
      <w:r w:rsidRPr="007F4BE7">
        <w:rPr>
          <w:rFonts w:asciiTheme="minorHAnsi" w:hAnsiTheme="minorHAnsi" w:cstheme="minorHAnsi"/>
          <w:b/>
          <w:sz w:val="22"/>
          <w:szCs w:val="22"/>
        </w:rPr>
        <w:t>Key Skills</w:t>
      </w:r>
    </w:p>
    <w:p w:rsidR="00436D35" w:rsidRPr="007F4BE7" w:rsidP="00436D35">
      <w:pPr>
        <w:widowControl w:val="0"/>
        <w:autoSpaceDE w:val="0"/>
        <w:autoSpaceDN w:val="0"/>
        <w:adjustRightInd w:val="0"/>
        <w:rPr>
          <w:rFonts w:asciiTheme="minorHAnsi" w:hAnsiTheme="minorHAnsi" w:cstheme="minorHAnsi"/>
          <w:bCs/>
          <w:iCs/>
          <w:sz w:val="22"/>
          <w:szCs w:val="22"/>
        </w:rPr>
      </w:pPr>
      <w:r w:rsidRPr="007F4BE7">
        <w:rPr>
          <w:rFonts w:asciiTheme="minorHAnsi" w:hAnsiTheme="minorHAnsi" w:cstheme="minorHAnsi"/>
          <w:bCs/>
          <w:iCs/>
          <w:sz w:val="22"/>
          <w:szCs w:val="22"/>
        </w:rPr>
        <w:t xml:space="preserve">Organizational skills </w:t>
      </w:r>
    </w:p>
    <w:p w:rsidR="00436D35" w:rsidRPr="007F4BE7" w:rsidP="00436D35">
      <w:pPr>
        <w:widowControl w:val="0"/>
        <w:autoSpaceDE w:val="0"/>
        <w:autoSpaceDN w:val="0"/>
        <w:adjustRightInd w:val="0"/>
        <w:rPr>
          <w:rFonts w:asciiTheme="minorHAnsi" w:hAnsiTheme="minorHAnsi" w:cstheme="minorHAnsi"/>
          <w:bCs/>
          <w:iCs/>
          <w:sz w:val="22"/>
          <w:szCs w:val="22"/>
        </w:rPr>
      </w:pPr>
      <w:r w:rsidRPr="007F4BE7">
        <w:rPr>
          <w:rFonts w:asciiTheme="minorHAnsi" w:hAnsiTheme="minorHAnsi" w:cstheme="minorHAnsi"/>
          <w:bCs/>
          <w:iCs/>
          <w:sz w:val="22"/>
          <w:szCs w:val="22"/>
        </w:rPr>
        <w:t>Time-management skills</w:t>
      </w:r>
    </w:p>
    <w:p w:rsidR="00436D35" w:rsidRPr="007F4BE7" w:rsidP="00436D35">
      <w:pPr>
        <w:widowControl w:val="0"/>
        <w:autoSpaceDE w:val="0"/>
        <w:autoSpaceDN w:val="0"/>
        <w:adjustRightInd w:val="0"/>
        <w:rPr>
          <w:rFonts w:asciiTheme="minorHAnsi" w:hAnsiTheme="minorHAnsi" w:cstheme="minorHAnsi"/>
          <w:bCs/>
          <w:iCs/>
          <w:sz w:val="22"/>
          <w:szCs w:val="22"/>
        </w:rPr>
      </w:pPr>
      <w:r w:rsidRPr="007F4BE7">
        <w:rPr>
          <w:rFonts w:asciiTheme="minorHAnsi" w:hAnsiTheme="minorHAnsi" w:cstheme="minorHAnsi"/>
          <w:bCs/>
          <w:iCs/>
          <w:sz w:val="22"/>
          <w:szCs w:val="22"/>
        </w:rPr>
        <w:t>Technical and computer skills</w:t>
      </w:r>
    </w:p>
    <w:p w:rsidR="00436D35" w:rsidRPr="007F4BE7" w:rsidP="00436D35">
      <w:pPr>
        <w:widowControl w:val="0"/>
        <w:autoSpaceDE w:val="0"/>
        <w:autoSpaceDN w:val="0"/>
        <w:adjustRightInd w:val="0"/>
        <w:rPr>
          <w:rFonts w:asciiTheme="minorHAnsi" w:hAnsiTheme="minorHAnsi" w:cstheme="minorHAnsi"/>
          <w:bCs/>
          <w:iCs/>
          <w:sz w:val="22"/>
          <w:szCs w:val="22"/>
        </w:rPr>
      </w:pPr>
      <w:r w:rsidRPr="007F4BE7">
        <w:rPr>
          <w:rFonts w:asciiTheme="minorHAnsi" w:hAnsiTheme="minorHAnsi" w:cstheme="minorHAnsi"/>
          <w:bCs/>
          <w:iCs/>
          <w:sz w:val="22"/>
          <w:szCs w:val="22"/>
        </w:rPr>
        <w:t>Drive and self-motivation</w:t>
      </w:r>
    </w:p>
    <w:p w:rsidR="00B70BE2" w:rsidRPr="007F4BE7" w:rsidP="000C7D55">
      <w:pPr>
        <w:pStyle w:val="BodyTextIndent"/>
        <w:spacing w:after="0"/>
        <w:ind w:left="0"/>
        <w:rPr>
          <w:rFonts w:asciiTheme="minorHAnsi" w:hAnsiTheme="minorHAnsi" w:cstheme="minorHAnsi"/>
          <w:sz w:val="22"/>
          <w:szCs w:val="22"/>
        </w:rPr>
      </w:pPr>
    </w:p>
    <w:p w:rsidR="009E51BB" w:rsidRPr="007F4BE7" w:rsidP="009E51BB">
      <w:pPr>
        <w:widowControl w:val="0"/>
        <w:autoSpaceDE w:val="0"/>
        <w:autoSpaceDN w:val="0"/>
        <w:adjustRightInd w:val="0"/>
        <w:rPr>
          <w:rFonts w:asciiTheme="minorHAnsi" w:hAnsiTheme="minorHAnsi" w:cstheme="minorHAnsi"/>
          <w:b/>
          <w:bCs/>
          <w:sz w:val="22"/>
          <w:szCs w:val="22"/>
        </w:rPr>
      </w:pPr>
      <w:r w:rsidRPr="007F4BE7">
        <w:rPr>
          <w:rFonts w:asciiTheme="minorHAnsi" w:hAnsiTheme="minorHAnsi" w:cstheme="minorHAnsi"/>
          <w:b/>
          <w:bCs/>
          <w:sz w:val="22"/>
          <w:szCs w:val="22"/>
        </w:rPr>
        <w:t xml:space="preserve">Professional </w:t>
      </w:r>
      <w:r w:rsidRPr="007F4BE7" w:rsidR="00A204E1">
        <w:rPr>
          <w:rFonts w:asciiTheme="minorHAnsi" w:hAnsiTheme="minorHAnsi" w:cstheme="minorHAnsi"/>
          <w:b/>
          <w:bCs/>
          <w:sz w:val="22"/>
          <w:szCs w:val="22"/>
        </w:rPr>
        <w:t>Experience: -</w:t>
      </w:r>
    </w:p>
    <w:p w:rsidR="00B85A32" w:rsidRPr="007F4BE7" w:rsidP="00B85A32">
      <w:pPr>
        <w:widowControl w:val="0"/>
        <w:autoSpaceDE w:val="0"/>
        <w:autoSpaceDN w:val="0"/>
        <w:adjustRightInd w:val="0"/>
        <w:rPr>
          <w:rFonts w:asciiTheme="minorHAnsi" w:hAnsiTheme="minorHAnsi" w:cstheme="minorHAnsi"/>
          <w:b/>
          <w:bCs/>
          <w:sz w:val="22"/>
          <w:szCs w:val="22"/>
        </w:rPr>
      </w:pPr>
      <w:r w:rsidRPr="007F4BE7">
        <w:rPr>
          <w:rFonts w:asciiTheme="minorHAnsi" w:hAnsiTheme="minorHAnsi" w:cstheme="minorHAnsi"/>
          <w:b/>
          <w:bCs/>
          <w:sz w:val="22"/>
          <w:szCs w:val="22"/>
        </w:rPr>
        <w:t>ACS Technologies</w:t>
      </w:r>
      <w:r w:rsidRPr="007F4BE7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Pr="007F4BE7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7F4BE7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7F4BE7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7F4BE7">
        <w:rPr>
          <w:rFonts w:asciiTheme="minorHAnsi" w:hAnsiTheme="minorHAnsi" w:cstheme="minorHAnsi"/>
          <w:b/>
          <w:bCs/>
          <w:sz w:val="22"/>
          <w:szCs w:val="22"/>
        </w:rPr>
        <w:tab/>
        <w:t xml:space="preserve">   </w:t>
      </w:r>
      <w:r w:rsidRPr="007F4BE7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7F4BE7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7F4BE7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7F4BE7">
        <w:rPr>
          <w:rFonts w:asciiTheme="minorHAnsi" w:hAnsiTheme="minorHAnsi" w:cstheme="minorHAnsi"/>
          <w:b/>
          <w:bCs/>
          <w:sz w:val="22"/>
          <w:szCs w:val="22"/>
        </w:rPr>
        <w:tab/>
        <w:t xml:space="preserve">                                </w:t>
      </w:r>
      <w:r w:rsidRPr="007F4BE7" w:rsidR="000126D5">
        <w:rPr>
          <w:rFonts w:asciiTheme="minorHAnsi" w:hAnsiTheme="minorHAnsi" w:cstheme="minorHAnsi"/>
          <w:b/>
          <w:bCs/>
          <w:sz w:val="22"/>
          <w:szCs w:val="22"/>
        </w:rPr>
        <w:t>July 2019</w:t>
      </w:r>
      <w:r w:rsidRPr="007F4BE7">
        <w:rPr>
          <w:rFonts w:asciiTheme="minorHAnsi" w:hAnsiTheme="minorHAnsi" w:cstheme="minorHAnsi"/>
          <w:b/>
          <w:bCs/>
          <w:sz w:val="22"/>
          <w:szCs w:val="22"/>
        </w:rPr>
        <w:t xml:space="preserve"> to Till Date</w:t>
      </w:r>
    </w:p>
    <w:p w:rsidR="00B85A32" w:rsidRPr="007F4BE7" w:rsidP="00B85A32">
      <w:pPr>
        <w:tabs>
          <w:tab w:val="left" w:pos="360"/>
        </w:tabs>
        <w:spacing w:line="276" w:lineRule="auto"/>
        <w:ind w:right="-90"/>
        <w:rPr>
          <w:rFonts w:asciiTheme="minorHAnsi" w:hAnsiTheme="minorHAnsi"/>
          <w:sz w:val="22"/>
          <w:szCs w:val="22"/>
        </w:rPr>
      </w:pPr>
      <w:r w:rsidRPr="007F4BE7">
        <w:rPr>
          <w:rFonts w:asciiTheme="minorHAnsi" w:hAnsiTheme="minorHAnsi"/>
          <w:b/>
          <w:sz w:val="22"/>
          <w:szCs w:val="22"/>
        </w:rPr>
        <w:t>Lead/</w:t>
      </w:r>
      <w:r w:rsidRPr="007F4BE7">
        <w:rPr>
          <w:rFonts w:asciiTheme="minorHAnsi" w:hAnsiTheme="minorHAnsi"/>
          <w:b/>
          <w:sz w:val="22"/>
          <w:szCs w:val="22"/>
        </w:rPr>
        <w:t>Scrum Master</w:t>
      </w:r>
    </w:p>
    <w:p w:rsidR="00B85A32" w:rsidRPr="007F4BE7" w:rsidP="00B85A32">
      <w:pPr>
        <w:pStyle w:val="ListParagraph"/>
        <w:widowControl w:val="0"/>
        <w:numPr>
          <w:ilvl w:val="0"/>
          <w:numId w:val="28"/>
        </w:numPr>
        <w:autoSpaceDE w:val="0"/>
        <w:autoSpaceDN w:val="0"/>
        <w:adjustRightInd w:val="0"/>
        <w:ind w:left="576"/>
        <w:rPr>
          <w:rFonts w:asciiTheme="minorHAnsi" w:hAnsiTheme="minorHAnsi" w:cstheme="minorHAnsi"/>
          <w:bCs/>
          <w:sz w:val="22"/>
          <w:szCs w:val="22"/>
        </w:rPr>
      </w:pPr>
      <w:r w:rsidRPr="007F4BE7">
        <w:rPr>
          <w:rFonts w:asciiTheme="minorHAnsi" w:hAnsiTheme="minorHAnsi" w:cstheme="minorHAnsi"/>
          <w:bCs/>
          <w:sz w:val="22"/>
          <w:szCs w:val="22"/>
        </w:rPr>
        <w:t>Championed agile software development best practices and acted as a coach to the Scrum teams.</w:t>
      </w:r>
    </w:p>
    <w:p w:rsidR="00B85A32" w:rsidRPr="007F4BE7" w:rsidP="00B85A32">
      <w:pPr>
        <w:pStyle w:val="ListParagraph"/>
        <w:widowControl w:val="0"/>
        <w:numPr>
          <w:ilvl w:val="0"/>
          <w:numId w:val="28"/>
        </w:numPr>
        <w:autoSpaceDE w:val="0"/>
        <w:autoSpaceDN w:val="0"/>
        <w:adjustRightInd w:val="0"/>
        <w:ind w:left="576"/>
        <w:rPr>
          <w:rFonts w:asciiTheme="minorHAnsi" w:hAnsiTheme="minorHAnsi" w:cstheme="minorHAnsi"/>
          <w:bCs/>
          <w:sz w:val="22"/>
          <w:szCs w:val="22"/>
        </w:rPr>
      </w:pPr>
      <w:r w:rsidRPr="007F4BE7">
        <w:rPr>
          <w:rFonts w:asciiTheme="minorHAnsi" w:hAnsiTheme="minorHAnsi" w:cstheme="minorHAnsi"/>
          <w:bCs/>
          <w:sz w:val="22"/>
          <w:szCs w:val="22"/>
        </w:rPr>
        <w:t>Supported the Product Owner in grooming and maintaining the product backlog.</w:t>
      </w:r>
    </w:p>
    <w:p w:rsidR="00B85A32" w:rsidRPr="007F4BE7" w:rsidP="00B85A32">
      <w:pPr>
        <w:pStyle w:val="ListParagraph"/>
        <w:widowControl w:val="0"/>
        <w:numPr>
          <w:ilvl w:val="0"/>
          <w:numId w:val="28"/>
        </w:numPr>
        <w:autoSpaceDE w:val="0"/>
        <w:autoSpaceDN w:val="0"/>
        <w:adjustRightInd w:val="0"/>
        <w:ind w:left="576"/>
        <w:rPr>
          <w:rFonts w:asciiTheme="minorHAnsi" w:hAnsiTheme="minorHAnsi" w:cstheme="minorHAnsi"/>
          <w:bCs/>
          <w:sz w:val="22"/>
          <w:szCs w:val="22"/>
        </w:rPr>
      </w:pPr>
      <w:r w:rsidRPr="007F4BE7">
        <w:rPr>
          <w:rFonts w:asciiTheme="minorHAnsi" w:hAnsiTheme="minorHAnsi" w:cstheme="minorHAnsi"/>
          <w:bCs/>
          <w:sz w:val="22"/>
          <w:szCs w:val="22"/>
        </w:rPr>
        <w:t>Took responsibility for managing dependencies between the Scrum teams and others, collaborated within the Scrum Master network especially in regard to items necessary for product release.</w:t>
      </w:r>
    </w:p>
    <w:p w:rsidR="00B85A32" w:rsidRPr="007F4BE7" w:rsidP="00B85A32">
      <w:pPr>
        <w:pStyle w:val="ListParagraph"/>
        <w:widowControl w:val="0"/>
        <w:numPr>
          <w:ilvl w:val="0"/>
          <w:numId w:val="28"/>
        </w:numPr>
        <w:autoSpaceDE w:val="0"/>
        <w:autoSpaceDN w:val="0"/>
        <w:adjustRightInd w:val="0"/>
        <w:ind w:left="576"/>
        <w:rPr>
          <w:rFonts w:asciiTheme="minorHAnsi" w:hAnsiTheme="minorHAnsi" w:cstheme="minorHAnsi"/>
          <w:bCs/>
          <w:sz w:val="22"/>
          <w:szCs w:val="22"/>
        </w:rPr>
      </w:pPr>
      <w:r w:rsidRPr="007F4BE7">
        <w:rPr>
          <w:rFonts w:asciiTheme="minorHAnsi" w:hAnsiTheme="minorHAnsi" w:cstheme="minorHAnsi"/>
          <w:bCs/>
          <w:sz w:val="22"/>
          <w:szCs w:val="22"/>
        </w:rPr>
        <w:t>Gathered and reported Scrum team statistics to stakeholders.</w:t>
      </w:r>
    </w:p>
    <w:p w:rsidR="00B85A32" w:rsidRPr="007F4BE7" w:rsidP="00B85A32">
      <w:pPr>
        <w:pStyle w:val="ListParagraph"/>
        <w:widowControl w:val="0"/>
        <w:numPr>
          <w:ilvl w:val="0"/>
          <w:numId w:val="28"/>
        </w:numPr>
        <w:autoSpaceDE w:val="0"/>
        <w:autoSpaceDN w:val="0"/>
        <w:adjustRightInd w:val="0"/>
        <w:ind w:left="576"/>
        <w:rPr>
          <w:rFonts w:asciiTheme="minorHAnsi" w:hAnsiTheme="minorHAnsi" w:cstheme="minorHAnsi"/>
          <w:bCs/>
          <w:sz w:val="22"/>
          <w:szCs w:val="22"/>
        </w:rPr>
      </w:pPr>
      <w:r w:rsidRPr="007F4BE7">
        <w:rPr>
          <w:rFonts w:asciiTheme="minorHAnsi" w:hAnsiTheme="minorHAnsi" w:cstheme="minorHAnsi"/>
          <w:bCs/>
          <w:sz w:val="22"/>
          <w:szCs w:val="22"/>
        </w:rPr>
        <w:t>Built on the analysis and recorded experience of similar projects to construct better quality estimates.</w:t>
      </w:r>
    </w:p>
    <w:p w:rsidR="00B85A32" w:rsidRPr="007F4BE7" w:rsidP="00B85A32">
      <w:pPr>
        <w:pStyle w:val="ListParagraph"/>
        <w:widowControl w:val="0"/>
        <w:numPr>
          <w:ilvl w:val="0"/>
          <w:numId w:val="28"/>
        </w:numPr>
        <w:autoSpaceDE w:val="0"/>
        <w:autoSpaceDN w:val="0"/>
        <w:adjustRightInd w:val="0"/>
        <w:ind w:left="576"/>
        <w:rPr>
          <w:rFonts w:asciiTheme="minorHAnsi" w:hAnsiTheme="minorHAnsi" w:cstheme="minorHAnsi"/>
          <w:bCs/>
          <w:sz w:val="22"/>
          <w:szCs w:val="22"/>
        </w:rPr>
      </w:pPr>
      <w:r w:rsidRPr="007F4BE7">
        <w:rPr>
          <w:rFonts w:asciiTheme="minorHAnsi" w:hAnsiTheme="minorHAnsi" w:cstheme="minorHAnsi"/>
          <w:bCs/>
          <w:sz w:val="22"/>
          <w:szCs w:val="22"/>
        </w:rPr>
        <w:t>Assessed the Scrum Maturity of the team and organization.</w:t>
      </w:r>
    </w:p>
    <w:p w:rsidR="00B85A32" w:rsidRPr="007F4BE7" w:rsidP="00B85A32">
      <w:pPr>
        <w:pStyle w:val="ListParagraph"/>
        <w:widowControl w:val="0"/>
        <w:numPr>
          <w:ilvl w:val="0"/>
          <w:numId w:val="28"/>
        </w:numPr>
        <w:autoSpaceDE w:val="0"/>
        <w:autoSpaceDN w:val="0"/>
        <w:adjustRightInd w:val="0"/>
        <w:ind w:left="576"/>
        <w:rPr>
          <w:rFonts w:asciiTheme="minorHAnsi" w:hAnsiTheme="minorHAnsi" w:cstheme="minorHAnsi"/>
          <w:bCs/>
          <w:sz w:val="22"/>
          <w:szCs w:val="22"/>
        </w:rPr>
      </w:pPr>
      <w:r w:rsidRPr="007F4BE7">
        <w:rPr>
          <w:rFonts w:asciiTheme="minorHAnsi" w:hAnsiTheme="minorHAnsi" w:cstheme="minorHAnsi"/>
          <w:bCs/>
          <w:sz w:val="22"/>
          <w:szCs w:val="22"/>
        </w:rPr>
        <w:t>Motivating the team to work towards continuous improvement and deliver shippable product that deliver business value in every sprint.</w:t>
      </w:r>
    </w:p>
    <w:p w:rsidR="00B85A32" w:rsidRPr="007F4BE7" w:rsidP="00B85A32">
      <w:pPr>
        <w:pStyle w:val="ListParagraph"/>
        <w:widowControl w:val="0"/>
        <w:numPr>
          <w:ilvl w:val="0"/>
          <w:numId w:val="28"/>
        </w:numPr>
        <w:autoSpaceDE w:val="0"/>
        <w:autoSpaceDN w:val="0"/>
        <w:adjustRightInd w:val="0"/>
        <w:ind w:left="576"/>
        <w:rPr>
          <w:rFonts w:asciiTheme="minorHAnsi" w:hAnsiTheme="minorHAnsi" w:cstheme="minorHAnsi"/>
          <w:bCs/>
          <w:sz w:val="22"/>
          <w:szCs w:val="22"/>
        </w:rPr>
      </w:pPr>
      <w:r w:rsidRPr="007F4BE7">
        <w:rPr>
          <w:rFonts w:asciiTheme="minorHAnsi" w:hAnsiTheme="minorHAnsi" w:cstheme="minorHAnsi"/>
          <w:bCs/>
          <w:sz w:val="22"/>
          <w:szCs w:val="22"/>
        </w:rPr>
        <w:t>Coached the teams to higher levels of maturity, at a pace that is sustainable and comfortable for the team and organization.</w:t>
      </w:r>
    </w:p>
    <w:p w:rsidR="00B85A32" w:rsidRPr="007F4BE7" w:rsidP="00B85A32">
      <w:pPr>
        <w:pStyle w:val="ListParagraph"/>
        <w:widowControl w:val="0"/>
        <w:numPr>
          <w:ilvl w:val="0"/>
          <w:numId w:val="28"/>
        </w:numPr>
        <w:autoSpaceDE w:val="0"/>
        <w:autoSpaceDN w:val="0"/>
        <w:adjustRightInd w:val="0"/>
        <w:ind w:left="576"/>
        <w:rPr>
          <w:rFonts w:asciiTheme="minorHAnsi" w:hAnsiTheme="minorHAnsi" w:cstheme="minorHAnsi"/>
          <w:bCs/>
          <w:sz w:val="22"/>
          <w:szCs w:val="22"/>
        </w:rPr>
      </w:pPr>
      <w:r w:rsidRPr="007F4BE7">
        <w:rPr>
          <w:rFonts w:asciiTheme="minorHAnsi" w:hAnsiTheme="minorHAnsi" w:cstheme="minorHAnsi"/>
          <w:bCs/>
          <w:sz w:val="22"/>
          <w:szCs w:val="22"/>
        </w:rPr>
        <w:t>Communicated with other managers within the business and managed expectations for the projects.</w:t>
      </w:r>
    </w:p>
    <w:p w:rsidR="00B85A32" w:rsidRPr="007F4BE7" w:rsidP="00B85A32">
      <w:pPr>
        <w:pStyle w:val="ListParagraph"/>
        <w:widowControl w:val="0"/>
        <w:numPr>
          <w:ilvl w:val="0"/>
          <w:numId w:val="28"/>
        </w:numPr>
        <w:autoSpaceDE w:val="0"/>
        <w:autoSpaceDN w:val="0"/>
        <w:adjustRightInd w:val="0"/>
        <w:ind w:left="576"/>
        <w:rPr>
          <w:rFonts w:asciiTheme="minorHAnsi" w:hAnsiTheme="minorHAnsi" w:cstheme="minorHAnsi"/>
          <w:bCs/>
          <w:sz w:val="22"/>
          <w:szCs w:val="22"/>
        </w:rPr>
      </w:pPr>
      <w:r w:rsidRPr="007F4BE7">
        <w:rPr>
          <w:rFonts w:asciiTheme="minorHAnsi" w:hAnsiTheme="minorHAnsi" w:cstheme="minorHAnsi"/>
          <w:bCs/>
          <w:sz w:val="22"/>
          <w:szCs w:val="22"/>
        </w:rPr>
        <w:t>Evaluated information radiators and Scrum issues on daily basis.</w:t>
      </w:r>
    </w:p>
    <w:p w:rsidR="00BC55BE" w:rsidRPr="007F4BE7" w:rsidP="00B85A32">
      <w:pPr>
        <w:pStyle w:val="ListParagraph"/>
        <w:widowControl w:val="0"/>
        <w:numPr>
          <w:ilvl w:val="0"/>
          <w:numId w:val="28"/>
        </w:numPr>
        <w:autoSpaceDE w:val="0"/>
        <w:autoSpaceDN w:val="0"/>
        <w:adjustRightInd w:val="0"/>
        <w:ind w:left="576"/>
        <w:rPr>
          <w:rFonts w:asciiTheme="minorHAnsi" w:hAnsiTheme="minorHAnsi" w:cstheme="minorHAnsi"/>
          <w:bCs/>
          <w:sz w:val="22"/>
          <w:szCs w:val="22"/>
        </w:rPr>
      </w:pPr>
      <w:r w:rsidRPr="007F4BE7">
        <w:rPr>
          <w:rFonts w:asciiTheme="minorHAnsi" w:hAnsiTheme="minorHAnsi" w:cstheme="minorHAnsi"/>
          <w:bCs/>
          <w:sz w:val="22"/>
          <w:szCs w:val="22"/>
        </w:rPr>
        <w:t>Encouraged continuous improvement in engineering practices to improve code quality and delivery.</w:t>
      </w:r>
    </w:p>
    <w:p w:rsidR="00B85A32" w:rsidRPr="007F4BE7" w:rsidP="00B85A32">
      <w:pPr>
        <w:pStyle w:val="ListParagraph"/>
        <w:widowControl w:val="0"/>
        <w:numPr>
          <w:ilvl w:val="0"/>
          <w:numId w:val="28"/>
        </w:numPr>
        <w:autoSpaceDE w:val="0"/>
        <w:autoSpaceDN w:val="0"/>
        <w:adjustRightInd w:val="0"/>
        <w:ind w:left="576"/>
        <w:rPr>
          <w:rFonts w:asciiTheme="minorHAnsi" w:hAnsiTheme="minorHAnsi" w:cstheme="minorHAnsi"/>
          <w:bCs/>
          <w:sz w:val="22"/>
          <w:szCs w:val="22"/>
        </w:rPr>
      </w:pPr>
      <w:r w:rsidRPr="007F4BE7">
        <w:rPr>
          <w:rFonts w:asciiTheme="minorHAnsi" w:hAnsiTheme="minorHAnsi" w:cstheme="minorHAnsi"/>
          <w:bCs/>
          <w:sz w:val="22"/>
          <w:szCs w:val="22"/>
        </w:rPr>
        <w:t>Maintained relevant metrics to help the team monitor their performance</w:t>
      </w:r>
    </w:p>
    <w:p w:rsidR="00BD79FE" w:rsidRPr="007F4BE7" w:rsidP="00B85A32">
      <w:pPr>
        <w:widowControl w:val="0"/>
        <w:autoSpaceDE w:val="0"/>
        <w:autoSpaceDN w:val="0"/>
        <w:adjustRightInd w:val="0"/>
        <w:rPr>
          <w:rFonts w:asciiTheme="minorHAnsi" w:hAnsiTheme="minorHAnsi" w:cstheme="minorHAnsi"/>
          <w:b/>
          <w:bCs/>
          <w:sz w:val="22"/>
          <w:szCs w:val="22"/>
        </w:rPr>
      </w:pPr>
    </w:p>
    <w:p w:rsidR="00AC2C0B" w:rsidRPr="007F4BE7" w:rsidP="009E51BB">
      <w:pPr>
        <w:widowControl w:val="0"/>
        <w:autoSpaceDE w:val="0"/>
        <w:autoSpaceDN w:val="0"/>
        <w:adjustRightInd w:val="0"/>
        <w:rPr>
          <w:rFonts w:asciiTheme="minorHAnsi" w:hAnsiTheme="minorHAnsi" w:cstheme="minorHAnsi"/>
          <w:b/>
          <w:bCs/>
          <w:sz w:val="22"/>
          <w:szCs w:val="22"/>
        </w:rPr>
      </w:pPr>
      <w:r w:rsidRPr="007F4BE7">
        <w:rPr>
          <w:rFonts w:asciiTheme="minorHAnsi" w:hAnsiTheme="minorHAnsi" w:cstheme="minorHAnsi"/>
          <w:b/>
          <w:bCs/>
          <w:sz w:val="22"/>
          <w:szCs w:val="22"/>
        </w:rPr>
        <w:t>Nisum</w:t>
      </w:r>
      <w:r w:rsidRPr="007F4BE7">
        <w:rPr>
          <w:rFonts w:asciiTheme="minorHAnsi" w:hAnsiTheme="minorHAnsi" w:cstheme="minorHAnsi"/>
          <w:b/>
          <w:bCs/>
          <w:sz w:val="22"/>
          <w:szCs w:val="22"/>
        </w:rPr>
        <w:t xml:space="preserve"> Technologies </w:t>
      </w:r>
      <w:r w:rsidRPr="007F4BE7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7F4BE7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7F4BE7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7F4BE7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7F4BE7" w:rsidR="00B70BE2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Pr="007F4BE7" w:rsidR="00DD2EDC">
        <w:rPr>
          <w:rFonts w:asciiTheme="minorHAnsi" w:hAnsiTheme="minorHAnsi" w:cstheme="minorHAnsi"/>
          <w:b/>
          <w:bCs/>
          <w:sz w:val="22"/>
          <w:szCs w:val="22"/>
        </w:rPr>
        <w:t xml:space="preserve">  </w:t>
      </w:r>
      <w:r w:rsidRPr="007F4BE7" w:rsidR="00561FEE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7F4BE7" w:rsidR="00561FEE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7F4BE7" w:rsidR="00561FEE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7F4BE7" w:rsidR="00561FEE">
        <w:rPr>
          <w:rFonts w:asciiTheme="minorHAnsi" w:hAnsiTheme="minorHAnsi" w:cstheme="minorHAnsi"/>
          <w:b/>
          <w:bCs/>
          <w:sz w:val="22"/>
          <w:szCs w:val="22"/>
        </w:rPr>
        <w:tab/>
        <w:t xml:space="preserve">                                </w:t>
      </w:r>
      <w:r w:rsidRPr="007F4BE7">
        <w:rPr>
          <w:rFonts w:asciiTheme="minorHAnsi" w:hAnsiTheme="minorHAnsi" w:cstheme="minorHAnsi"/>
          <w:b/>
          <w:bCs/>
          <w:sz w:val="22"/>
          <w:szCs w:val="22"/>
        </w:rPr>
        <w:t xml:space="preserve">Jan 2016 </w:t>
      </w:r>
      <w:r w:rsidRPr="007F4BE7" w:rsidR="00B70BE2">
        <w:rPr>
          <w:rFonts w:asciiTheme="minorHAnsi" w:hAnsiTheme="minorHAnsi" w:cstheme="minorHAnsi"/>
          <w:b/>
          <w:bCs/>
          <w:sz w:val="22"/>
          <w:szCs w:val="22"/>
        </w:rPr>
        <w:t xml:space="preserve">to </w:t>
      </w:r>
      <w:r w:rsidR="00FE0685">
        <w:rPr>
          <w:rFonts w:asciiTheme="minorHAnsi" w:hAnsiTheme="minorHAnsi" w:cstheme="minorHAnsi"/>
          <w:b/>
          <w:bCs/>
          <w:sz w:val="22"/>
          <w:szCs w:val="22"/>
        </w:rPr>
        <w:t>June</w:t>
      </w:r>
      <w:r w:rsidRPr="007F4BE7">
        <w:rPr>
          <w:rFonts w:asciiTheme="minorHAnsi" w:hAnsiTheme="minorHAnsi" w:cstheme="minorHAnsi"/>
          <w:b/>
          <w:bCs/>
          <w:sz w:val="22"/>
          <w:szCs w:val="22"/>
        </w:rPr>
        <w:t xml:space="preserve"> 2019</w:t>
      </w:r>
    </w:p>
    <w:p w:rsidR="0007288E" w:rsidRPr="007F4BE7" w:rsidP="0007288E">
      <w:pPr>
        <w:tabs>
          <w:tab w:val="left" w:pos="360"/>
        </w:tabs>
        <w:spacing w:line="276" w:lineRule="auto"/>
        <w:ind w:right="-90"/>
        <w:rPr>
          <w:rFonts w:asciiTheme="minorHAnsi" w:hAnsiTheme="minorHAnsi"/>
          <w:sz w:val="22"/>
          <w:szCs w:val="22"/>
        </w:rPr>
      </w:pPr>
      <w:r w:rsidRPr="007F4BE7">
        <w:rPr>
          <w:rFonts w:asciiTheme="minorHAnsi" w:hAnsiTheme="minorHAnsi"/>
          <w:b/>
          <w:sz w:val="22"/>
          <w:szCs w:val="22"/>
        </w:rPr>
        <w:t>Manual Tester</w:t>
      </w:r>
    </w:p>
    <w:p w:rsidR="000126D5" w:rsidRPr="007F4BE7" w:rsidP="000126D5">
      <w:pPr>
        <w:tabs>
          <w:tab w:val="left" w:pos="900"/>
        </w:tabs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7F4BE7">
        <w:rPr>
          <w:rFonts w:asciiTheme="minorHAnsi" w:hAnsiTheme="minorHAnsi" w:cstheme="minorHAnsi"/>
          <w:b/>
          <w:sz w:val="22"/>
          <w:szCs w:val="22"/>
        </w:rPr>
        <w:t xml:space="preserve">Roles and Responsibilities: </w:t>
      </w:r>
      <w:r w:rsidRPr="007F4BE7">
        <w:rPr>
          <w:rFonts w:asciiTheme="minorHAnsi" w:hAnsiTheme="minorHAnsi" w:cstheme="minorHAnsi"/>
          <w:sz w:val="22"/>
          <w:szCs w:val="22"/>
        </w:rPr>
        <w:t xml:space="preserve"> </w:t>
      </w:r>
    </w:p>
    <w:p w:rsidR="000126D5" w:rsidRPr="007F4BE7" w:rsidP="000126D5">
      <w:pPr>
        <w:pStyle w:val="ListParagraph"/>
        <w:widowControl w:val="0"/>
        <w:numPr>
          <w:ilvl w:val="0"/>
          <w:numId w:val="28"/>
        </w:numPr>
        <w:autoSpaceDE w:val="0"/>
        <w:autoSpaceDN w:val="0"/>
        <w:adjustRightInd w:val="0"/>
        <w:ind w:left="576"/>
        <w:rPr>
          <w:rFonts w:asciiTheme="minorHAnsi" w:hAnsiTheme="minorHAnsi" w:cstheme="minorHAnsi"/>
          <w:bCs/>
          <w:sz w:val="22"/>
          <w:szCs w:val="22"/>
        </w:rPr>
      </w:pPr>
      <w:r w:rsidRPr="007F4BE7">
        <w:rPr>
          <w:rFonts w:asciiTheme="minorHAnsi" w:hAnsiTheme="minorHAnsi" w:cstheme="minorHAnsi"/>
          <w:bCs/>
          <w:sz w:val="22"/>
          <w:szCs w:val="22"/>
        </w:rPr>
        <w:t>Analyzing the requirements from clients.</w:t>
      </w:r>
    </w:p>
    <w:p w:rsidR="000126D5" w:rsidRPr="007F4BE7" w:rsidP="000126D5">
      <w:pPr>
        <w:pStyle w:val="ListParagraph"/>
        <w:widowControl w:val="0"/>
        <w:numPr>
          <w:ilvl w:val="0"/>
          <w:numId w:val="28"/>
        </w:numPr>
        <w:autoSpaceDE w:val="0"/>
        <w:autoSpaceDN w:val="0"/>
        <w:adjustRightInd w:val="0"/>
        <w:ind w:left="576"/>
        <w:rPr>
          <w:rFonts w:asciiTheme="minorHAnsi" w:hAnsiTheme="minorHAnsi" w:cstheme="minorHAnsi"/>
          <w:bCs/>
          <w:sz w:val="22"/>
          <w:szCs w:val="22"/>
        </w:rPr>
      </w:pPr>
      <w:r w:rsidRPr="007F4BE7">
        <w:rPr>
          <w:rFonts w:asciiTheme="minorHAnsi" w:hAnsiTheme="minorHAnsi" w:cstheme="minorHAnsi"/>
          <w:bCs/>
          <w:sz w:val="22"/>
          <w:szCs w:val="22"/>
        </w:rPr>
        <w:t>Arranging Test Environment to execute the test cases.</w:t>
      </w:r>
    </w:p>
    <w:p w:rsidR="000126D5" w:rsidRPr="007F4BE7" w:rsidP="000126D5">
      <w:pPr>
        <w:pStyle w:val="ListParagraph"/>
        <w:widowControl w:val="0"/>
        <w:numPr>
          <w:ilvl w:val="0"/>
          <w:numId w:val="28"/>
        </w:numPr>
        <w:autoSpaceDE w:val="0"/>
        <w:autoSpaceDN w:val="0"/>
        <w:adjustRightInd w:val="0"/>
        <w:ind w:left="576"/>
        <w:rPr>
          <w:rFonts w:asciiTheme="minorHAnsi" w:hAnsiTheme="minorHAnsi" w:cstheme="minorHAnsi"/>
          <w:bCs/>
          <w:sz w:val="22"/>
          <w:szCs w:val="22"/>
        </w:rPr>
      </w:pPr>
      <w:r w:rsidRPr="007F4BE7">
        <w:rPr>
          <w:rFonts w:asciiTheme="minorHAnsi" w:hAnsiTheme="minorHAnsi" w:cstheme="minorHAnsi"/>
          <w:bCs/>
          <w:sz w:val="22"/>
          <w:szCs w:val="22"/>
        </w:rPr>
        <w:t>Conducting Review Meetings.</w:t>
      </w:r>
    </w:p>
    <w:p w:rsidR="000126D5" w:rsidRPr="007F4BE7" w:rsidP="000126D5">
      <w:pPr>
        <w:pStyle w:val="ListParagraph"/>
        <w:widowControl w:val="0"/>
        <w:numPr>
          <w:ilvl w:val="0"/>
          <w:numId w:val="28"/>
        </w:numPr>
        <w:autoSpaceDE w:val="0"/>
        <w:autoSpaceDN w:val="0"/>
        <w:adjustRightInd w:val="0"/>
        <w:ind w:left="576"/>
        <w:rPr>
          <w:rFonts w:asciiTheme="minorHAnsi" w:hAnsiTheme="minorHAnsi" w:cstheme="minorHAnsi"/>
          <w:bCs/>
          <w:sz w:val="22"/>
          <w:szCs w:val="22"/>
        </w:rPr>
      </w:pPr>
      <w:r w:rsidRPr="007F4BE7">
        <w:rPr>
          <w:rFonts w:asciiTheme="minorHAnsi" w:hAnsiTheme="minorHAnsi" w:cstheme="minorHAnsi"/>
          <w:bCs/>
          <w:sz w:val="22"/>
          <w:szCs w:val="22"/>
        </w:rPr>
        <w:t>Analyzing and executing Test Cases.</w:t>
      </w:r>
    </w:p>
    <w:p w:rsidR="000126D5" w:rsidRPr="007F4BE7" w:rsidP="000126D5">
      <w:pPr>
        <w:pStyle w:val="ListParagraph"/>
        <w:widowControl w:val="0"/>
        <w:numPr>
          <w:ilvl w:val="0"/>
          <w:numId w:val="28"/>
        </w:numPr>
        <w:autoSpaceDE w:val="0"/>
        <w:autoSpaceDN w:val="0"/>
        <w:adjustRightInd w:val="0"/>
        <w:ind w:left="576"/>
        <w:rPr>
          <w:rFonts w:asciiTheme="minorHAnsi" w:hAnsiTheme="minorHAnsi" w:cstheme="minorHAnsi"/>
          <w:bCs/>
          <w:sz w:val="22"/>
          <w:szCs w:val="22"/>
        </w:rPr>
      </w:pPr>
      <w:r w:rsidRPr="007F4BE7">
        <w:rPr>
          <w:rFonts w:asciiTheme="minorHAnsi" w:hAnsiTheme="minorHAnsi" w:cstheme="minorHAnsi"/>
          <w:bCs/>
          <w:sz w:val="22"/>
          <w:szCs w:val="22"/>
        </w:rPr>
        <w:t>Defect Tracking.</w:t>
      </w:r>
    </w:p>
    <w:p w:rsidR="000126D5" w:rsidRPr="007F4BE7" w:rsidP="000126D5">
      <w:pPr>
        <w:pStyle w:val="ListParagraph"/>
        <w:widowControl w:val="0"/>
        <w:numPr>
          <w:ilvl w:val="0"/>
          <w:numId w:val="28"/>
        </w:numPr>
        <w:autoSpaceDE w:val="0"/>
        <w:autoSpaceDN w:val="0"/>
        <w:adjustRightInd w:val="0"/>
        <w:ind w:left="576"/>
        <w:rPr>
          <w:rFonts w:asciiTheme="minorHAnsi" w:hAnsiTheme="minorHAnsi" w:cstheme="minorHAnsi"/>
          <w:bCs/>
          <w:sz w:val="22"/>
          <w:szCs w:val="22"/>
        </w:rPr>
      </w:pPr>
      <w:r w:rsidRPr="007F4BE7">
        <w:rPr>
          <w:rFonts w:asciiTheme="minorHAnsi" w:hAnsiTheme="minorHAnsi" w:cstheme="minorHAnsi"/>
          <w:bCs/>
          <w:sz w:val="22"/>
          <w:szCs w:val="22"/>
        </w:rPr>
        <w:t>Communicating with Test Manager.</w:t>
      </w:r>
    </w:p>
    <w:p w:rsidR="000126D5" w:rsidRPr="007F4BE7" w:rsidP="000126D5">
      <w:pPr>
        <w:pStyle w:val="ListParagraph"/>
        <w:widowControl w:val="0"/>
        <w:numPr>
          <w:ilvl w:val="0"/>
          <w:numId w:val="28"/>
        </w:numPr>
        <w:autoSpaceDE w:val="0"/>
        <w:autoSpaceDN w:val="0"/>
        <w:adjustRightInd w:val="0"/>
        <w:ind w:left="576"/>
        <w:rPr>
          <w:rFonts w:asciiTheme="minorHAnsi" w:hAnsiTheme="minorHAnsi" w:cstheme="minorHAnsi"/>
          <w:bCs/>
          <w:sz w:val="22"/>
          <w:szCs w:val="22"/>
        </w:rPr>
      </w:pPr>
      <w:r w:rsidRPr="007F4BE7">
        <w:rPr>
          <w:rFonts w:asciiTheme="minorHAnsi" w:hAnsiTheme="minorHAnsi" w:cstheme="minorHAnsi"/>
          <w:bCs/>
          <w:sz w:val="22"/>
          <w:szCs w:val="22"/>
        </w:rPr>
        <w:t>Talk to the business users and analyzed requirement documents.</w:t>
      </w:r>
    </w:p>
    <w:p w:rsidR="000126D5" w:rsidRPr="007F4BE7" w:rsidP="000126D5">
      <w:pPr>
        <w:pStyle w:val="ListParagraph"/>
        <w:widowControl w:val="0"/>
        <w:numPr>
          <w:ilvl w:val="0"/>
          <w:numId w:val="28"/>
        </w:numPr>
        <w:autoSpaceDE w:val="0"/>
        <w:autoSpaceDN w:val="0"/>
        <w:adjustRightInd w:val="0"/>
        <w:ind w:left="576"/>
        <w:rPr>
          <w:rFonts w:asciiTheme="minorHAnsi" w:hAnsiTheme="minorHAnsi" w:cstheme="minorHAnsi"/>
          <w:bCs/>
          <w:sz w:val="22"/>
          <w:szCs w:val="22"/>
        </w:rPr>
      </w:pPr>
      <w:r w:rsidRPr="007F4BE7">
        <w:rPr>
          <w:rFonts w:asciiTheme="minorHAnsi" w:hAnsiTheme="minorHAnsi" w:cstheme="minorHAnsi"/>
          <w:bCs/>
          <w:sz w:val="22"/>
          <w:szCs w:val="22"/>
        </w:rPr>
        <w:t>Involved in Development life cycle (SDLC) which includes Analysis, Design, Estimate Testing and Deployment of Client/Server, Web based Internet/Intranet applications and desktop applications.</w:t>
      </w:r>
    </w:p>
    <w:p w:rsidR="000126D5" w:rsidRPr="007F4BE7" w:rsidP="00C72C92">
      <w:pPr>
        <w:pStyle w:val="ListParagraph"/>
        <w:widowControl w:val="0"/>
        <w:numPr>
          <w:ilvl w:val="0"/>
          <w:numId w:val="28"/>
        </w:numPr>
        <w:autoSpaceDE w:val="0"/>
        <w:autoSpaceDN w:val="0"/>
        <w:adjustRightInd w:val="0"/>
        <w:ind w:left="576"/>
        <w:rPr>
          <w:rFonts w:asciiTheme="minorHAnsi" w:hAnsiTheme="minorHAnsi" w:cstheme="minorHAnsi"/>
          <w:bCs/>
          <w:sz w:val="22"/>
          <w:szCs w:val="22"/>
        </w:rPr>
      </w:pPr>
      <w:r w:rsidRPr="007F4BE7">
        <w:rPr>
          <w:rFonts w:asciiTheme="minorHAnsi" w:hAnsiTheme="minorHAnsi" w:cstheme="minorHAnsi"/>
          <w:bCs/>
          <w:sz w:val="22"/>
          <w:szCs w:val="22"/>
        </w:rPr>
        <w:t>Involved in identifying the manual test cases for automation.</w:t>
      </w:r>
    </w:p>
    <w:p w:rsidR="000126D5" w:rsidRPr="007F4BE7" w:rsidP="000126D5">
      <w:pPr>
        <w:pStyle w:val="ListParagraph"/>
        <w:widowControl w:val="0"/>
        <w:numPr>
          <w:ilvl w:val="0"/>
          <w:numId w:val="28"/>
        </w:numPr>
        <w:autoSpaceDE w:val="0"/>
        <w:autoSpaceDN w:val="0"/>
        <w:adjustRightInd w:val="0"/>
        <w:ind w:left="576"/>
        <w:rPr>
          <w:rFonts w:asciiTheme="minorHAnsi" w:hAnsiTheme="minorHAnsi" w:cstheme="minorHAnsi"/>
          <w:bCs/>
          <w:sz w:val="22"/>
          <w:szCs w:val="22"/>
        </w:rPr>
      </w:pPr>
      <w:r w:rsidRPr="007F4BE7">
        <w:rPr>
          <w:rFonts w:asciiTheme="minorHAnsi" w:hAnsiTheme="minorHAnsi" w:cstheme="minorHAnsi"/>
          <w:bCs/>
          <w:sz w:val="22"/>
          <w:szCs w:val="22"/>
        </w:rPr>
        <w:t>Executing Test Scripts in QC tool for Regression Testing and analyzing the Test results.</w:t>
      </w:r>
    </w:p>
    <w:p w:rsidR="000126D5" w:rsidRPr="007F4BE7" w:rsidP="000126D5">
      <w:pPr>
        <w:pStyle w:val="ListParagraph"/>
        <w:widowControl w:val="0"/>
        <w:numPr>
          <w:ilvl w:val="0"/>
          <w:numId w:val="28"/>
        </w:numPr>
        <w:autoSpaceDE w:val="0"/>
        <w:autoSpaceDN w:val="0"/>
        <w:adjustRightInd w:val="0"/>
        <w:ind w:left="576"/>
        <w:rPr>
          <w:rFonts w:asciiTheme="minorHAnsi" w:hAnsiTheme="minorHAnsi" w:cstheme="minorHAnsi"/>
          <w:bCs/>
          <w:sz w:val="22"/>
          <w:szCs w:val="22"/>
        </w:rPr>
      </w:pPr>
      <w:r w:rsidRPr="007F4BE7">
        <w:rPr>
          <w:rFonts w:asciiTheme="minorHAnsi" w:hAnsiTheme="minorHAnsi" w:cstheme="minorHAnsi"/>
          <w:bCs/>
          <w:sz w:val="22"/>
          <w:szCs w:val="22"/>
        </w:rPr>
        <w:t>Involved in giving daily and weekly status reports to clients.</w:t>
      </w:r>
    </w:p>
    <w:p w:rsidR="000126D5" w:rsidRPr="007F4BE7" w:rsidP="000126D5">
      <w:pPr>
        <w:pStyle w:val="ListParagraph"/>
        <w:widowControl w:val="0"/>
        <w:numPr>
          <w:ilvl w:val="0"/>
          <w:numId w:val="28"/>
        </w:numPr>
        <w:autoSpaceDE w:val="0"/>
        <w:autoSpaceDN w:val="0"/>
        <w:adjustRightInd w:val="0"/>
        <w:ind w:left="576"/>
        <w:rPr>
          <w:rFonts w:asciiTheme="minorHAnsi" w:hAnsiTheme="minorHAnsi" w:cstheme="minorHAnsi"/>
          <w:bCs/>
          <w:sz w:val="22"/>
          <w:szCs w:val="22"/>
        </w:rPr>
      </w:pPr>
      <w:r w:rsidRPr="007F4BE7">
        <w:rPr>
          <w:rFonts w:asciiTheme="minorHAnsi" w:hAnsiTheme="minorHAnsi" w:cstheme="minorHAnsi"/>
          <w:bCs/>
          <w:sz w:val="22"/>
          <w:szCs w:val="22"/>
        </w:rPr>
        <w:t>Involved in creating Test metrics.</w:t>
      </w:r>
    </w:p>
    <w:p w:rsidR="000126D5" w:rsidRPr="007F4BE7" w:rsidP="000126D5">
      <w:pPr>
        <w:pStyle w:val="ListParagraph"/>
        <w:widowControl w:val="0"/>
        <w:numPr>
          <w:ilvl w:val="0"/>
          <w:numId w:val="28"/>
        </w:numPr>
        <w:autoSpaceDE w:val="0"/>
        <w:autoSpaceDN w:val="0"/>
        <w:adjustRightInd w:val="0"/>
        <w:ind w:left="576"/>
        <w:rPr>
          <w:rFonts w:asciiTheme="minorHAnsi" w:hAnsiTheme="minorHAnsi" w:cstheme="minorHAnsi"/>
          <w:bCs/>
          <w:sz w:val="22"/>
          <w:szCs w:val="22"/>
        </w:rPr>
      </w:pPr>
      <w:r w:rsidRPr="007F4BE7">
        <w:rPr>
          <w:rFonts w:asciiTheme="minorHAnsi" w:hAnsiTheme="minorHAnsi" w:cstheme="minorHAnsi"/>
          <w:bCs/>
          <w:sz w:val="22"/>
          <w:szCs w:val="22"/>
        </w:rPr>
        <w:t>Request and discussed with developers to resolve technical issues.</w:t>
      </w:r>
    </w:p>
    <w:p w:rsidR="000126D5" w:rsidRPr="007F4BE7" w:rsidP="000126D5">
      <w:pPr>
        <w:pStyle w:val="ListParagraph"/>
        <w:widowControl w:val="0"/>
        <w:numPr>
          <w:ilvl w:val="0"/>
          <w:numId w:val="28"/>
        </w:numPr>
        <w:autoSpaceDE w:val="0"/>
        <w:autoSpaceDN w:val="0"/>
        <w:adjustRightInd w:val="0"/>
        <w:ind w:left="576"/>
        <w:rPr>
          <w:rFonts w:asciiTheme="minorHAnsi" w:hAnsiTheme="minorHAnsi" w:cstheme="minorHAnsi"/>
          <w:bCs/>
          <w:sz w:val="22"/>
          <w:szCs w:val="22"/>
        </w:rPr>
      </w:pPr>
      <w:r w:rsidRPr="007F4BE7">
        <w:rPr>
          <w:rFonts w:asciiTheme="minorHAnsi" w:hAnsiTheme="minorHAnsi" w:cstheme="minorHAnsi"/>
          <w:bCs/>
          <w:sz w:val="22"/>
          <w:szCs w:val="22"/>
        </w:rPr>
        <w:t xml:space="preserve">Performed different types of testing like </w:t>
      </w:r>
      <w:r w:rsidRPr="007F4BE7" w:rsidR="007F4BE7">
        <w:rPr>
          <w:rFonts w:asciiTheme="minorHAnsi" w:hAnsiTheme="minorHAnsi" w:cstheme="minorHAnsi"/>
          <w:bCs/>
          <w:sz w:val="22"/>
          <w:szCs w:val="22"/>
        </w:rPr>
        <w:t xml:space="preserve">Functionality </w:t>
      </w:r>
      <w:r w:rsidRPr="007F4BE7">
        <w:rPr>
          <w:rFonts w:asciiTheme="minorHAnsi" w:hAnsiTheme="minorHAnsi" w:cstheme="minorHAnsi"/>
          <w:bCs/>
          <w:sz w:val="22"/>
          <w:szCs w:val="22"/>
        </w:rPr>
        <w:t>and Retesting.</w:t>
      </w:r>
    </w:p>
    <w:p w:rsidR="000126D5" w:rsidRPr="007F4BE7" w:rsidP="000126D5">
      <w:pPr>
        <w:pStyle w:val="ListParagraph"/>
        <w:widowControl w:val="0"/>
        <w:numPr>
          <w:ilvl w:val="0"/>
          <w:numId w:val="28"/>
        </w:numPr>
        <w:autoSpaceDE w:val="0"/>
        <w:autoSpaceDN w:val="0"/>
        <w:adjustRightInd w:val="0"/>
        <w:ind w:left="576"/>
        <w:rPr>
          <w:rFonts w:asciiTheme="minorHAnsi" w:hAnsiTheme="minorHAnsi" w:cstheme="minorHAnsi"/>
          <w:bCs/>
          <w:sz w:val="22"/>
          <w:szCs w:val="22"/>
        </w:rPr>
      </w:pPr>
      <w:r w:rsidRPr="007F4BE7">
        <w:rPr>
          <w:rFonts w:asciiTheme="minorHAnsi" w:hAnsiTheme="minorHAnsi" w:cstheme="minorHAnsi"/>
          <w:bCs/>
          <w:sz w:val="22"/>
          <w:szCs w:val="22"/>
        </w:rPr>
        <w:t>Developed Test Scenarios and Test Cases as per the requirement document.</w:t>
      </w:r>
    </w:p>
    <w:p w:rsidR="000126D5" w:rsidRPr="007F4BE7" w:rsidP="000126D5">
      <w:pPr>
        <w:pStyle w:val="ListParagraph"/>
        <w:widowControl w:val="0"/>
        <w:numPr>
          <w:ilvl w:val="0"/>
          <w:numId w:val="28"/>
        </w:numPr>
        <w:autoSpaceDE w:val="0"/>
        <w:autoSpaceDN w:val="0"/>
        <w:adjustRightInd w:val="0"/>
        <w:ind w:left="576"/>
        <w:rPr>
          <w:rFonts w:asciiTheme="minorHAnsi" w:hAnsiTheme="minorHAnsi" w:cstheme="minorHAnsi"/>
          <w:bCs/>
          <w:sz w:val="22"/>
          <w:szCs w:val="22"/>
        </w:rPr>
      </w:pPr>
      <w:r w:rsidRPr="007F4BE7">
        <w:rPr>
          <w:rFonts w:asciiTheme="minorHAnsi" w:hAnsiTheme="minorHAnsi" w:cstheme="minorHAnsi"/>
          <w:bCs/>
          <w:sz w:val="22"/>
          <w:szCs w:val="22"/>
        </w:rPr>
        <w:t>Helped design, develop and implement test plans, scripts, and tools using the detailed business requirements document provided by the business analysts.</w:t>
      </w:r>
    </w:p>
    <w:p w:rsidR="000126D5" w:rsidRPr="007F4BE7" w:rsidP="000126D5">
      <w:pPr>
        <w:pStyle w:val="ListParagraph"/>
        <w:widowControl w:val="0"/>
        <w:numPr>
          <w:ilvl w:val="0"/>
          <w:numId w:val="28"/>
        </w:numPr>
        <w:autoSpaceDE w:val="0"/>
        <w:autoSpaceDN w:val="0"/>
        <w:adjustRightInd w:val="0"/>
        <w:ind w:left="576"/>
        <w:rPr>
          <w:rFonts w:asciiTheme="minorHAnsi" w:hAnsiTheme="minorHAnsi" w:cstheme="minorHAnsi"/>
          <w:bCs/>
          <w:sz w:val="22"/>
          <w:szCs w:val="22"/>
        </w:rPr>
      </w:pPr>
      <w:r w:rsidRPr="007F4BE7">
        <w:rPr>
          <w:rFonts w:asciiTheme="minorHAnsi" w:hAnsiTheme="minorHAnsi" w:cstheme="minorHAnsi"/>
          <w:bCs/>
          <w:sz w:val="22"/>
          <w:szCs w:val="22"/>
        </w:rPr>
        <w:t>Worked with business and technology leads for acceptable range for test results and performance.</w:t>
      </w:r>
    </w:p>
    <w:p w:rsidR="000126D5" w:rsidRPr="007F4BE7" w:rsidP="000126D5">
      <w:pPr>
        <w:pStyle w:val="ListParagraph"/>
        <w:widowControl w:val="0"/>
        <w:numPr>
          <w:ilvl w:val="0"/>
          <w:numId w:val="28"/>
        </w:numPr>
        <w:autoSpaceDE w:val="0"/>
        <w:autoSpaceDN w:val="0"/>
        <w:adjustRightInd w:val="0"/>
        <w:ind w:left="576"/>
        <w:rPr>
          <w:rFonts w:asciiTheme="minorHAnsi" w:hAnsiTheme="minorHAnsi" w:cstheme="minorHAnsi"/>
          <w:bCs/>
          <w:sz w:val="22"/>
          <w:szCs w:val="22"/>
        </w:rPr>
      </w:pPr>
      <w:r w:rsidRPr="007F4BE7">
        <w:rPr>
          <w:rFonts w:asciiTheme="minorHAnsi" w:hAnsiTheme="minorHAnsi" w:cstheme="minorHAnsi"/>
          <w:bCs/>
          <w:sz w:val="22"/>
          <w:szCs w:val="22"/>
        </w:rPr>
        <w:t>Developed Test Plan, Test Cases, and Test Scripts to follow Waterfall and Agile methodologies.</w:t>
      </w:r>
    </w:p>
    <w:p w:rsidR="000126D5" w:rsidRPr="007F4BE7" w:rsidP="000126D5">
      <w:pPr>
        <w:pStyle w:val="ListParagraph"/>
        <w:widowControl w:val="0"/>
        <w:numPr>
          <w:ilvl w:val="0"/>
          <w:numId w:val="28"/>
        </w:numPr>
        <w:autoSpaceDE w:val="0"/>
        <w:autoSpaceDN w:val="0"/>
        <w:adjustRightInd w:val="0"/>
        <w:ind w:left="576"/>
        <w:rPr>
          <w:rFonts w:asciiTheme="minorHAnsi" w:hAnsiTheme="minorHAnsi" w:cstheme="minorHAnsi"/>
          <w:bCs/>
          <w:sz w:val="22"/>
          <w:szCs w:val="22"/>
        </w:rPr>
      </w:pPr>
      <w:r w:rsidRPr="007F4BE7">
        <w:rPr>
          <w:rFonts w:asciiTheme="minorHAnsi" w:hAnsiTheme="minorHAnsi" w:cstheme="minorHAnsi"/>
          <w:bCs/>
          <w:sz w:val="22"/>
          <w:szCs w:val="22"/>
        </w:rPr>
        <w:t>Created functional test cases based on the software requirements.</w:t>
      </w:r>
    </w:p>
    <w:p w:rsidR="000126D5" w:rsidRPr="007F4BE7" w:rsidP="000126D5">
      <w:pPr>
        <w:pStyle w:val="ListParagraph"/>
        <w:widowControl w:val="0"/>
        <w:numPr>
          <w:ilvl w:val="0"/>
          <w:numId w:val="28"/>
        </w:numPr>
        <w:autoSpaceDE w:val="0"/>
        <w:autoSpaceDN w:val="0"/>
        <w:adjustRightInd w:val="0"/>
        <w:ind w:left="576"/>
        <w:rPr>
          <w:rFonts w:asciiTheme="minorHAnsi" w:hAnsiTheme="minorHAnsi" w:cstheme="minorHAnsi"/>
          <w:bCs/>
          <w:sz w:val="22"/>
          <w:szCs w:val="22"/>
        </w:rPr>
      </w:pPr>
      <w:r w:rsidRPr="007F4BE7">
        <w:rPr>
          <w:rFonts w:asciiTheme="minorHAnsi" w:hAnsiTheme="minorHAnsi" w:cstheme="minorHAnsi"/>
          <w:bCs/>
          <w:sz w:val="22"/>
          <w:szCs w:val="22"/>
        </w:rPr>
        <w:t>Report the defects to development group on periodic basis and retesting the defects.</w:t>
      </w:r>
    </w:p>
    <w:p w:rsidR="000126D5" w:rsidRPr="007F4BE7" w:rsidP="000126D5">
      <w:pPr>
        <w:pStyle w:val="ListParagraph"/>
        <w:widowControl w:val="0"/>
        <w:numPr>
          <w:ilvl w:val="0"/>
          <w:numId w:val="28"/>
        </w:numPr>
        <w:autoSpaceDE w:val="0"/>
        <w:autoSpaceDN w:val="0"/>
        <w:adjustRightInd w:val="0"/>
        <w:ind w:left="576"/>
        <w:rPr>
          <w:rFonts w:asciiTheme="minorHAnsi" w:hAnsiTheme="minorHAnsi" w:cstheme="minorHAnsi"/>
          <w:bCs/>
          <w:sz w:val="22"/>
          <w:szCs w:val="22"/>
        </w:rPr>
      </w:pPr>
      <w:r w:rsidRPr="007F4BE7">
        <w:rPr>
          <w:rFonts w:asciiTheme="minorHAnsi" w:hAnsiTheme="minorHAnsi" w:cstheme="minorHAnsi"/>
          <w:bCs/>
          <w:sz w:val="22"/>
          <w:szCs w:val="22"/>
        </w:rPr>
        <w:t>Involved in production support during the implementation phase.</w:t>
      </w:r>
    </w:p>
    <w:p w:rsidR="000126D5" w:rsidRPr="007F4BE7" w:rsidP="00E74213">
      <w:pPr>
        <w:tabs>
          <w:tab w:val="left" w:pos="900"/>
        </w:tabs>
        <w:jc w:val="both"/>
        <w:rPr>
          <w:rFonts w:asciiTheme="minorHAnsi" w:hAnsiTheme="minorHAnsi" w:cstheme="minorHAnsi"/>
          <w:b/>
          <w:bCs/>
          <w:sz w:val="22"/>
          <w:szCs w:val="22"/>
        </w:rPr>
      </w:pPr>
    </w:p>
    <w:p w:rsidR="008C58E7" w:rsidRPr="007F4BE7" w:rsidP="00E74213">
      <w:pPr>
        <w:tabs>
          <w:tab w:val="left" w:pos="900"/>
        </w:tabs>
        <w:jc w:val="both"/>
        <w:rPr>
          <w:rFonts w:asciiTheme="minorHAnsi" w:hAnsiTheme="minorHAnsi" w:cstheme="minorHAnsi"/>
          <w:bCs/>
          <w:sz w:val="22"/>
          <w:szCs w:val="22"/>
        </w:rPr>
      </w:pPr>
      <w:r w:rsidRPr="007F4BE7">
        <w:rPr>
          <w:rFonts w:asciiTheme="minorHAnsi" w:hAnsiTheme="minorHAnsi" w:cstheme="minorHAnsi"/>
          <w:b/>
          <w:bCs/>
          <w:sz w:val="22"/>
          <w:szCs w:val="22"/>
        </w:rPr>
        <w:t xml:space="preserve">Freelance </w:t>
      </w:r>
      <w:r w:rsidRPr="007F4BE7" w:rsidR="00A7325A">
        <w:rPr>
          <w:rFonts w:asciiTheme="minorHAnsi" w:hAnsiTheme="minorHAnsi" w:cstheme="minorHAnsi"/>
          <w:b/>
          <w:bCs/>
          <w:sz w:val="22"/>
          <w:szCs w:val="22"/>
        </w:rPr>
        <w:t xml:space="preserve">Trainer </w:t>
      </w:r>
    </w:p>
    <w:p w:rsidR="00A7325A" w:rsidRPr="007F4BE7" w:rsidP="00E74213">
      <w:pPr>
        <w:tabs>
          <w:tab w:val="left" w:pos="900"/>
        </w:tabs>
        <w:jc w:val="both"/>
        <w:rPr>
          <w:rFonts w:asciiTheme="minorHAnsi" w:hAnsiTheme="minorHAnsi" w:cstheme="minorHAnsi"/>
          <w:bCs/>
          <w:sz w:val="22"/>
          <w:szCs w:val="22"/>
        </w:rPr>
      </w:pPr>
      <w:r w:rsidRPr="007F4BE7">
        <w:rPr>
          <w:rFonts w:asciiTheme="minorHAnsi" w:hAnsiTheme="minorHAnsi" w:cstheme="minorHAnsi"/>
          <w:bCs/>
          <w:sz w:val="22"/>
          <w:szCs w:val="22"/>
        </w:rPr>
        <w:t xml:space="preserve">Worked as a </w:t>
      </w:r>
      <w:r w:rsidRPr="007F4BE7" w:rsidR="0055473D">
        <w:rPr>
          <w:rFonts w:asciiTheme="minorHAnsi" w:hAnsiTheme="minorHAnsi" w:cstheme="minorHAnsi"/>
          <w:bCs/>
          <w:sz w:val="22"/>
          <w:szCs w:val="22"/>
        </w:rPr>
        <w:t xml:space="preserve">trainer given training to students </w:t>
      </w:r>
      <w:r w:rsidRPr="007F4BE7" w:rsidR="006D6BA3">
        <w:rPr>
          <w:rFonts w:asciiTheme="minorHAnsi" w:hAnsiTheme="minorHAnsi" w:cstheme="minorHAnsi"/>
          <w:bCs/>
          <w:sz w:val="22"/>
          <w:szCs w:val="22"/>
        </w:rPr>
        <w:t xml:space="preserve">on </w:t>
      </w:r>
      <w:r w:rsidRPr="007F4BE7" w:rsidR="000F178C">
        <w:rPr>
          <w:rFonts w:asciiTheme="minorHAnsi" w:hAnsiTheme="minorHAnsi" w:cstheme="minorHAnsi"/>
          <w:bCs/>
          <w:sz w:val="22"/>
          <w:szCs w:val="22"/>
        </w:rPr>
        <w:t xml:space="preserve">Manual Testing, </w:t>
      </w:r>
      <w:r w:rsidRPr="007F4BE7" w:rsidR="006D6BA3">
        <w:rPr>
          <w:rFonts w:asciiTheme="minorHAnsi" w:hAnsiTheme="minorHAnsi" w:cstheme="minorHAnsi"/>
          <w:bCs/>
          <w:sz w:val="22"/>
          <w:szCs w:val="22"/>
        </w:rPr>
        <w:t>C Programing, basics of C++</w:t>
      </w:r>
      <w:r w:rsidRPr="007F4BE7" w:rsidR="000F178C">
        <w:rPr>
          <w:rFonts w:asciiTheme="minorHAnsi" w:hAnsiTheme="minorHAnsi" w:cstheme="minorHAnsi"/>
          <w:bCs/>
          <w:sz w:val="22"/>
          <w:szCs w:val="22"/>
        </w:rPr>
        <w:t>.</w:t>
      </w:r>
    </w:p>
    <w:p w:rsidR="003371A6" w:rsidRPr="007F4BE7" w:rsidP="00E74213">
      <w:pPr>
        <w:tabs>
          <w:tab w:val="left" w:pos="900"/>
        </w:tabs>
        <w:jc w:val="both"/>
        <w:rPr>
          <w:rFonts w:asciiTheme="minorHAnsi" w:hAnsiTheme="minorHAnsi" w:cstheme="minorHAnsi"/>
          <w:sz w:val="22"/>
          <w:szCs w:val="22"/>
        </w:rPr>
      </w:pPr>
    </w:p>
    <w:p w:rsidR="00C62DE5" w:rsidRPr="007F4BE7" w:rsidP="009E51BB">
      <w:pPr>
        <w:widowControl w:val="0"/>
        <w:tabs>
          <w:tab w:val="left" w:pos="720"/>
        </w:tabs>
        <w:autoSpaceDE w:val="0"/>
        <w:autoSpaceDN w:val="0"/>
        <w:adjustRightInd w:val="0"/>
        <w:rPr>
          <w:rFonts w:asciiTheme="minorHAnsi" w:hAnsiTheme="minorHAnsi" w:cstheme="minorHAnsi"/>
          <w:b/>
          <w:sz w:val="22"/>
          <w:szCs w:val="22"/>
        </w:rPr>
      </w:pPr>
      <w:r w:rsidRPr="007F4BE7">
        <w:rPr>
          <w:rFonts w:asciiTheme="minorHAnsi" w:hAnsiTheme="minorHAnsi" w:cstheme="minorHAnsi"/>
          <w:b/>
          <w:sz w:val="22"/>
          <w:szCs w:val="22"/>
        </w:rPr>
        <w:t>Education</w:t>
      </w:r>
      <w:r w:rsidRPr="007F4BE7" w:rsidR="00576387">
        <w:rPr>
          <w:rFonts w:asciiTheme="minorHAnsi" w:hAnsiTheme="minorHAnsi" w:cstheme="minorHAnsi"/>
          <w:b/>
          <w:sz w:val="22"/>
          <w:szCs w:val="22"/>
        </w:rPr>
        <w:t>:</w:t>
      </w:r>
    </w:p>
    <w:p w:rsidR="00C62DE5" w:rsidRPr="007F4BE7" w:rsidP="009E51BB">
      <w:pPr>
        <w:pStyle w:val="ListParagraph"/>
        <w:numPr>
          <w:ilvl w:val="0"/>
          <w:numId w:val="26"/>
        </w:numPr>
        <w:rPr>
          <w:rFonts w:asciiTheme="minorHAnsi" w:hAnsiTheme="minorHAnsi" w:cstheme="minorHAnsi"/>
          <w:sz w:val="22"/>
          <w:szCs w:val="22"/>
        </w:rPr>
      </w:pPr>
      <w:r w:rsidRPr="007F4BE7">
        <w:rPr>
          <w:rFonts w:asciiTheme="minorHAnsi" w:hAnsiTheme="minorHAnsi" w:cstheme="minorHAnsi"/>
          <w:sz w:val="22"/>
          <w:szCs w:val="22"/>
        </w:rPr>
        <w:t>MCA</w:t>
      </w:r>
      <w:r w:rsidRPr="007F4BE7" w:rsidR="006D7045">
        <w:rPr>
          <w:rFonts w:asciiTheme="minorHAnsi" w:hAnsiTheme="minorHAnsi" w:cstheme="minorHAnsi"/>
          <w:sz w:val="22"/>
          <w:szCs w:val="22"/>
        </w:rPr>
        <w:t xml:space="preserve"> </w:t>
      </w:r>
      <w:r w:rsidRPr="007F4BE7" w:rsidR="00826077">
        <w:rPr>
          <w:rFonts w:asciiTheme="minorHAnsi" w:hAnsiTheme="minorHAnsi" w:cstheme="minorHAnsi"/>
          <w:sz w:val="22"/>
          <w:szCs w:val="22"/>
        </w:rPr>
        <w:t>From</w:t>
      </w:r>
      <w:r w:rsidRPr="007F4BE7" w:rsidR="006D7045">
        <w:rPr>
          <w:rFonts w:asciiTheme="minorHAnsi" w:hAnsiTheme="minorHAnsi" w:cstheme="minorHAnsi"/>
          <w:sz w:val="22"/>
          <w:szCs w:val="22"/>
        </w:rPr>
        <w:t xml:space="preserve"> </w:t>
      </w:r>
      <w:r w:rsidRPr="007F4BE7">
        <w:rPr>
          <w:rFonts w:asciiTheme="minorHAnsi" w:hAnsiTheme="minorHAnsi" w:cstheme="minorHAnsi"/>
          <w:sz w:val="22"/>
          <w:szCs w:val="22"/>
        </w:rPr>
        <w:t>Kakatiya</w:t>
      </w:r>
      <w:r w:rsidRPr="007F4BE7" w:rsidR="006D7045">
        <w:rPr>
          <w:rFonts w:asciiTheme="minorHAnsi" w:hAnsiTheme="minorHAnsi" w:cstheme="minorHAnsi"/>
          <w:sz w:val="22"/>
          <w:szCs w:val="22"/>
        </w:rPr>
        <w:t xml:space="preserve"> </w:t>
      </w:r>
      <w:r w:rsidRPr="007F4BE7">
        <w:rPr>
          <w:rFonts w:asciiTheme="minorHAnsi" w:hAnsiTheme="minorHAnsi" w:cstheme="minorHAnsi"/>
          <w:sz w:val="22"/>
          <w:szCs w:val="22"/>
        </w:rPr>
        <w:t xml:space="preserve">University, </w:t>
      </w:r>
      <w:r w:rsidRPr="007F4BE7" w:rsidR="0074737E">
        <w:rPr>
          <w:rFonts w:asciiTheme="minorHAnsi" w:hAnsiTheme="minorHAnsi" w:cstheme="minorHAnsi"/>
          <w:sz w:val="22"/>
          <w:szCs w:val="22"/>
        </w:rPr>
        <w:t>2012</w:t>
      </w:r>
    </w:p>
    <w:p w:rsidR="00576387" w:rsidRPr="007F4BE7" w:rsidP="009E51BB">
      <w:pPr>
        <w:jc w:val="both"/>
        <w:rPr>
          <w:rFonts w:asciiTheme="minorHAnsi" w:hAnsiTheme="minorHAnsi" w:cstheme="minorHAnsi"/>
          <w:b/>
          <w:sz w:val="22"/>
          <w:szCs w:val="22"/>
        </w:rPr>
      </w:pPr>
    </w:p>
    <w:p w:rsidR="0045631E" w:rsidRPr="007F4BE7" w:rsidP="009E51BB">
      <w:pPr>
        <w:pStyle w:val="ListParagraph"/>
        <w:ind w:left="0"/>
        <w:rPr>
          <w:rFonts w:asciiTheme="minorHAnsi" w:hAnsiTheme="minorHAnsi" w:cstheme="minorHAnsi"/>
          <w:b/>
          <w:sz w:val="22"/>
          <w:szCs w:val="22"/>
        </w:rPr>
      </w:pPr>
    </w:p>
    <w:p w:rsidR="0045631E" w:rsidRPr="007F4BE7" w:rsidP="009E51BB">
      <w:pPr>
        <w:pStyle w:val="ListParagraph"/>
        <w:ind w:left="0"/>
        <w:rPr>
          <w:rFonts w:asciiTheme="minorHAnsi" w:hAnsiTheme="minorHAnsi" w:cstheme="minorHAnsi"/>
          <w:b/>
          <w:sz w:val="22"/>
          <w:szCs w:val="22"/>
        </w:rPr>
      </w:pPr>
      <w:r w:rsidRPr="007F4BE7">
        <w:rPr>
          <w:rFonts w:asciiTheme="minorHAnsi" w:hAnsiTheme="minorHAnsi" w:cstheme="minorHAnsi"/>
          <w:noProof/>
          <w:sz w:val="22"/>
          <w:szCs w:val="22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2700" cy="1270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126684" name="Picture 3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link="rId6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width:1pt;height:1pt;margin-top:0;margin-left:0;position:absolute;z-index:251659264">
            <v:imagedata r:id="rId7"/>
          </v:shape>
        </w:pict>
      </w:r>
    </w:p>
    <w:sectPr w:rsidSect="006D5E9A">
      <w:headerReference w:type="default" r:id="rId8"/>
      <w:pgSz w:w="12240" w:h="15840" w:code="1"/>
      <w:pgMar w:top="-990" w:right="720" w:bottom="720" w:left="720" w:header="45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Verdana">
    <w:altName w:val="Verdana"/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">
    <w:charset w:val="80"/>
    <w:family w:val="roman"/>
    <w:pitch w:val="variable"/>
    <w:sig w:usb0="00000000" w:usb1="00000000" w:usb2="00000000" w:usb3="00000000" w:csb0="00000000" w:csb1="00000000"/>
  </w:font>
</w:font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3517D" w:rsidP="006D5E9A">
    <w:pPr>
      <w:pStyle w:val="Header"/>
      <w:jc w:val="center"/>
      <w:rPr>
        <w:noProof/>
      </w:rPr>
    </w:pPr>
  </w:p>
  <w:p w:rsidR="00FA1C45" w:rsidP="00F3517D">
    <w:pPr>
      <w:pStyle w:val="Header"/>
      <w:rPr>
        <w:noProof/>
      </w:rPr>
    </w:pPr>
  </w:p>
  <w:p w:rsidR="006D5E9A" w:rsidP="00F3517D">
    <w:pPr>
      <w:pStyle w:val="Header"/>
      <w:rPr>
        <w:noProof/>
      </w:rPr>
    </w:pPr>
  </w:p>
  <w:p w:rsidR="006D5E9A" w:rsidP="00F3517D">
    <w:pPr>
      <w:pStyle w:val="Header"/>
      <w:rPr>
        <w:noProof/>
      </w:rPr>
    </w:pPr>
  </w:p>
  <w:p w:rsidR="006D5E9A" w:rsidP="00F3517D">
    <w:pPr>
      <w:pStyle w:val="Header"/>
      <w:rPr>
        <w:noProof/>
      </w:rPr>
    </w:pPr>
  </w:p>
  <w:p w:rsidR="00FA1C45" w:rsidP="00F3517D">
    <w:pPr>
      <w:pStyle w:val="Header"/>
      <w:rPr>
        <w:noProof/>
      </w:rPr>
    </w:pPr>
  </w:p>
  <w:p w:rsidR="00FA1C45" w:rsidP="00F3517D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25pt;height:11.25pt" o:bullet="t">
        <v:imagedata r:id="rId1" o:title="mso907C"/>
      </v:shape>
    </w:pict>
  </w:numPicBullet>
  <w:abstractNum w:abstractNumId="0">
    <w:nsid w:val="FFFFFFFE"/>
    <w:multiLevelType w:val="singleLevel"/>
    <w:tmpl w:val="5ADE63A6"/>
    <w:lvl w:ilvl="0">
      <w:start w:val="0"/>
      <w:numFmt w:val="bullet"/>
      <w:lvlText w:val="*"/>
      <w:lvlJc w:val="left"/>
    </w:lvl>
  </w:abstractNum>
  <w:abstractNum w:abstractNumId="1">
    <w:nsid w:val="00000003"/>
    <w:multiLevelType w:val="hybridMultilevel"/>
    <w:tmpl w:val="00000003"/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Verdana" w:eastAsia="Times New Roman" w:hAnsi="Verdana"/>
        <w:b w:val="0"/>
        <w:i w:val="0"/>
        <w:strike w:val="0"/>
        <w:dstrike w:val="0"/>
        <w:color w:val="000000"/>
        <w:sz w:val="20"/>
        <w:u w:val="none"/>
        <w:effect w:val="none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440" w:hanging="360"/>
      </w:pPr>
      <w:rPr>
        <w:rFonts w:ascii="Courier New" w:eastAsia="Times New Roman" w:hAnsi="Courier New"/>
        <w:b w:val="0"/>
        <w:i w:val="0"/>
        <w:strike w:val="0"/>
        <w:dstrike w:val="0"/>
        <w:color w:val="000000"/>
        <w:sz w:val="20"/>
        <w:u w:val="none"/>
        <w:effect w:val="none"/>
      </w:rPr>
    </w:lvl>
    <w:lvl w:ilvl="2">
      <w:start w:val="1"/>
      <w:numFmt w:val="bullet"/>
      <w:lvlText w:val="■"/>
      <w:lvlJc w:val="right"/>
      <w:pPr>
        <w:tabs>
          <w:tab w:val="num" w:pos="0"/>
        </w:tabs>
        <w:ind w:left="2160" w:hanging="180"/>
      </w:pPr>
      <w:rPr>
        <w:rFonts w:ascii="Verdana" w:eastAsia="Times New Roman" w:hAnsi="Verdana"/>
        <w:b w:val="0"/>
        <w:i w:val="0"/>
        <w:strike w:val="0"/>
        <w:dstrike w:val="0"/>
        <w:color w:val="000000"/>
        <w:sz w:val="20"/>
        <w:u w:val="none"/>
        <w:effect w:val="none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Verdana" w:eastAsia="Times New Roman" w:hAnsi="Verdana"/>
        <w:b w:val="0"/>
        <w:i w:val="0"/>
        <w:strike w:val="0"/>
        <w:dstrike w:val="0"/>
        <w:color w:val="000000"/>
        <w:sz w:val="20"/>
        <w:u w:val="none"/>
        <w:effect w:val="none"/>
      </w:rPr>
    </w:lvl>
    <w:lvl w:ilvl="4">
      <w:start w:val="1"/>
      <w:numFmt w:val="bullet"/>
      <w:lvlText w:val="○"/>
      <w:lvlJc w:val="left"/>
      <w:pPr>
        <w:tabs>
          <w:tab w:val="num" w:pos="0"/>
        </w:tabs>
        <w:ind w:left="3600" w:hanging="360"/>
      </w:pPr>
      <w:rPr>
        <w:rFonts w:ascii="Courier New" w:eastAsia="Times New Roman" w:hAnsi="Courier New"/>
        <w:b w:val="0"/>
        <w:i w:val="0"/>
        <w:strike w:val="0"/>
        <w:dstrike w:val="0"/>
        <w:color w:val="000000"/>
        <w:sz w:val="20"/>
        <w:u w:val="none"/>
        <w:effect w:val="none"/>
      </w:rPr>
    </w:lvl>
    <w:lvl w:ilvl="5">
      <w:start w:val="1"/>
      <w:numFmt w:val="bullet"/>
      <w:lvlText w:val="■"/>
      <w:lvlJc w:val="right"/>
      <w:pPr>
        <w:tabs>
          <w:tab w:val="num" w:pos="0"/>
        </w:tabs>
        <w:ind w:left="4320" w:hanging="180"/>
      </w:pPr>
      <w:rPr>
        <w:rFonts w:ascii="Verdana" w:eastAsia="Times New Roman" w:hAnsi="Verdana"/>
        <w:b w:val="0"/>
        <w:i w:val="0"/>
        <w:strike w:val="0"/>
        <w:dstrike w:val="0"/>
        <w:color w:val="000000"/>
        <w:sz w:val="20"/>
        <w:u w:val="none"/>
        <w:effect w:val="none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Verdana" w:eastAsia="Times New Roman" w:hAnsi="Verdana"/>
        <w:b w:val="0"/>
        <w:i w:val="0"/>
        <w:strike w:val="0"/>
        <w:dstrike w:val="0"/>
        <w:color w:val="000000"/>
        <w:sz w:val="20"/>
        <w:u w:val="none"/>
        <w:effect w:val="none"/>
      </w:rPr>
    </w:lvl>
    <w:lvl w:ilvl="7">
      <w:start w:val="1"/>
      <w:numFmt w:val="bullet"/>
      <w:lvlText w:val="○"/>
      <w:lvlJc w:val="left"/>
      <w:pPr>
        <w:tabs>
          <w:tab w:val="num" w:pos="0"/>
        </w:tabs>
        <w:ind w:left="5760" w:hanging="360"/>
      </w:pPr>
      <w:rPr>
        <w:rFonts w:ascii="Courier New" w:eastAsia="Times New Roman" w:hAnsi="Courier New"/>
        <w:b w:val="0"/>
        <w:i w:val="0"/>
        <w:strike w:val="0"/>
        <w:dstrike w:val="0"/>
        <w:color w:val="000000"/>
        <w:sz w:val="20"/>
        <w:u w:val="none"/>
        <w:effect w:val="none"/>
      </w:rPr>
    </w:lvl>
    <w:lvl w:ilvl="8">
      <w:start w:val="1"/>
      <w:numFmt w:val="bullet"/>
      <w:lvlText w:val="■"/>
      <w:lvlJc w:val="right"/>
      <w:pPr>
        <w:tabs>
          <w:tab w:val="num" w:pos="0"/>
        </w:tabs>
        <w:ind w:left="6480" w:hanging="180"/>
      </w:pPr>
      <w:rPr>
        <w:rFonts w:ascii="Verdana" w:eastAsia="Times New Roman" w:hAnsi="Verdana"/>
        <w:b w:val="0"/>
        <w:i w:val="0"/>
        <w:strike w:val="0"/>
        <w:dstrike w:val="0"/>
        <w:color w:val="000000"/>
        <w:sz w:val="20"/>
        <w:u w:val="none"/>
        <w:effect w:val="none"/>
      </w:rPr>
    </w:lvl>
  </w:abstractNum>
  <w:abstractNum w:abstractNumId="2">
    <w:nsid w:val="00000006"/>
    <w:multiLevelType w:val="multilevel"/>
    <w:tmpl w:val="00000006"/>
    <w:name w:val="WFNum8"/>
    <w:lvl w:ilvl="0">
      <w:start w:val="1"/>
      <w:numFmt w:val="bullet"/>
      <w:lvlText w:val=""/>
      <w:lvlJc w:val="left"/>
      <w:pPr>
        <w:tabs>
          <w:tab w:val="num" w:pos="420"/>
        </w:tabs>
        <w:ind w:left="720" w:hanging="360"/>
      </w:pPr>
      <w:rPr>
        <w:rFonts w:ascii="Wingdings" w:hAnsi="Wingdings"/>
      </w:rPr>
    </w:lvl>
    <w:lvl w:ilvl="1">
      <w:start w:val="1"/>
      <w:numFmt w:val="bullet"/>
      <w:lvlText w:val="o"/>
      <w:lvlJc w:val="left"/>
      <w:pPr>
        <w:tabs>
          <w:tab w:val="num" w:pos="84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12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16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210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25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29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336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3780"/>
        </w:tabs>
        <w:ind w:left="6480" w:hanging="360"/>
      </w:pPr>
      <w:rPr>
        <w:rFonts w:ascii="Wingdings" w:hAnsi="Wingdings"/>
      </w:rPr>
    </w:lvl>
  </w:abstractNum>
  <w:abstractNum w:abstractNumId="3">
    <w:nsid w:val="00000007"/>
    <w:multiLevelType w:val="multilevel"/>
    <w:tmpl w:val="00000007"/>
    <w:name w:val="WFNum4"/>
    <w:lvl w:ilvl="0">
      <w:start w:val="1"/>
      <w:numFmt w:val="bullet"/>
      <w:lvlText w:val=""/>
      <w:lvlJc w:val="left"/>
      <w:pPr>
        <w:tabs>
          <w:tab w:val="num" w:pos="420"/>
        </w:tabs>
        <w:ind w:left="810" w:hanging="360"/>
      </w:pPr>
      <w:rPr>
        <w:rFonts w:ascii="Wingdings" w:hAnsi="Wingdings"/>
      </w:rPr>
    </w:lvl>
    <w:lvl w:ilvl="1">
      <w:start w:val="1"/>
      <w:numFmt w:val="bullet"/>
      <w:lvlText w:val="o"/>
      <w:lvlJc w:val="left"/>
      <w:pPr>
        <w:tabs>
          <w:tab w:val="num" w:pos="840"/>
        </w:tabs>
        <w:ind w:left="153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1260"/>
        </w:tabs>
        <w:ind w:left="225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1680"/>
        </w:tabs>
        <w:ind w:left="297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2100"/>
        </w:tabs>
        <w:ind w:left="369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2520"/>
        </w:tabs>
        <w:ind w:left="441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2940"/>
        </w:tabs>
        <w:ind w:left="513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3360"/>
        </w:tabs>
        <w:ind w:left="585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3780"/>
        </w:tabs>
        <w:ind w:left="6570" w:hanging="360"/>
      </w:pPr>
      <w:rPr>
        <w:rFonts w:ascii="Wingdings" w:hAnsi="Wingdings"/>
      </w:rPr>
    </w:lvl>
  </w:abstractNum>
  <w:abstractNum w:abstractNumId="4">
    <w:nsid w:val="04502AF0"/>
    <w:multiLevelType w:val="hybridMultilevel"/>
    <w:tmpl w:val="8482F7BA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A022A76"/>
    <w:multiLevelType w:val="hybridMultilevel"/>
    <w:tmpl w:val="5CC8FD4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A7A1B1D"/>
    <w:multiLevelType w:val="singleLevel"/>
    <w:tmpl w:val="EBBC44FA"/>
    <w:lvl w:ilvl="0">
      <w:start w:val="1"/>
      <w:numFmt w:val="bullet"/>
      <w:pStyle w:val="Achievement"/>
      <w:lvlText w:val=""/>
      <w:lvlJc w:val="left"/>
      <w:pPr>
        <w:tabs>
          <w:tab w:val="num" w:pos="360"/>
        </w:tabs>
        <w:ind w:left="245" w:hanging="245"/>
      </w:pPr>
      <w:rPr>
        <w:rFonts w:ascii="Wingdings" w:hAnsi="Wingdings" w:hint="default"/>
      </w:rPr>
    </w:lvl>
  </w:abstractNum>
  <w:abstractNum w:abstractNumId="7">
    <w:nsid w:val="0B637583"/>
    <w:multiLevelType w:val="hybridMultilevel"/>
    <w:tmpl w:val="F79CE88E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0CCC1BD5"/>
    <w:multiLevelType w:val="hybridMultilevel"/>
    <w:tmpl w:val="BE126566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23B26B1"/>
    <w:multiLevelType w:val="hybridMultilevel"/>
    <w:tmpl w:val="ADD0789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13217B12"/>
    <w:multiLevelType w:val="hybridMultilevel"/>
    <w:tmpl w:val="5010D1A2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17566DB0"/>
    <w:multiLevelType w:val="hybridMultilevel"/>
    <w:tmpl w:val="31BA222E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8A412F4"/>
    <w:multiLevelType w:val="hybridMultilevel"/>
    <w:tmpl w:val="88849CC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1BEB4B90"/>
    <w:multiLevelType w:val="hybridMultilevel"/>
    <w:tmpl w:val="35403B2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1C830220"/>
    <w:multiLevelType w:val="hybridMultilevel"/>
    <w:tmpl w:val="FFA2A7C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1EC408B6"/>
    <w:multiLevelType w:val="hybridMultilevel"/>
    <w:tmpl w:val="CBA2A0DC"/>
    <w:lvl w:ilvl="0">
      <w:start w:val="1"/>
      <w:numFmt w:val="bullet"/>
      <w:lvlText w:val=""/>
      <w:lvlJc w:val="left"/>
      <w:pPr>
        <w:tabs>
          <w:tab w:val="num" w:pos="540"/>
        </w:tabs>
        <w:ind w:left="54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16">
    <w:nsid w:val="21BA25E3"/>
    <w:multiLevelType w:val="hybridMultilevel"/>
    <w:tmpl w:val="7FDCBDA8"/>
    <w:lvl w:ilvl="0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7">
    <w:nsid w:val="25C76F3B"/>
    <w:multiLevelType w:val="hybridMultilevel"/>
    <w:tmpl w:val="004A6970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2BFA6205"/>
    <w:multiLevelType w:val="hybridMultilevel"/>
    <w:tmpl w:val="9440CF7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9">
    <w:nsid w:val="2C173157"/>
    <w:multiLevelType w:val="hybridMultilevel"/>
    <w:tmpl w:val="9BBE56B2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10A7AEE"/>
    <w:multiLevelType w:val="hybridMultilevel"/>
    <w:tmpl w:val="E7B6F408"/>
    <w:lvl w:ilvl="0">
      <w:start w:val="0"/>
      <w:numFmt w:val="bullet"/>
      <w:lvlText w:val="•"/>
      <w:lvlJc w:val="left"/>
      <w:pPr>
        <w:ind w:left="1260" w:hanging="900"/>
      </w:pPr>
      <w:rPr>
        <w:rFonts w:ascii="Calibri" w:eastAsia="Times New Roman" w:hAnsi="Calibri" w:cstheme="minorHAnsi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32841D92"/>
    <w:multiLevelType w:val="hybridMultilevel"/>
    <w:tmpl w:val="7B9C90CA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392A344E"/>
    <w:multiLevelType w:val="hybridMultilevel"/>
    <w:tmpl w:val="8786B9AA"/>
    <w:lvl w:ilvl="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3B53133D"/>
    <w:multiLevelType w:val="hybridMultilevel"/>
    <w:tmpl w:val="990A8CBA"/>
    <w:lvl w:ilvl="0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24">
    <w:nsid w:val="3E190808"/>
    <w:multiLevelType w:val="hybridMultilevel"/>
    <w:tmpl w:val="90047DAA"/>
    <w:lvl w:ilvl="0">
      <w:start w:val="1"/>
      <w:numFmt w:val="bullet"/>
      <w:pStyle w:val="NormalVerdana"/>
      <w:lvlText w:val=""/>
      <w:lvlJc w:val="left"/>
      <w:pPr>
        <w:tabs>
          <w:tab w:val="num" w:pos="540"/>
        </w:tabs>
        <w:ind w:left="540" w:hanging="360"/>
      </w:pPr>
      <w:rPr>
        <w:rFonts w:ascii="Wingdings" w:hAnsi="Wingdings" w:hint="default"/>
      </w:rPr>
    </w:lvl>
    <w:lvl w:ilvl="1">
      <w:start w:val="0"/>
      <w:numFmt w:val="bullet"/>
      <w:lvlText w:val="-"/>
      <w:lvlJc w:val="left"/>
      <w:pPr>
        <w:tabs>
          <w:tab w:val="num" w:pos="1260"/>
        </w:tabs>
        <w:ind w:left="1260" w:hanging="360"/>
      </w:pPr>
      <w:rPr>
        <w:rFonts w:ascii="Verdana" w:eastAsia="Times New Roman" w:hAnsi="Verdana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860"/>
        </w:tabs>
        <w:ind w:left="48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580"/>
        </w:tabs>
        <w:ind w:left="558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</w:rPr>
    </w:lvl>
  </w:abstractNum>
  <w:abstractNum w:abstractNumId="25">
    <w:nsid w:val="3E3B1460"/>
    <w:multiLevelType w:val="hybridMultilevel"/>
    <w:tmpl w:val="A1DE369C"/>
    <w:lvl w:ilvl="0">
      <w:start w:val="1"/>
      <w:numFmt w:val="bullet"/>
      <w:lvlText w:val=""/>
      <w:lvlJc w:val="left"/>
      <w:pPr>
        <w:ind w:left="648" w:hanging="360"/>
      </w:pPr>
      <w:rPr>
        <w:rFonts w:ascii="Symbol" w:hAnsi="Symbol" w:hint="default"/>
      </w:rPr>
    </w:lvl>
    <w:lvl w:ilvl="1">
      <w:start w:val="0"/>
      <w:numFmt w:val="bullet"/>
      <w:lvlText w:val="•"/>
      <w:lvlJc w:val="left"/>
      <w:pPr>
        <w:ind w:left="1803" w:hanging="795"/>
      </w:pPr>
      <w:rPr>
        <w:rFonts w:ascii="Calibri" w:eastAsia="Times New Roman" w:hAnsi="Calibri" w:cstheme="minorHAnsi" w:hint="default"/>
      </w:rPr>
    </w:lvl>
    <w:lvl w:ilvl="2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26">
    <w:nsid w:val="429502AC"/>
    <w:multiLevelType w:val="hybridMultilevel"/>
    <w:tmpl w:val="3F4229D2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22C21CC"/>
    <w:multiLevelType w:val="hybridMultilevel"/>
    <w:tmpl w:val="038EC74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53C326D7"/>
    <w:multiLevelType w:val="hybridMultilevel"/>
    <w:tmpl w:val="8BCA36D4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>
    <w:nsid w:val="543A0E5B"/>
    <w:multiLevelType w:val="hybridMultilevel"/>
    <w:tmpl w:val="C2DE348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59BF4ECC"/>
    <w:multiLevelType w:val="hybridMultilevel"/>
    <w:tmpl w:val="557A8C88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5AFE7A8E"/>
    <w:multiLevelType w:val="hybridMultilevel"/>
    <w:tmpl w:val="C91E0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8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2">
    <w:nsid w:val="5B3C514E"/>
    <w:multiLevelType w:val="hybridMultilevel"/>
    <w:tmpl w:val="DE9A6EE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5F005C84"/>
    <w:multiLevelType w:val="hybridMultilevel"/>
    <w:tmpl w:val="0FA0CCB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62175D17"/>
    <w:multiLevelType w:val="hybridMultilevel"/>
    <w:tmpl w:val="ECB2FA9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65943AAF"/>
    <w:multiLevelType w:val="hybridMultilevel"/>
    <w:tmpl w:val="5D16759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75C553CC"/>
    <w:multiLevelType w:val="hybridMultilevel"/>
    <w:tmpl w:val="0DCA69C6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78663184"/>
    <w:multiLevelType w:val="hybridMultilevel"/>
    <w:tmpl w:val="A4EC8060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>
    <w:nsid w:val="7CF3414F"/>
    <w:multiLevelType w:val="hybridMultilevel"/>
    <w:tmpl w:val="6BDC4C48"/>
    <w:lvl w:ilvl="0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39">
    <w:nsid w:val="7EE4385B"/>
    <w:multiLevelType w:val="hybridMultilevel"/>
    <w:tmpl w:val="6AB6292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6"/>
  </w:num>
  <w:num w:numId="3">
    <w:abstractNumId w:val="15"/>
  </w:num>
  <w:num w:numId="4">
    <w:abstractNumId w:val="8"/>
  </w:num>
  <w:num w:numId="5">
    <w:abstractNumId w:val="17"/>
  </w:num>
  <w:num w:numId="6">
    <w:abstractNumId w:val="21"/>
  </w:num>
  <w:num w:numId="7">
    <w:abstractNumId w:val="36"/>
  </w:num>
  <w:num w:numId="8">
    <w:abstractNumId w:val="22"/>
  </w:num>
  <w:num w:numId="9">
    <w:abstractNumId w:val="0"/>
    <w:lvlOverride w:ilvl="0">
      <w:lvl w:ilvl="0">
        <w:start w:val="1"/>
        <w:numFmt w:val="bullet"/>
        <w:lvlText w:val=""/>
        <w:legacy w:legacy="1" w:legacySpace="120" w:legacyIndent="360"/>
        <w:lvlJc w:val="left"/>
        <w:pPr>
          <w:ind w:left="720" w:hanging="360"/>
        </w:pPr>
        <w:rPr>
          <w:rFonts w:ascii="Symbol" w:hAnsi="Symbol" w:hint="default"/>
        </w:rPr>
      </w:lvl>
    </w:lvlOverride>
  </w:num>
  <w:num w:numId="10">
    <w:abstractNumId w:val="9"/>
  </w:num>
  <w:num w:numId="11">
    <w:abstractNumId w:val="31"/>
  </w:num>
  <w:num w:numId="12">
    <w:abstractNumId w:val="1"/>
  </w:num>
  <w:num w:numId="13">
    <w:abstractNumId w:val="4"/>
  </w:num>
  <w:num w:numId="14">
    <w:abstractNumId w:val="18"/>
  </w:num>
  <w:num w:numId="15">
    <w:abstractNumId w:val="19"/>
  </w:num>
  <w:num w:numId="16">
    <w:abstractNumId w:val="2"/>
  </w:num>
  <w:num w:numId="17">
    <w:abstractNumId w:val="11"/>
  </w:num>
  <w:num w:numId="18">
    <w:abstractNumId w:val="3"/>
  </w:num>
  <w:num w:numId="19">
    <w:abstractNumId w:val="30"/>
  </w:num>
  <w:num w:numId="20">
    <w:abstractNumId w:val="26"/>
  </w:num>
  <w:num w:numId="21">
    <w:abstractNumId w:val="28"/>
  </w:num>
  <w:num w:numId="22">
    <w:abstractNumId w:val="37"/>
  </w:num>
  <w:num w:numId="23">
    <w:abstractNumId w:val="10"/>
  </w:num>
  <w:num w:numId="24">
    <w:abstractNumId w:val="33"/>
  </w:num>
  <w:num w:numId="25">
    <w:abstractNumId w:val="7"/>
  </w:num>
  <w:num w:numId="26">
    <w:abstractNumId w:val="34"/>
  </w:num>
  <w:num w:numId="27">
    <w:abstractNumId w:val="12"/>
  </w:num>
  <w:num w:numId="28">
    <w:abstractNumId w:val="16"/>
  </w:num>
  <w:num w:numId="29">
    <w:abstractNumId w:val="38"/>
  </w:num>
  <w:num w:numId="30">
    <w:abstractNumId w:val="39"/>
  </w:num>
  <w:num w:numId="31">
    <w:abstractNumId w:val="25"/>
  </w:num>
  <w:num w:numId="32">
    <w:abstractNumId w:val="23"/>
  </w:num>
  <w:num w:numId="33">
    <w:abstractNumId w:val="13"/>
  </w:num>
  <w:num w:numId="34">
    <w:abstractNumId w:val="27"/>
  </w:num>
  <w:num w:numId="35">
    <w:abstractNumId w:val="32"/>
  </w:num>
  <w:num w:numId="36">
    <w:abstractNumId w:val="35"/>
  </w:num>
  <w:num w:numId="37">
    <w:abstractNumId w:val="14"/>
  </w:num>
  <w:num w:numId="38">
    <w:abstractNumId w:val="29"/>
  </w:num>
  <w:num w:numId="39">
    <w:abstractNumId w:val="5"/>
  </w:num>
  <w:num w:numId="40">
    <w:abstractNumId w:val="2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20"/>
  <w:displayHorizontalDrawingGridEvery w:val="2"/>
  <w:characterSpacingControl w:val="doNotCompress"/>
  <w:compat/>
  <w:rsids>
    <w:rsidRoot w:val="00826077"/>
    <w:rsid w:val="0000141F"/>
    <w:rsid w:val="000126D5"/>
    <w:rsid w:val="000343EC"/>
    <w:rsid w:val="00051811"/>
    <w:rsid w:val="0005719F"/>
    <w:rsid w:val="000613F1"/>
    <w:rsid w:val="0007288E"/>
    <w:rsid w:val="00081D34"/>
    <w:rsid w:val="000867AC"/>
    <w:rsid w:val="000A1997"/>
    <w:rsid w:val="000B0324"/>
    <w:rsid w:val="000C7D55"/>
    <w:rsid w:val="000E1070"/>
    <w:rsid w:val="000F178C"/>
    <w:rsid w:val="00122F39"/>
    <w:rsid w:val="00134E87"/>
    <w:rsid w:val="001565EF"/>
    <w:rsid w:val="0017019B"/>
    <w:rsid w:val="0017478F"/>
    <w:rsid w:val="001F7CC6"/>
    <w:rsid w:val="00200F83"/>
    <w:rsid w:val="0020242E"/>
    <w:rsid w:val="0023183B"/>
    <w:rsid w:val="002377A2"/>
    <w:rsid w:val="00241AF9"/>
    <w:rsid w:val="00241F52"/>
    <w:rsid w:val="002A458F"/>
    <w:rsid w:val="002A7A8E"/>
    <w:rsid w:val="002D1DE5"/>
    <w:rsid w:val="002F528D"/>
    <w:rsid w:val="003065D8"/>
    <w:rsid w:val="0031789A"/>
    <w:rsid w:val="0032125F"/>
    <w:rsid w:val="0032345A"/>
    <w:rsid w:val="0032420D"/>
    <w:rsid w:val="003242A5"/>
    <w:rsid w:val="003264D4"/>
    <w:rsid w:val="00326FA0"/>
    <w:rsid w:val="003371A6"/>
    <w:rsid w:val="003472EE"/>
    <w:rsid w:val="0037772A"/>
    <w:rsid w:val="0039384D"/>
    <w:rsid w:val="003C4015"/>
    <w:rsid w:val="003C7154"/>
    <w:rsid w:val="00406D2E"/>
    <w:rsid w:val="0041034E"/>
    <w:rsid w:val="00414994"/>
    <w:rsid w:val="00415F2A"/>
    <w:rsid w:val="004171F3"/>
    <w:rsid w:val="0042306E"/>
    <w:rsid w:val="00436D35"/>
    <w:rsid w:val="004438AC"/>
    <w:rsid w:val="0045631E"/>
    <w:rsid w:val="004A016F"/>
    <w:rsid w:val="004A74F3"/>
    <w:rsid w:val="004B1A50"/>
    <w:rsid w:val="004C0F59"/>
    <w:rsid w:val="004C607E"/>
    <w:rsid w:val="004C77BE"/>
    <w:rsid w:val="004D602E"/>
    <w:rsid w:val="004D718A"/>
    <w:rsid w:val="004F0273"/>
    <w:rsid w:val="004F3074"/>
    <w:rsid w:val="004F37A0"/>
    <w:rsid w:val="005151D5"/>
    <w:rsid w:val="00524704"/>
    <w:rsid w:val="0052636C"/>
    <w:rsid w:val="0055473D"/>
    <w:rsid w:val="00560401"/>
    <w:rsid w:val="00561FEE"/>
    <w:rsid w:val="00576387"/>
    <w:rsid w:val="00587F62"/>
    <w:rsid w:val="00597A94"/>
    <w:rsid w:val="005A1E94"/>
    <w:rsid w:val="005A6554"/>
    <w:rsid w:val="005D6BF6"/>
    <w:rsid w:val="005E3778"/>
    <w:rsid w:val="005E487C"/>
    <w:rsid w:val="006010A0"/>
    <w:rsid w:val="006337BA"/>
    <w:rsid w:val="00635300"/>
    <w:rsid w:val="00651E59"/>
    <w:rsid w:val="00665322"/>
    <w:rsid w:val="006B7A88"/>
    <w:rsid w:val="006C68AF"/>
    <w:rsid w:val="006C7E96"/>
    <w:rsid w:val="006D24B8"/>
    <w:rsid w:val="006D46A3"/>
    <w:rsid w:val="006D5E9A"/>
    <w:rsid w:val="006D6BA3"/>
    <w:rsid w:val="006D7045"/>
    <w:rsid w:val="006E0AF0"/>
    <w:rsid w:val="00716DD5"/>
    <w:rsid w:val="00723A38"/>
    <w:rsid w:val="00740C30"/>
    <w:rsid w:val="0074737E"/>
    <w:rsid w:val="00761225"/>
    <w:rsid w:val="00780D23"/>
    <w:rsid w:val="007C5F36"/>
    <w:rsid w:val="007D0A20"/>
    <w:rsid w:val="007D523E"/>
    <w:rsid w:val="007F4BE7"/>
    <w:rsid w:val="00812726"/>
    <w:rsid w:val="00823174"/>
    <w:rsid w:val="008238EC"/>
    <w:rsid w:val="00826077"/>
    <w:rsid w:val="008269E9"/>
    <w:rsid w:val="00830240"/>
    <w:rsid w:val="00861842"/>
    <w:rsid w:val="008752B2"/>
    <w:rsid w:val="00892231"/>
    <w:rsid w:val="008B32C5"/>
    <w:rsid w:val="008C12E8"/>
    <w:rsid w:val="008C58E7"/>
    <w:rsid w:val="008D4F61"/>
    <w:rsid w:val="008E402F"/>
    <w:rsid w:val="00913D7E"/>
    <w:rsid w:val="009238E2"/>
    <w:rsid w:val="00926422"/>
    <w:rsid w:val="00934E80"/>
    <w:rsid w:val="00966387"/>
    <w:rsid w:val="009722F7"/>
    <w:rsid w:val="009752B1"/>
    <w:rsid w:val="00977DEF"/>
    <w:rsid w:val="009A164B"/>
    <w:rsid w:val="009A19D0"/>
    <w:rsid w:val="009C1452"/>
    <w:rsid w:val="009C44BB"/>
    <w:rsid w:val="009C4DE3"/>
    <w:rsid w:val="009D66B8"/>
    <w:rsid w:val="009E51BB"/>
    <w:rsid w:val="009F03B1"/>
    <w:rsid w:val="00A008A4"/>
    <w:rsid w:val="00A05C2F"/>
    <w:rsid w:val="00A204E1"/>
    <w:rsid w:val="00A26233"/>
    <w:rsid w:val="00A51137"/>
    <w:rsid w:val="00A7325A"/>
    <w:rsid w:val="00A85521"/>
    <w:rsid w:val="00A86DDF"/>
    <w:rsid w:val="00A90C1D"/>
    <w:rsid w:val="00AC2C0B"/>
    <w:rsid w:val="00AC5F71"/>
    <w:rsid w:val="00AC649B"/>
    <w:rsid w:val="00AF1DB6"/>
    <w:rsid w:val="00AF756C"/>
    <w:rsid w:val="00B03764"/>
    <w:rsid w:val="00B13B84"/>
    <w:rsid w:val="00B144B5"/>
    <w:rsid w:val="00B16409"/>
    <w:rsid w:val="00B259B0"/>
    <w:rsid w:val="00B36A94"/>
    <w:rsid w:val="00B4081F"/>
    <w:rsid w:val="00B70BE2"/>
    <w:rsid w:val="00B80F4E"/>
    <w:rsid w:val="00B85A32"/>
    <w:rsid w:val="00BB23FE"/>
    <w:rsid w:val="00BC55BE"/>
    <w:rsid w:val="00BD79FE"/>
    <w:rsid w:val="00BE56DB"/>
    <w:rsid w:val="00C120D6"/>
    <w:rsid w:val="00C1475D"/>
    <w:rsid w:val="00C612C8"/>
    <w:rsid w:val="00C62DE5"/>
    <w:rsid w:val="00C72C92"/>
    <w:rsid w:val="00C85CD7"/>
    <w:rsid w:val="00C90A5D"/>
    <w:rsid w:val="00C90B9E"/>
    <w:rsid w:val="00CA00CF"/>
    <w:rsid w:val="00CA5709"/>
    <w:rsid w:val="00CD4D2F"/>
    <w:rsid w:val="00CD728A"/>
    <w:rsid w:val="00CE1ABE"/>
    <w:rsid w:val="00D05DF4"/>
    <w:rsid w:val="00D07503"/>
    <w:rsid w:val="00D111B5"/>
    <w:rsid w:val="00D22409"/>
    <w:rsid w:val="00D24AAA"/>
    <w:rsid w:val="00D5671A"/>
    <w:rsid w:val="00D61DC7"/>
    <w:rsid w:val="00D66D5C"/>
    <w:rsid w:val="00D7574B"/>
    <w:rsid w:val="00D814DC"/>
    <w:rsid w:val="00DA09BA"/>
    <w:rsid w:val="00DD2EDC"/>
    <w:rsid w:val="00DD36BB"/>
    <w:rsid w:val="00E1237B"/>
    <w:rsid w:val="00E2322B"/>
    <w:rsid w:val="00E34620"/>
    <w:rsid w:val="00E41708"/>
    <w:rsid w:val="00E55DA5"/>
    <w:rsid w:val="00E7377E"/>
    <w:rsid w:val="00E74213"/>
    <w:rsid w:val="00E81AAA"/>
    <w:rsid w:val="00EA3CFB"/>
    <w:rsid w:val="00EB43B9"/>
    <w:rsid w:val="00EE311C"/>
    <w:rsid w:val="00EF0225"/>
    <w:rsid w:val="00EF6A17"/>
    <w:rsid w:val="00F3517D"/>
    <w:rsid w:val="00F7177F"/>
    <w:rsid w:val="00F74E80"/>
    <w:rsid w:val="00F77550"/>
    <w:rsid w:val="00FA1C45"/>
    <w:rsid w:val="00FA2B08"/>
    <w:rsid w:val="00FC3A6B"/>
    <w:rsid w:val="00FC7DE2"/>
    <w:rsid w:val="00FE0685"/>
    <w:rsid w:val="00FE5A0D"/>
  </w:rsids>
  <m:mathPr>
    <m:mathFont m:val="Cambria Math"/>
    <m:smallFrac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4E8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2AEE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rsid w:val="00934E80"/>
    <w:pPr>
      <w:widowControl w:val="0"/>
      <w:autoSpaceDE w:val="0"/>
      <w:autoSpaceDN w:val="0"/>
      <w:adjustRightInd w:val="0"/>
      <w:outlineLvl w:val="2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934E80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odyText">
    <w:name w:val="Body Text"/>
    <w:basedOn w:val="Normal"/>
    <w:link w:val="BodyTextChar"/>
    <w:rsid w:val="00934E80"/>
    <w:pPr>
      <w:widowControl w:val="0"/>
    </w:pPr>
    <w:rPr>
      <w:rFonts w:ascii="Arial" w:hAnsi="Arial"/>
      <w:spacing w:val="-5"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934E80"/>
    <w:rPr>
      <w:rFonts w:ascii="Arial" w:eastAsia="Times New Roman" w:hAnsi="Arial" w:cs="Times New Roman"/>
      <w:spacing w:val="-5"/>
      <w:sz w:val="20"/>
      <w:szCs w:val="20"/>
      <w:lang w:val="en-US"/>
    </w:rPr>
  </w:style>
  <w:style w:type="paragraph" w:customStyle="1" w:styleId="NormalVerdana">
    <w:name w:val="Normal + Verdana"/>
    <w:aliases w:val="Bla,Bold"/>
    <w:basedOn w:val="Normal"/>
    <w:rsid w:val="00934E80"/>
    <w:pPr>
      <w:widowControl w:val="0"/>
      <w:numPr>
        <w:numId w:val="1"/>
      </w:numPr>
      <w:autoSpaceDE w:val="0"/>
      <w:autoSpaceDN w:val="0"/>
      <w:adjustRightInd w:val="0"/>
      <w:spacing w:line="360" w:lineRule="auto"/>
      <w:jc w:val="both"/>
    </w:pPr>
    <w:rPr>
      <w:rFonts w:ascii="Arial" w:hAnsi="Arial"/>
      <w:spacing w:val="-5"/>
      <w:sz w:val="20"/>
      <w:szCs w:val="20"/>
    </w:rPr>
  </w:style>
  <w:style w:type="paragraph" w:customStyle="1" w:styleId="Achievement">
    <w:name w:val="Achievement"/>
    <w:basedOn w:val="BodyText"/>
    <w:rsid w:val="00934E80"/>
    <w:pPr>
      <w:widowControl/>
      <w:numPr>
        <w:numId w:val="2"/>
      </w:numPr>
      <w:spacing w:after="60" w:line="220" w:lineRule="atLeast"/>
      <w:jc w:val="both"/>
    </w:pPr>
  </w:style>
  <w:style w:type="paragraph" w:styleId="ListParagraph">
    <w:name w:val="List Paragraph"/>
    <w:basedOn w:val="Normal"/>
    <w:uiPriority w:val="34"/>
    <w:qFormat/>
    <w:rsid w:val="00934E80"/>
    <w:pPr>
      <w:ind w:left="720"/>
      <w:contextualSpacing/>
    </w:pPr>
  </w:style>
  <w:style w:type="character" w:customStyle="1" w:styleId="fn">
    <w:name w:val="fn"/>
    <w:basedOn w:val="DefaultParagraphFont"/>
    <w:rsid w:val="00934E80"/>
  </w:style>
  <w:style w:type="character" w:customStyle="1" w:styleId="Heading2Char">
    <w:name w:val="Heading 2 Char"/>
    <w:basedOn w:val="DefaultParagraphFont"/>
    <w:link w:val="Heading2"/>
    <w:uiPriority w:val="9"/>
    <w:rsid w:val="00862AE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F3517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3517D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F3517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3517D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517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517D"/>
    <w:rPr>
      <w:rFonts w:ascii="Tahoma" w:eastAsia="Times New Roman" w:hAnsi="Tahoma" w:cs="Tahoma"/>
      <w:sz w:val="16"/>
      <w:szCs w:val="16"/>
      <w:lang w:val="en-US"/>
    </w:rPr>
  </w:style>
  <w:style w:type="paragraph" w:styleId="BodyTextIndent">
    <w:name w:val="Body Text Indent"/>
    <w:basedOn w:val="Normal"/>
    <w:link w:val="BodyTextIndentChar"/>
    <w:uiPriority w:val="99"/>
    <w:unhideWhenUsed/>
    <w:rsid w:val="00007D05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007D05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odyText3">
    <w:name w:val="Body Text 3"/>
    <w:basedOn w:val="Normal"/>
    <w:link w:val="BodyText3Char"/>
    <w:uiPriority w:val="99"/>
    <w:semiHidden/>
    <w:rsid w:val="00007D05"/>
    <w:pPr>
      <w:spacing w:after="120" w:line="276" w:lineRule="auto"/>
    </w:pPr>
    <w:rPr>
      <w:rFonts w:ascii="Calibri" w:hAnsi="Calibri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007D05"/>
    <w:rPr>
      <w:rFonts w:ascii="Calibri" w:eastAsia="Times New Roman" w:hAnsi="Calibri" w:cs="Times New Roman"/>
      <w:sz w:val="16"/>
      <w:szCs w:val="16"/>
      <w:lang w:val="en-US"/>
    </w:rPr>
  </w:style>
  <w:style w:type="paragraph" w:customStyle="1" w:styleId="EXPERIENCEheader">
    <w:name w:val="EXPERIENCE header"/>
    <w:basedOn w:val="Normal"/>
    <w:rsid w:val="00343A73"/>
    <w:pPr>
      <w:keepNext/>
      <w:pBdr>
        <w:bottom w:val="single" w:sz="12" w:space="0" w:color="000000"/>
      </w:pBdr>
      <w:spacing w:before="240" w:after="200" w:line="100" w:lineRule="atLeast"/>
      <w:jc w:val="both"/>
    </w:pPr>
    <w:rPr>
      <w:rFonts w:ascii="Palatino" w:hAnsi="Palatino"/>
      <w:b/>
      <w:bCs/>
      <w:smallCaps/>
      <w:kern w:val="1"/>
      <w:lang w:eastAsia="ar-SA"/>
    </w:rPr>
  </w:style>
  <w:style w:type="paragraph" w:customStyle="1" w:styleId="font1">
    <w:name w:val="font1"/>
    <w:basedOn w:val="Normal"/>
    <w:rsid w:val="001164C0"/>
    <w:pPr>
      <w:widowControl w:val="0"/>
      <w:spacing w:line="360" w:lineRule="auto"/>
    </w:pPr>
    <w:rPr>
      <w:b/>
      <w:sz w:val="22"/>
      <w:szCs w:val="20"/>
    </w:rPr>
  </w:style>
  <w:style w:type="character" w:styleId="Hyperlink">
    <w:name w:val="Hyperlink"/>
    <w:basedOn w:val="DefaultParagraphFont"/>
    <w:uiPriority w:val="99"/>
    <w:unhideWhenUsed/>
    <w:rsid w:val="009E51BB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D602E"/>
    <w:rPr>
      <w:color w:val="605E5C"/>
      <w:shd w:val="clear" w:color="auto" w:fill="E1DFDD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4C77BE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numbering" Target="numbering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https://rdxfootmark.naukri.com/v2/track/openCv?trackingInfo=4761068f5459a6c887f780dc146b10fb134f530e18705c4458440321091b5b58120a120412495e580e4356014b4450530401195c1333471b1b1112415f5408504a011503504e1c180c571833471b1b0010475f5901515601514841481f0f2b561358191b4407431359590a561e1a0b44574542590908554b460b160547415e5d0c504c410812074744595d0151421758140415475f580d044a100d400616400a5f5f501c160e140b14405c5e0950481108420313450a5d09501e170f100a17415d5a0d024b1b0917031545095c0c5142170b155715145c5c09524a400f031f030201091b5b58110c180a124950540c54585e6&amp;docType=docx" TargetMode="External" /><Relationship Id="rId7" Type="http://schemas.openxmlformats.org/officeDocument/2006/relationships/image" Target="https://rdxfootmark.naukri.com/v2/track/openCv?trackingInfo=1b819f028cd4613eba82684096dbeecb134f530e18705c4458440321091b5b58110a130118445a580f4356014b4450530401195c1333471b1b111240505508564c011503504e1c180c571833471b1b0212485b5e00515601514841481f0f2b561358191b195115495d0c00584e4209430247460c590858184508105042445b0c0f054e4108120211474a411b1213471b1b111445595a005943100c16115c6&amp;docType=docx" TargetMode="External" /><Relationship Id="rId8" Type="http://schemas.openxmlformats.org/officeDocument/2006/relationships/header" Target="header1.xml" /><Relationship Id="rId9" Type="http://schemas.openxmlformats.org/officeDocument/2006/relationships/theme" Target="theme/theme1.xml" /></Relationships>
</file>

<file path=word/_rels/numbering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C5CEA0B-8193-471A-B96E-0D8DC21AFD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5760</TotalTime>
  <Pages>2</Pages>
  <Words>650</Words>
  <Characters>3709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CtrlSoft</Company>
  <LinksUpToDate>false</LinksUpToDate>
  <CharactersWithSpaces>4351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seshu</dc:creator>
  <cp:lastModifiedBy>Microsoft</cp:lastModifiedBy>
  <cp:revision>12</cp:revision>
  <dcterms:created xsi:type="dcterms:W3CDTF">2022-07-04T18:25:00Z</dcterms:created>
  <dcterms:modified xsi:type="dcterms:W3CDTF">2022-07-12T07:04:00Z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34fa30c-d330-47af-b38e-4594b6de31c6_Application">
    <vt:lpwstr>Microsoft Azure Information Protection</vt:lpwstr>
  </property>
  <property fmtid="{D5CDD505-2E9C-101B-9397-08002B2CF9AE}" pid="3" name="MSIP_Label_834fa30c-d330-47af-b38e-4594b6de31c6_Enabled">
    <vt:lpwstr>True</vt:lpwstr>
  </property>
  <property fmtid="{D5CDD505-2E9C-101B-9397-08002B2CF9AE}" pid="4" name="MSIP_Label_834fa30c-d330-47af-b38e-4594b6de31c6_Extended_MSFT_Method">
    <vt:lpwstr>Automatic</vt:lpwstr>
  </property>
  <property fmtid="{D5CDD505-2E9C-101B-9397-08002B2CF9AE}" pid="5" name="MSIP_Label_834fa30c-d330-47af-b38e-4594b6de31c6_Name">
    <vt:lpwstr>Confidential</vt:lpwstr>
  </property>
  <property fmtid="{D5CDD505-2E9C-101B-9397-08002B2CF9AE}" pid="6" name="MSIP_Label_834fa30c-d330-47af-b38e-4594b6de31c6_Owner">
    <vt:lpwstr>NARESHKUMAR.ANAKAMATLA@refinitiv.com</vt:lpwstr>
  </property>
  <property fmtid="{D5CDD505-2E9C-101B-9397-08002B2CF9AE}" pid="7" name="MSIP_Label_834fa30c-d330-47af-b38e-4594b6de31c6_SetDate">
    <vt:lpwstr>2021-01-20T13:11:09.7716671Z</vt:lpwstr>
  </property>
  <property fmtid="{D5CDD505-2E9C-101B-9397-08002B2CF9AE}" pid="8" name="MSIP_Label_834fa30c-d330-47af-b38e-4594b6de31c6_SiteId">
    <vt:lpwstr>71ad2f62-61e2-44fc-9e85-86c2827f6de9</vt:lpwstr>
  </property>
  <property fmtid="{D5CDD505-2E9C-101B-9397-08002B2CF9AE}" pid="9" name="Sensitivity">
    <vt:lpwstr>Confidential</vt:lpwstr>
  </property>
</Properties>
</file>