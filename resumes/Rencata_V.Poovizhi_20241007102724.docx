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ackground w:color="ffffff">
    <v:background id="_x0000_s1025" filled="t"/>
  </w:background>
  <w:body>
    <w:p w:rsidR="008860F4">
      <w:pPr>
        <w:pStyle w:val="Heading1"/>
        <w:shd w:val="clear" w:color="auto" w:fill="FFFFFF"/>
        <w:spacing w:before="0" w:after="0"/>
        <w:jc w:val="center"/>
        <w:rPr>
          <w:rFonts w:ascii="Cambria" w:hAnsi="Cambria"/>
          <w:b w:val="0"/>
          <w:u w:val="single"/>
        </w:rPr>
      </w:pPr>
      <w:r>
        <w:rPr>
          <w:rFonts w:ascii="Cambria" w:hAnsi="Cambria"/>
          <w:sz w:val="28"/>
          <w:u w:val="single"/>
        </w:rPr>
        <w:t>V.</w:t>
      </w:r>
      <w:r w:rsidR="00DE6451">
        <w:rPr>
          <w:rFonts w:ascii="Cambria" w:hAnsi="Cambria"/>
          <w:sz w:val="28"/>
          <w:u w:val="single"/>
        </w:rPr>
        <w:t xml:space="preserve">POOVIZHI </w:t>
      </w:r>
      <w:r w:rsidR="00C264C9">
        <w:rPr>
          <w:rFonts w:ascii="Cambria" w:hAnsi="Cambria"/>
          <w:sz w:val="28"/>
          <w:u w:val="single"/>
        </w:rPr>
        <w:t xml:space="preserve"> </w:t>
      </w:r>
      <w:r w:rsidR="00E87788">
        <w:rPr>
          <w:rFonts w:ascii="Cambria" w:hAnsi="Cambria"/>
          <w:sz w:val="28"/>
          <w:u w:val="single"/>
        </w:rPr>
        <w:t>6</w:t>
      </w:r>
      <w:r w:rsidR="00D72A30">
        <w:rPr>
          <w:rFonts w:ascii="Cambria" w:hAnsi="Cambria"/>
          <w:sz w:val="28"/>
          <w:u w:val="single"/>
        </w:rPr>
        <w:t>+</w:t>
      </w:r>
      <w:r w:rsidR="00354905">
        <w:rPr>
          <w:rFonts w:ascii="Cambria" w:hAnsi="Cambria"/>
          <w:sz w:val="28"/>
          <w:u w:val="single"/>
        </w:rPr>
        <w:t xml:space="preserve"> Years Exp in</w:t>
      </w:r>
      <w:r w:rsidR="00B37797">
        <w:rPr>
          <w:rFonts w:ascii="Cambria" w:hAnsi="Cambria"/>
          <w:sz w:val="28"/>
          <w:u w:val="single"/>
        </w:rPr>
        <w:t xml:space="preserve"> </w:t>
      </w:r>
      <w:r w:rsidR="007C1F9F">
        <w:rPr>
          <w:rFonts w:ascii="Cambria" w:hAnsi="Cambria"/>
          <w:sz w:val="28"/>
          <w:u w:val="single"/>
        </w:rPr>
        <w:t>Dot Net</w:t>
      </w:r>
    </w:p>
    <w:p w:rsidR="00300137" w:rsidRPr="00300137">
      <w:pPr>
        <w:pStyle w:val="Heading1"/>
        <w:shd w:val="clear" w:color="auto" w:fill="FFFFFF"/>
        <w:spacing w:before="0" w:after="0"/>
        <w:jc w:val="center"/>
        <w:rPr>
          <w:rFonts w:ascii="Cambria" w:hAnsi="Cambria"/>
          <w:b w:val="0"/>
          <w:sz w:val="24"/>
          <w:szCs w:val="24"/>
          <w:u w:val="single"/>
        </w:rPr>
        <w:sectPr>
          <w:headerReference w:type="default" r:id="rId5"/>
          <w:pgSz w:w="12240" w:h="15840"/>
          <w:pgMar w:top="864" w:right="1440" w:bottom="864" w:left="1440" w:header="720" w:footer="720" w:gutter="0"/>
          <w:cols w:space="720"/>
          <w:docGrid w:linePitch="360"/>
        </w:sectPr>
      </w:pPr>
    </w:p>
    <w:p w:rsidR="00300137" w:rsidRPr="00251865">
      <w:pPr>
        <w:ind w:left="6480"/>
        <w:rPr>
          <w:rFonts w:ascii="Cambria" w:hAnsi="Cambria"/>
          <w:b/>
          <w:sz w:val="16"/>
          <w:szCs w:val="16"/>
        </w:rPr>
      </w:pPr>
      <w:r w:rsidRPr="007C03EB">
        <w:rPr>
          <w:rFonts w:ascii="Cambria" w:hAnsi="Cambria"/>
          <w:b/>
        </w:rPr>
        <w:t xml:space="preserve">      </w:t>
      </w:r>
    </w:p>
    <w:p w:rsidR="00354905" w:rsidP="00266A8B">
      <w:pPr>
        <w:ind w:left="5664"/>
        <w:rPr>
          <w:rFonts w:ascii="Cambria" w:hAnsi="Cambria"/>
          <w:b/>
        </w:rPr>
        <w:sectPr>
          <w:type w:val="continuous"/>
          <w:pgSz w:w="12240" w:h="15840"/>
          <w:pgMar w:top="1440" w:right="1440" w:bottom="1008" w:left="1800" w:header="720" w:footer="720" w:gutter="0"/>
          <w:cols w:space="720"/>
          <w:docGrid w:linePitch="360"/>
        </w:sectPr>
      </w:pPr>
      <w:r>
        <w:rPr>
          <w:rFonts w:ascii="Cambria" w:hAnsi="Cambria"/>
          <w:b/>
        </w:rPr>
        <w:t xml:space="preserve">        </w:t>
      </w:r>
      <w:r w:rsidR="00300137">
        <w:rPr>
          <w:rFonts w:ascii="Cambria" w:hAnsi="Cambria"/>
          <w:b/>
        </w:rPr>
        <w:t xml:space="preserve"> </w:t>
      </w:r>
      <w:r>
        <w:rPr>
          <w:rFonts w:ascii="Cambria" w:hAnsi="Cambria"/>
          <w:b/>
          <w:u w:val="single"/>
        </w:rPr>
        <w:t>ADDRESS</w:t>
      </w:r>
    </w:p>
    <w:p w:rsidR="00542B32" w:rsidP="003A27B4">
      <w:pPr>
        <w:ind w:left="5664"/>
        <w:rPr>
          <w:rFonts w:ascii="Cambria" w:hAnsi="Cambria"/>
        </w:rPr>
      </w:pPr>
      <w:r>
        <w:rPr>
          <w:rFonts w:ascii="Cambria" w:hAnsi="Cambria"/>
        </w:rPr>
        <w:t xml:space="preserve">         No 94/1</w:t>
      </w:r>
      <w:r w:rsidRPr="00434C93" w:rsidR="00434C93">
        <w:rPr>
          <w:rFonts w:ascii="Cambria" w:hAnsi="Cambria"/>
        </w:rPr>
        <w:t>3</w:t>
      </w:r>
      <w:r>
        <w:rPr>
          <w:rFonts w:ascii="Cambria" w:hAnsi="Cambria"/>
        </w:rPr>
        <w:t>1</w:t>
      </w:r>
      <w:r w:rsidRPr="00434C93" w:rsidR="00434C93">
        <w:rPr>
          <w:rFonts w:ascii="Cambria" w:hAnsi="Cambria"/>
        </w:rPr>
        <w:t xml:space="preserve">, </w:t>
      </w:r>
      <w:r>
        <w:rPr>
          <w:rFonts w:ascii="Cambria" w:hAnsi="Cambria"/>
        </w:rPr>
        <w:t>Bharathamatha</w:t>
      </w:r>
      <w:r w:rsidRPr="00434C93" w:rsidR="00434C93">
        <w:rPr>
          <w:rFonts w:ascii="Cambria" w:hAnsi="Cambria"/>
        </w:rPr>
        <w:t xml:space="preserve"> St</w:t>
      </w:r>
    </w:p>
    <w:p w:rsidR="00761CE6" w:rsidRPr="00761CE6" w:rsidP="003A27B4">
      <w:pPr>
        <w:rPr>
          <w:rFonts w:ascii="Cambria" w:hAnsi="Cambria"/>
        </w:rPr>
      </w:pPr>
      <w:r>
        <w:rPr>
          <w:rFonts w:ascii="Cambria" w:hAnsi="Cambria"/>
          <w:b/>
        </w:rPr>
        <w:t>Mobile : 9677849482</w:t>
      </w:r>
      <w:r>
        <w:rPr>
          <w:rFonts w:ascii="Cambria" w:hAnsi="Cambria"/>
          <w:b/>
        </w:rPr>
        <w:tab/>
      </w:r>
      <w:r>
        <w:rPr>
          <w:rFonts w:ascii="Cambria" w:hAnsi="Cambria"/>
          <w:b/>
        </w:rPr>
        <w:tab/>
      </w:r>
      <w:r>
        <w:rPr>
          <w:rFonts w:ascii="Cambria" w:hAnsi="Cambria"/>
          <w:b/>
        </w:rPr>
        <w:tab/>
      </w:r>
      <w:r>
        <w:rPr>
          <w:rFonts w:ascii="Cambria" w:hAnsi="Cambria"/>
          <w:b/>
        </w:rPr>
        <w:tab/>
      </w:r>
      <w:r w:rsidR="00434C93">
        <w:rPr>
          <w:rFonts w:ascii="Cambria" w:hAnsi="Cambria"/>
          <w:b/>
        </w:rPr>
        <w:tab/>
      </w:r>
      <w:r w:rsidR="00425F52">
        <w:rPr>
          <w:rFonts w:ascii="Cambria" w:hAnsi="Cambria"/>
          <w:b/>
        </w:rPr>
        <w:t xml:space="preserve">         </w:t>
      </w:r>
      <w:r w:rsidR="00266A8B">
        <w:rPr>
          <w:rFonts w:ascii="Cambria" w:hAnsi="Cambria"/>
        </w:rPr>
        <w:t>East Tambaram</w:t>
      </w:r>
      <w:r w:rsidRPr="00434C93">
        <w:rPr>
          <w:rFonts w:ascii="Cambria" w:hAnsi="Cambria"/>
        </w:rPr>
        <w:tab/>
      </w:r>
      <w:r>
        <w:rPr>
          <w:rFonts w:ascii="Cambria" w:hAnsi="Cambria"/>
          <w:b/>
        </w:rPr>
        <w:t xml:space="preserve">  </w:t>
      </w:r>
      <w:r w:rsidR="007C03EB">
        <w:rPr>
          <w:rFonts w:ascii="Cambria" w:hAnsi="Cambria"/>
          <w:b/>
        </w:rPr>
        <w:t xml:space="preserve">     </w:t>
      </w:r>
    </w:p>
    <w:p w:rsidR="00354905" w:rsidP="003A27B4">
      <w:pPr>
        <w:rPr>
          <w:rFonts w:ascii="Cambria" w:hAnsi="Cambria"/>
        </w:rPr>
      </w:pPr>
      <w:r>
        <w:rPr>
          <w:rFonts w:ascii="Cambria" w:hAnsi="Cambria"/>
          <w:b/>
        </w:rPr>
        <w:t xml:space="preserve">EMAIL ID : </w:t>
      </w:r>
      <w:hyperlink r:id="rId6" w:history="1">
        <w:r w:rsidRPr="004B3193" w:rsidR="00E3628E">
          <w:rPr>
            <w:rStyle w:val="Hyperlink"/>
            <w:rFonts w:ascii="Cambria" w:hAnsi="Cambria"/>
            <w:b/>
          </w:rPr>
          <w:t>poovizhivee@gmail.com</w:t>
        </w:r>
      </w:hyperlink>
      <w:r>
        <w:rPr>
          <w:rFonts w:ascii="Cambria" w:hAnsi="Cambria"/>
          <w:b/>
        </w:rPr>
        <w:tab/>
      </w:r>
      <w:r>
        <w:rPr>
          <w:rFonts w:ascii="Cambria" w:hAnsi="Cambria"/>
          <w:b/>
        </w:rPr>
        <w:tab/>
      </w:r>
      <w:r>
        <w:rPr>
          <w:rFonts w:ascii="Cambria" w:hAnsi="Cambria"/>
          <w:b/>
        </w:rPr>
        <w:tab/>
        <w:t xml:space="preserve">  </w:t>
      </w:r>
      <w:r w:rsidR="007C03EB">
        <w:rPr>
          <w:rFonts w:ascii="Cambria" w:hAnsi="Cambria"/>
          <w:b/>
        </w:rPr>
        <w:t xml:space="preserve">     </w:t>
      </w:r>
      <w:r w:rsidR="00266A8B">
        <w:rPr>
          <w:rFonts w:ascii="Cambria" w:hAnsi="Cambria"/>
          <w:b/>
        </w:rPr>
        <w:t xml:space="preserve"> </w:t>
      </w:r>
      <w:r w:rsidR="00E3628E">
        <w:rPr>
          <w:rFonts w:ascii="Cambria" w:hAnsi="Cambria"/>
          <w:b/>
        </w:rPr>
        <w:t xml:space="preserve"> </w:t>
      </w:r>
      <w:r w:rsidRPr="00761CE6" w:rsidR="00761CE6">
        <w:rPr>
          <w:rFonts w:ascii="Cambria" w:hAnsi="Cambria"/>
        </w:rPr>
        <w:t xml:space="preserve">Chennai </w:t>
      </w:r>
      <w:r w:rsidR="00761CE6">
        <w:rPr>
          <w:rFonts w:ascii="Cambria" w:hAnsi="Cambria"/>
        </w:rPr>
        <w:t>–</w:t>
      </w:r>
      <w:r w:rsidRPr="00761CE6" w:rsidR="00761CE6">
        <w:rPr>
          <w:rFonts w:ascii="Cambria" w:hAnsi="Cambria"/>
        </w:rPr>
        <w:t xml:space="preserve"> 600</w:t>
      </w:r>
      <w:r w:rsidR="00502379">
        <w:rPr>
          <w:rFonts w:ascii="Cambria" w:hAnsi="Cambria"/>
        </w:rPr>
        <w:t>0</w:t>
      </w:r>
      <w:r w:rsidR="00425F52">
        <w:rPr>
          <w:rFonts w:ascii="Cambria" w:hAnsi="Cambria"/>
        </w:rPr>
        <w:t>5</w:t>
      </w:r>
      <w:r w:rsidR="00502379">
        <w:rPr>
          <w:rFonts w:ascii="Cambria" w:hAnsi="Cambria"/>
        </w:rPr>
        <w:t>9</w:t>
      </w:r>
      <w:r w:rsidR="00761CE6">
        <w:rPr>
          <w:rFonts w:ascii="Cambria" w:hAnsi="Cambria"/>
        </w:rPr>
        <w:t>.</w:t>
      </w:r>
    </w:p>
    <w:p w:rsidR="00354905" w:rsidRPr="0043478E">
      <w:pPr>
        <w:jc w:val="both"/>
        <w:rPr>
          <w:rFonts w:ascii="Cambria" w:hAnsi="Cambria"/>
          <w:b/>
          <w:sz w:val="16"/>
          <w:szCs w:val="16"/>
        </w:rPr>
      </w:pPr>
      <w:r>
        <w:rPr>
          <w:rFonts w:ascii="Cambria" w:hAnsi="Cambria"/>
          <w:b/>
        </w:rPr>
        <w:pict>
          <v:shapetype id="_x0000_t32" coordsize="21600,21600" o:spt="32" o:oned="t" path="m,l21600,21600e" filled="f">
            <v:path arrowok="t" fillok="f" o:connecttype="none"/>
            <o:lock v:ext="edit" shapetype="t"/>
          </v:shapetype>
          <v:shape id="_x0000_s1026" type="#_x0000_t32" style="width:475.95pt;height:0;margin-top:148.1pt;margin-left:84.15pt;mso-position-horizontal-relative:page;mso-position-vertical-relative:page;position:absolute;z-index:251658240">
            <v:stroke joinstyle="miter" linestyle="thickBetweenThin"/>
          </v:shape>
        </w:pict>
      </w:r>
      <w:r>
        <w:rPr>
          <w:rFonts w:ascii="Cambria" w:hAnsi="Cambria"/>
          <w:b/>
        </w:rPr>
        <w:tab/>
      </w:r>
    </w:p>
    <w:p w:rsidR="007367BD" w:rsidRPr="007367BD">
      <w:pPr>
        <w:rPr>
          <w:rFonts w:ascii="Cambria" w:hAnsi="Cambria"/>
          <w:b/>
          <w:sz w:val="16"/>
          <w:szCs w:val="16"/>
        </w:rPr>
      </w:pPr>
      <w:r>
        <w:rPr>
          <w:rFonts w:ascii="Cambria" w:hAnsi="Cambria"/>
          <w:b/>
        </w:rPr>
        <w:t>CAREER OBJECTIVE :</w:t>
      </w:r>
    </w:p>
    <w:p w:rsidR="00A56111" w:rsidRPr="00877EB0" w:rsidP="00A62A26">
      <w:pPr>
        <w:spacing w:line="276" w:lineRule="auto"/>
        <w:jc w:val="both"/>
        <w:rPr>
          <w:rFonts w:ascii="Cambria" w:hAnsi="Cambria"/>
          <w:color w:val="000000"/>
          <w:szCs w:val="24"/>
        </w:rPr>
      </w:pPr>
      <w:r>
        <w:rPr>
          <w:rFonts w:ascii="Cambria" w:hAnsi="Cambria"/>
        </w:rPr>
        <w:tab/>
      </w:r>
      <w:r w:rsidRPr="00877EB0">
        <w:rPr>
          <w:rFonts w:ascii="Cambria" w:hAnsi="Cambria"/>
          <w:color w:val="000000"/>
          <w:szCs w:val="24"/>
        </w:rPr>
        <w:t>To develop my career as a Software Programmer</w:t>
      </w:r>
      <w:r w:rsidRPr="00877EB0" w:rsidR="00C60BDC">
        <w:rPr>
          <w:rFonts w:ascii="Cambria" w:hAnsi="Cambria"/>
          <w:color w:val="000000"/>
          <w:szCs w:val="24"/>
        </w:rPr>
        <w:t xml:space="preserve"> in the </w:t>
      </w:r>
      <w:r w:rsidRPr="00877EB0" w:rsidR="006860DB">
        <w:rPr>
          <w:rFonts w:ascii="Cambria" w:hAnsi="Cambria"/>
          <w:color w:val="000000"/>
          <w:szCs w:val="24"/>
        </w:rPr>
        <w:t>IT</w:t>
      </w:r>
      <w:r w:rsidRPr="00877EB0" w:rsidR="00C60BDC">
        <w:rPr>
          <w:rFonts w:ascii="Cambria" w:hAnsi="Cambria"/>
          <w:color w:val="000000"/>
          <w:szCs w:val="24"/>
        </w:rPr>
        <w:t xml:space="preserve"> </w:t>
      </w:r>
      <w:r w:rsidRPr="00877EB0">
        <w:rPr>
          <w:rFonts w:ascii="Cambria" w:hAnsi="Cambria"/>
          <w:color w:val="000000"/>
          <w:szCs w:val="24"/>
        </w:rPr>
        <w:t>where I will be a valuable team member, contributing quality ideas and work for an organization where there is an ample scope for individual as well as organizational growth.</w:t>
      </w:r>
    </w:p>
    <w:p w:rsidR="00D460E4" w:rsidRPr="009F0130">
      <w:pPr>
        <w:spacing w:line="276" w:lineRule="auto"/>
        <w:rPr>
          <w:rFonts w:ascii="Cambria" w:hAnsi="Cambria"/>
          <w:color w:val="000000"/>
          <w:sz w:val="16"/>
          <w:szCs w:val="16"/>
        </w:rPr>
      </w:pPr>
    </w:p>
    <w:p w:rsidR="00354905">
      <w:pPr>
        <w:spacing w:line="360" w:lineRule="auto"/>
        <w:rPr>
          <w:rFonts w:ascii="Cambria" w:hAnsi="Cambria"/>
          <w:b/>
        </w:rPr>
      </w:pPr>
      <w:r>
        <w:rPr>
          <w:rFonts w:ascii="Cambria" w:hAnsi="Cambria"/>
          <w:b/>
        </w:rPr>
        <w:t>EXPERIENCE :</w:t>
      </w:r>
      <w:r w:rsidR="007F1787">
        <w:rPr>
          <w:rFonts w:ascii="Cambria" w:hAnsi="Cambria"/>
          <w:b/>
        </w:rPr>
        <w:tab/>
      </w:r>
    </w:p>
    <w:p w:rsidR="00C74DA4" w:rsidRPr="00430EEB" w:rsidP="00430EEB">
      <w:pPr>
        <w:pStyle w:val="ListParagraph"/>
        <w:numPr>
          <w:ilvl w:val="0"/>
          <w:numId w:val="23"/>
        </w:numPr>
        <w:spacing w:line="276" w:lineRule="auto"/>
        <w:rPr>
          <w:rFonts w:ascii="Cambria" w:hAnsi="Cambria"/>
          <w:sz w:val="24"/>
        </w:rPr>
      </w:pPr>
      <w:r>
        <w:rPr>
          <w:rFonts w:ascii="Cambria" w:hAnsi="Cambria"/>
          <w:sz w:val="24"/>
        </w:rPr>
        <w:t>Ana-Data Consulting</w:t>
      </w:r>
      <w:r w:rsidRPr="00430EEB">
        <w:rPr>
          <w:rFonts w:ascii="Cambria" w:hAnsi="Cambria"/>
          <w:sz w:val="24"/>
        </w:rPr>
        <w:t xml:space="preserve"> PVT LTD May 2016 to Till Date</w:t>
      </w:r>
    </w:p>
    <w:p w:rsidR="006D6E77" w:rsidRPr="00430EEB" w:rsidP="00430EEB">
      <w:pPr>
        <w:pStyle w:val="ListParagraph"/>
        <w:numPr>
          <w:ilvl w:val="0"/>
          <w:numId w:val="23"/>
        </w:numPr>
        <w:spacing w:line="276" w:lineRule="auto"/>
        <w:rPr>
          <w:rFonts w:ascii="Cambria" w:hAnsi="Cambria"/>
          <w:sz w:val="24"/>
        </w:rPr>
      </w:pPr>
      <w:r w:rsidRPr="00430EEB">
        <w:rPr>
          <w:rFonts w:ascii="Cambria" w:hAnsi="Cambria"/>
          <w:sz w:val="24"/>
        </w:rPr>
        <w:t xml:space="preserve">Wipro Technology from Sep 2015 to </w:t>
      </w:r>
      <w:r w:rsidRPr="00430EEB" w:rsidR="0043478E">
        <w:rPr>
          <w:rFonts w:ascii="Cambria" w:hAnsi="Cambria"/>
          <w:sz w:val="24"/>
        </w:rPr>
        <w:t xml:space="preserve">April </w:t>
      </w:r>
      <w:r w:rsidRPr="00430EEB" w:rsidR="00B859C2">
        <w:rPr>
          <w:rFonts w:ascii="Cambria" w:hAnsi="Cambria"/>
          <w:sz w:val="24"/>
        </w:rPr>
        <w:t>2016</w:t>
      </w:r>
    </w:p>
    <w:p w:rsidR="006D6E77" w:rsidRPr="00430EEB" w:rsidP="00430EEB">
      <w:pPr>
        <w:pStyle w:val="ListParagraph"/>
        <w:numPr>
          <w:ilvl w:val="0"/>
          <w:numId w:val="23"/>
        </w:numPr>
        <w:spacing w:line="276" w:lineRule="auto"/>
        <w:rPr>
          <w:rFonts w:ascii="Cambria" w:hAnsi="Cambria"/>
          <w:sz w:val="24"/>
        </w:rPr>
      </w:pPr>
      <w:r w:rsidRPr="00430EEB">
        <w:rPr>
          <w:rFonts w:ascii="Cambria" w:hAnsi="Cambria"/>
          <w:sz w:val="24"/>
        </w:rPr>
        <w:t>Sysu Information Te</w:t>
      </w:r>
      <w:r w:rsidRPr="00430EEB" w:rsidR="008860F4">
        <w:rPr>
          <w:rFonts w:ascii="Cambria" w:hAnsi="Cambria"/>
          <w:sz w:val="24"/>
        </w:rPr>
        <w:t>c</w:t>
      </w:r>
      <w:r w:rsidRPr="00430EEB">
        <w:rPr>
          <w:rFonts w:ascii="Cambria" w:hAnsi="Cambria"/>
          <w:sz w:val="24"/>
        </w:rPr>
        <w:t>hnology PVT</w:t>
      </w:r>
      <w:r w:rsidRPr="00430EEB" w:rsidR="006170AC">
        <w:rPr>
          <w:rFonts w:ascii="Cambria" w:hAnsi="Cambria"/>
          <w:sz w:val="24"/>
        </w:rPr>
        <w:t xml:space="preserve"> LTD </w:t>
      </w:r>
      <w:r w:rsidRPr="00430EEB" w:rsidR="00712BA0">
        <w:rPr>
          <w:rFonts w:ascii="Cambria" w:hAnsi="Cambria"/>
          <w:sz w:val="24"/>
        </w:rPr>
        <w:t>from May 2015 to Sep 2015.</w:t>
      </w:r>
    </w:p>
    <w:p w:rsidR="00354905" w:rsidRPr="00430EEB" w:rsidP="00430EEB">
      <w:pPr>
        <w:pStyle w:val="ListParagraph"/>
        <w:numPr>
          <w:ilvl w:val="0"/>
          <w:numId w:val="23"/>
        </w:numPr>
        <w:spacing w:line="276" w:lineRule="auto"/>
        <w:rPr>
          <w:rFonts w:ascii="Cambria" w:hAnsi="Cambria"/>
          <w:sz w:val="24"/>
        </w:rPr>
      </w:pPr>
      <w:r w:rsidRPr="00430EEB">
        <w:rPr>
          <w:rFonts w:ascii="Cambria" w:hAnsi="Cambria"/>
          <w:sz w:val="24"/>
        </w:rPr>
        <w:t>Benseron Information Technology PVT.LTD</w:t>
      </w:r>
      <w:r w:rsidRPr="00430EEB" w:rsidR="00992350">
        <w:rPr>
          <w:rFonts w:ascii="Cambria" w:hAnsi="Cambria"/>
          <w:sz w:val="24"/>
        </w:rPr>
        <w:t xml:space="preserve"> </w:t>
      </w:r>
      <w:r w:rsidRPr="00430EEB">
        <w:rPr>
          <w:rFonts w:ascii="Cambria" w:hAnsi="Cambria"/>
          <w:sz w:val="24"/>
        </w:rPr>
        <w:t xml:space="preserve">from May 2014 to </w:t>
      </w:r>
      <w:r w:rsidRPr="00430EEB" w:rsidR="004B51DE">
        <w:rPr>
          <w:rFonts w:ascii="Cambria" w:hAnsi="Cambria"/>
          <w:sz w:val="24"/>
        </w:rPr>
        <w:t>May 2015.</w:t>
      </w:r>
      <w:r w:rsidRPr="00430EEB">
        <w:rPr>
          <w:rFonts w:ascii="Cambria" w:hAnsi="Cambria"/>
          <w:sz w:val="24"/>
        </w:rPr>
        <w:tab/>
      </w:r>
    </w:p>
    <w:p w:rsidR="0043478E" w:rsidRPr="00430EEB" w:rsidP="00430EEB">
      <w:pPr>
        <w:pStyle w:val="ListParagraph"/>
        <w:numPr>
          <w:ilvl w:val="0"/>
          <w:numId w:val="23"/>
        </w:numPr>
        <w:spacing w:line="276" w:lineRule="auto"/>
        <w:rPr>
          <w:rFonts w:ascii="Cambria" w:hAnsi="Cambria"/>
          <w:sz w:val="24"/>
        </w:rPr>
      </w:pPr>
      <w:r w:rsidRPr="00430EEB">
        <w:rPr>
          <w:rFonts w:ascii="Cambria" w:hAnsi="Cambria"/>
          <w:sz w:val="24"/>
        </w:rPr>
        <w:t>EGB Systems &amp; Solutions PVT.LTD from December 2012 to April 2014.</w:t>
      </w:r>
    </w:p>
    <w:p w:rsidR="005B59E3" w:rsidP="005B59E3">
      <w:pPr>
        <w:spacing w:line="276" w:lineRule="auto"/>
        <w:ind w:left="2880" w:firstLine="720"/>
        <w:rPr>
          <w:rFonts w:ascii="Cambria" w:hAnsi="Cambria"/>
        </w:rPr>
      </w:pPr>
    </w:p>
    <w:p w:rsidR="00C74DA4" w:rsidP="00C74DA4">
      <w:pPr>
        <w:spacing w:line="360" w:lineRule="auto"/>
        <w:rPr>
          <w:rFonts w:ascii="Verdana" w:hAnsi="Verdana"/>
          <w:color w:val="000000"/>
          <w:sz w:val="19"/>
        </w:rPr>
      </w:pPr>
      <w:r>
        <w:rPr>
          <w:rFonts w:ascii="Cambria" w:hAnsi="Cambria"/>
          <w:b/>
        </w:rPr>
        <w:t>#1.  PROJECT</w:t>
      </w:r>
      <w:r>
        <w:rPr>
          <w:rFonts w:ascii="Cambria" w:hAnsi="Cambria"/>
          <w:b/>
        </w:rPr>
        <w:t> PROFILE  :</w:t>
      </w:r>
      <w:r>
        <w:rPr>
          <w:rFonts w:ascii="Verdana" w:hAnsi="Verdana"/>
          <w:color w:val="000000"/>
          <w:sz w:val="19"/>
        </w:rPr>
        <w:t> </w:t>
      </w:r>
    </w:p>
    <w:p w:rsidR="00C74DA4" w:rsidP="00430EEB">
      <w:pPr>
        <w:pStyle w:val="NormalWeb"/>
        <w:shd w:val="clear" w:color="auto" w:fill="FFFFFF"/>
        <w:spacing w:before="0" w:after="0" w:line="276" w:lineRule="auto"/>
        <w:rPr>
          <w:rFonts w:ascii="Cambria" w:hAnsi="Cambria"/>
        </w:rPr>
      </w:pPr>
      <w:r>
        <w:rPr>
          <w:rFonts w:ascii="Cambria" w:hAnsi="Cambria"/>
        </w:rPr>
        <w:t>ORGANIZATION</w:t>
      </w:r>
      <w:r>
        <w:rPr>
          <w:rFonts w:ascii="Cambria" w:hAnsi="Cambria"/>
        </w:rPr>
        <w:tab/>
      </w:r>
      <w:r>
        <w:rPr>
          <w:rFonts w:ascii="Cambria" w:hAnsi="Cambria"/>
        </w:rPr>
        <w:tab/>
      </w:r>
      <w:r>
        <w:rPr>
          <w:rFonts w:ascii="Cambria" w:hAnsi="Cambria"/>
        </w:rPr>
        <w:tab/>
        <w:t xml:space="preserve">:  </w:t>
      </w:r>
      <w:r>
        <w:rPr>
          <w:rFonts w:ascii="Cambria" w:hAnsi="Cambria"/>
        </w:rPr>
        <w:tab/>
      </w:r>
      <w:r w:rsidR="00CB7023">
        <w:rPr>
          <w:rFonts w:ascii="Cambria" w:hAnsi="Cambria"/>
          <w:sz w:val="24"/>
        </w:rPr>
        <w:t>Ana-Data Consulting</w:t>
      </w:r>
      <w:r w:rsidRPr="00430EEB" w:rsidR="00CB7023">
        <w:rPr>
          <w:rFonts w:ascii="Cambria" w:hAnsi="Cambria"/>
          <w:sz w:val="24"/>
        </w:rPr>
        <w:t xml:space="preserve"> PVT LTD</w:t>
      </w:r>
    </w:p>
    <w:p w:rsidR="00C74DA4" w:rsidRPr="00B94343" w:rsidP="00430EEB">
      <w:pPr>
        <w:pStyle w:val="NormalWeb"/>
        <w:shd w:val="clear" w:color="auto" w:fill="FFFFFF"/>
        <w:spacing w:before="0" w:after="0" w:line="276" w:lineRule="auto"/>
        <w:rPr>
          <w:rFonts w:ascii="Cambria" w:hAnsi="Cambria"/>
          <w:sz w:val="16"/>
          <w:szCs w:val="16"/>
        </w:rPr>
      </w:pPr>
      <w:r>
        <w:rPr>
          <w:rFonts w:ascii="Cambria" w:hAnsi="Cambria"/>
        </w:rPr>
        <w:t>ROLE</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Pr="00A92506" w:rsidR="00A92506">
        <w:rPr>
          <w:rFonts w:ascii="Cambria" w:hAnsi="Cambria"/>
          <w:sz w:val="22"/>
          <w:szCs w:val="22"/>
        </w:rPr>
        <w:t xml:space="preserve">As a </w:t>
      </w:r>
      <w:r w:rsidR="009724DA">
        <w:rPr>
          <w:rFonts w:ascii="Cambria" w:hAnsi="Cambria"/>
          <w:sz w:val="22"/>
          <w:szCs w:val="22"/>
        </w:rPr>
        <w:t>d</w:t>
      </w:r>
      <w:r w:rsidRPr="00A92506" w:rsidR="00A92506">
        <w:rPr>
          <w:rFonts w:ascii="Cambria" w:hAnsi="Cambria"/>
          <w:sz w:val="22"/>
          <w:szCs w:val="22"/>
        </w:rPr>
        <w:t xml:space="preserve">eveloper involve the </w:t>
      </w:r>
      <w:r w:rsidR="00A214B2">
        <w:rPr>
          <w:rFonts w:ascii="Cambria" w:hAnsi="Cambria"/>
          <w:sz w:val="22"/>
          <w:szCs w:val="22"/>
        </w:rPr>
        <w:t>c</w:t>
      </w:r>
      <w:r>
        <w:rPr>
          <w:rFonts w:ascii="Cambria" w:hAnsi="Cambria"/>
          <w:sz w:val="22"/>
          <w:szCs w:val="22"/>
        </w:rPr>
        <w:t>ode development</w:t>
      </w:r>
      <w:r w:rsidRPr="00427952">
        <w:rPr>
          <w:rFonts w:ascii="Cambria" w:hAnsi="Cambria"/>
          <w:sz w:val="22"/>
          <w:szCs w:val="22"/>
        </w:rPr>
        <w:t>.</w:t>
      </w:r>
    </w:p>
    <w:p w:rsidR="00C74DA4" w:rsidP="00430EEB">
      <w:pPr>
        <w:pStyle w:val="NormalWeb"/>
        <w:shd w:val="clear" w:color="auto" w:fill="FFFFFF"/>
        <w:spacing w:before="0" w:after="0" w:line="276" w:lineRule="auto"/>
        <w:rPr>
          <w:rFonts w:ascii="Cambria" w:hAnsi="Cambria"/>
        </w:rPr>
      </w:pPr>
      <w:r>
        <w:rPr>
          <w:rFonts w:ascii="Cambria" w:hAnsi="Cambria"/>
        </w:rPr>
        <w:t>PROJECT TITLE</w:t>
      </w:r>
      <w:r>
        <w:rPr>
          <w:rFonts w:ascii="Cambria" w:hAnsi="Cambria"/>
        </w:rPr>
        <w:tab/>
      </w:r>
      <w:r>
        <w:rPr>
          <w:rFonts w:ascii="Cambria" w:hAnsi="Cambria"/>
        </w:rPr>
        <w:tab/>
      </w:r>
      <w:r>
        <w:rPr>
          <w:rFonts w:ascii="Cambria" w:hAnsi="Cambria"/>
        </w:rPr>
        <w:tab/>
        <w:t xml:space="preserve">: </w:t>
      </w:r>
      <w:r>
        <w:rPr>
          <w:rFonts w:ascii="Cambria" w:hAnsi="Cambria"/>
        </w:rPr>
        <w:tab/>
      </w:r>
      <w:r w:rsidRPr="004F3A56" w:rsidR="004F3A56">
        <w:rPr>
          <w:rFonts w:ascii="Cambria" w:hAnsi="Cambria"/>
          <w:sz w:val="22"/>
          <w:szCs w:val="22"/>
        </w:rPr>
        <w:t xml:space="preserve">Security </w:t>
      </w:r>
      <w:r w:rsidR="001F5191">
        <w:rPr>
          <w:rFonts w:ascii="Cambria" w:hAnsi="Cambria"/>
          <w:sz w:val="22"/>
          <w:szCs w:val="22"/>
        </w:rPr>
        <w:t>I</w:t>
      </w:r>
      <w:r w:rsidRPr="004F3A56" w:rsidR="004F3A56">
        <w:rPr>
          <w:rFonts w:ascii="Cambria" w:hAnsi="Cambria"/>
          <w:sz w:val="22"/>
          <w:szCs w:val="22"/>
        </w:rPr>
        <w:t>nformation Xreference</w:t>
      </w:r>
    </w:p>
    <w:p w:rsidR="00C74DA4" w:rsidP="00430EEB">
      <w:pPr>
        <w:pStyle w:val="NormalWeb"/>
        <w:shd w:val="clear" w:color="auto" w:fill="FFFFFF"/>
        <w:spacing w:before="0" w:after="0" w:line="276" w:lineRule="auto"/>
        <w:rPr>
          <w:rFonts w:ascii="Cambria" w:hAnsi="Cambria"/>
        </w:rPr>
      </w:pPr>
      <w:r>
        <w:rPr>
          <w:rFonts w:ascii="Cambria" w:hAnsi="Cambria"/>
        </w:rPr>
        <w:t>TEAM SIZE</w:t>
      </w:r>
      <w:r w:rsidR="00877EB0">
        <w:rPr>
          <w:rFonts w:ascii="Cambria" w:hAnsi="Cambria"/>
        </w:rPr>
        <w:t xml:space="preserve"> </w:t>
      </w:r>
      <w:r w:rsidR="00744F70">
        <w:rPr>
          <w:rFonts w:ascii="Cambria" w:hAnsi="Cambria"/>
        </w:rPr>
        <w:t>/</w:t>
      </w:r>
      <w:r w:rsidR="00877EB0">
        <w:rPr>
          <w:rFonts w:ascii="Cambria" w:hAnsi="Cambria"/>
        </w:rPr>
        <w:t xml:space="preserve"> </w:t>
      </w:r>
      <w:r w:rsidR="00744F70">
        <w:rPr>
          <w:rFonts w:ascii="Cambria" w:hAnsi="Cambria"/>
        </w:rPr>
        <w:t>DURATION</w:t>
      </w:r>
      <w:r>
        <w:rPr>
          <w:rFonts w:ascii="Cambria" w:hAnsi="Cambria"/>
        </w:rPr>
        <w:tab/>
      </w:r>
      <w:r>
        <w:rPr>
          <w:rFonts w:ascii="Cambria" w:hAnsi="Cambria"/>
        </w:rPr>
        <w:tab/>
        <w:t>:</w:t>
      </w:r>
      <w:r>
        <w:rPr>
          <w:rFonts w:ascii="Cambria" w:hAnsi="Cambria"/>
        </w:rPr>
        <w:tab/>
      </w:r>
      <w:r w:rsidR="005D73A2">
        <w:rPr>
          <w:rFonts w:ascii="Cambria" w:hAnsi="Cambria"/>
        </w:rPr>
        <w:t>6</w:t>
      </w:r>
      <w:r w:rsidR="00877EB0">
        <w:rPr>
          <w:rFonts w:ascii="Cambria" w:hAnsi="Cambria"/>
        </w:rPr>
        <w:t xml:space="preserve"> </w:t>
      </w:r>
      <w:r w:rsidR="00744F70">
        <w:rPr>
          <w:rFonts w:ascii="Cambria" w:hAnsi="Cambria"/>
        </w:rPr>
        <w:t>/</w:t>
      </w:r>
      <w:r w:rsidRPr="00744F70" w:rsidR="00744F70">
        <w:rPr>
          <w:rFonts w:ascii="Cambria" w:hAnsi="Cambria"/>
          <w:sz w:val="22"/>
          <w:szCs w:val="22"/>
        </w:rPr>
        <w:t xml:space="preserve"> </w:t>
      </w:r>
      <w:r w:rsidRPr="0063152F" w:rsidR="00744F70">
        <w:rPr>
          <w:rFonts w:ascii="Cambria" w:hAnsi="Cambria"/>
          <w:sz w:val="22"/>
          <w:szCs w:val="22"/>
        </w:rPr>
        <w:t>Aug 2017 to Till Date</w:t>
      </w:r>
    </w:p>
    <w:p w:rsidR="00C74DA4" w:rsidP="00430EEB">
      <w:pPr>
        <w:pStyle w:val="NormalWeb"/>
        <w:shd w:val="clear" w:color="auto" w:fill="FFFFFF"/>
        <w:spacing w:before="0" w:after="0" w:line="276" w:lineRule="auto"/>
        <w:rPr>
          <w:rFonts w:ascii="Cambria" w:hAnsi="Cambria"/>
          <w:sz w:val="22"/>
          <w:szCs w:val="22"/>
        </w:rPr>
      </w:pPr>
      <w:r>
        <w:rPr>
          <w:rFonts w:ascii="Cambria" w:hAnsi="Cambria" w:cs="Calibri"/>
        </w:rPr>
        <w:t>ENVIRONMENT</w:t>
      </w:r>
      <w:r>
        <w:rPr>
          <w:rFonts w:ascii="Cambria" w:hAnsi="Cambria" w:cs="Calibri"/>
        </w:rPr>
        <w:tab/>
      </w:r>
      <w:r>
        <w:rPr>
          <w:rFonts w:ascii="Cambria" w:hAnsi="Cambria" w:cs="Calibri"/>
        </w:rPr>
        <w:tab/>
      </w:r>
      <w:r>
        <w:rPr>
          <w:rFonts w:ascii="Cambria" w:hAnsi="Cambria" w:cs="Calibri"/>
        </w:rPr>
        <w:tab/>
        <w:t xml:space="preserve">: </w:t>
      </w:r>
      <w:r>
        <w:rPr>
          <w:rFonts w:ascii="Cambria" w:hAnsi="Cambria" w:cs="Calibri"/>
        </w:rPr>
        <w:tab/>
      </w:r>
      <w:r w:rsidRPr="006E6613" w:rsidR="001F5191">
        <w:rPr>
          <w:rFonts w:ascii="Cambria" w:hAnsi="Cambria"/>
          <w:sz w:val="22"/>
          <w:szCs w:val="22"/>
        </w:rPr>
        <w:t>WPF</w:t>
      </w:r>
      <w:r w:rsidR="00117E25">
        <w:rPr>
          <w:rFonts w:ascii="Cambria" w:hAnsi="Cambria"/>
          <w:sz w:val="22"/>
          <w:szCs w:val="22"/>
        </w:rPr>
        <w:t>, MVVM, PRISM</w:t>
      </w:r>
      <w:r w:rsidR="00777ED7">
        <w:rPr>
          <w:rFonts w:ascii="Cambria" w:hAnsi="Cambria"/>
          <w:sz w:val="22"/>
          <w:szCs w:val="22"/>
        </w:rPr>
        <w:t>, ASP.Net, MVC 5</w:t>
      </w:r>
      <w:r w:rsidR="00B52593">
        <w:rPr>
          <w:rFonts w:ascii="Cambria" w:hAnsi="Cambria"/>
          <w:sz w:val="22"/>
          <w:szCs w:val="22"/>
        </w:rPr>
        <w:t>.</w:t>
      </w:r>
    </w:p>
    <w:p w:rsidR="00117E25" w:rsidP="00430EEB">
      <w:pPr>
        <w:pStyle w:val="NormalWeb"/>
        <w:shd w:val="clear" w:color="auto" w:fill="FFFFFF"/>
        <w:spacing w:before="0" w:after="0" w:line="276" w:lineRule="auto"/>
        <w:rPr>
          <w:rFonts w:ascii="Cambria" w:hAnsi="Cambria"/>
          <w:sz w:val="22"/>
          <w:szCs w:val="22"/>
        </w:rPr>
      </w:pPr>
      <w:r>
        <w:rPr>
          <w:rFonts w:ascii="Cambria" w:hAnsi="Cambria"/>
          <w:sz w:val="22"/>
          <w:szCs w:val="22"/>
        </w:rPr>
        <w:t>ORM</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t>:</w:t>
      </w:r>
      <w:r>
        <w:rPr>
          <w:rFonts w:ascii="Cambria" w:hAnsi="Cambria"/>
          <w:sz w:val="22"/>
          <w:szCs w:val="22"/>
        </w:rPr>
        <w:tab/>
        <w:t>Dapper.</w:t>
      </w:r>
    </w:p>
    <w:p w:rsidR="00117E25" w:rsidP="00744F70">
      <w:pPr>
        <w:pStyle w:val="NormalWeb"/>
        <w:shd w:val="clear" w:color="auto" w:fill="FFFFFF"/>
        <w:tabs>
          <w:tab w:val="left" w:pos="708"/>
          <w:tab w:val="left" w:pos="1416"/>
          <w:tab w:val="left" w:pos="2124"/>
          <w:tab w:val="left" w:pos="2832"/>
          <w:tab w:val="left" w:pos="3540"/>
          <w:tab w:val="left" w:pos="4248"/>
          <w:tab w:val="left" w:pos="4956"/>
          <w:tab w:val="left" w:pos="5664"/>
          <w:tab w:val="right" w:pos="9257"/>
        </w:tabs>
        <w:spacing w:before="0" w:after="0" w:line="276" w:lineRule="auto"/>
        <w:rPr>
          <w:rFonts w:ascii="Cambria" w:hAnsi="Cambria" w:cs="Calibri"/>
        </w:rPr>
      </w:pPr>
      <w:r>
        <w:rPr>
          <w:rFonts w:ascii="Cambria" w:hAnsi="Cambria"/>
          <w:sz w:val="22"/>
          <w:szCs w:val="22"/>
        </w:rPr>
        <w:t>SOA</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sidR="00BE1913">
        <w:rPr>
          <w:rFonts w:ascii="Cambria" w:hAnsi="Cambria"/>
          <w:sz w:val="22"/>
          <w:szCs w:val="22"/>
        </w:rPr>
        <w:t>:</w:t>
      </w:r>
      <w:r w:rsidR="00BE1913">
        <w:rPr>
          <w:rFonts w:ascii="Cambria" w:hAnsi="Cambria"/>
          <w:sz w:val="22"/>
          <w:szCs w:val="22"/>
        </w:rPr>
        <w:tab/>
        <w:t xml:space="preserve">WCF with </w:t>
      </w:r>
      <w:r>
        <w:rPr>
          <w:rFonts w:ascii="Cambria" w:hAnsi="Cambria"/>
          <w:sz w:val="22"/>
          <w:szCs w:val="22"/>
        </w:rPr>
        <w:t>JSON.</w:t>
      </w:r>
      <w:r>
        <w:rPr>
          <w:rFonts w:ascii="Cambria" w:hAnsi="Cambria"/>
          <w:sz w:val="22"/>
          <w:szCs w:val="22"/>
        </w:rPr>
        <w:tab/>
      </w:r>
      <w:r w:rsidR="00744F70">
        <w:rPr>
          <w:rFonts w:ascii="Cambria" w:hAnsi="Cambria"/>
          <w:sz w:val="22"/>
          <w:szCs w:val="22"/>
        </w:rPr>
        <w:tab/>
      </w:r>
    </w:p>
    <w:p w:rsidR="00C74DA4" w:rsidRPr="00F36E77" w:rsidP="00430EEB">
      <w:pPr>
        <w:pStyle w:val="NormalWeb"/>
        <w:shd w:val="clear" w:color="auto" w:fill="FFFFFF"/>
        <w:spacing w:before="0" w:after="0" w:line="276" w:lineRule="auto"/>
        <w:rPr>
          <w:rFonts w:ascii="Cambria" w:hAnsi="Cambria" w:cs="Calibri"/>
          <w:sz w:val="22"/>
          <w:szCs w:val="22"/>
        </w:rPr>
      </w:pPr>
      <w:r>
        <w:rPr>
          <w:rFonts w:ascii="Cambria" w:hAnsi="Cambria" w:cs="Calibri"/>
        </w:rPr>
        <w:t xml:space="preserve">LANGUAGES </w:t>
      </w:r>
      <w:r>
        <w:rPr>
          <w:rFonts w:ascii="Cambria" w:hAnsi="Cambria" w:cs="Calibri"/>
        </w:rPr>
        <w:tab/>
      </w:r>
      <w:r>
        <w:rPr>
          <w:rFonts w:ascii="Cambria" w:hAnsi="Cambria" w:cs="Calibri"/>
        </w:rPr>
        <w:tab/>
      </w:r>
      <w:r>
        <w:rPr>
          <w:rFonts w:ascii="Cambria" w:hAnsi="Cambria" w:cs="Calibri"/>
        </w:rPr>
        <w:tab/>
        <w:t>: </w:t>
      </w:r>
      <w:r>
        <w:rPr>
          <w:rFonts w:ascii="Cambria" w:hAnsi="Cambria" w:cs="Calibri"/>
        </w:rPr>
        <w:tab/>
      </w:r>
      <w:r w:rsidRPr="00F36E77">
        <w:rPr>
          <w:rFonts w:ascii="Cambria" w:hAnsi="Cambria" w:cs="Calibri"/>
          <w:sz w:val="22"/>
          <w:szCs w:val="22"/>
        </w:rPr>
        <w:t>C#</w:t>
      </w:r>
    </w:p>
    <w:p w:rsidR="00C74DA4" w:rsidRPr="00F36E77" w:rsidP="00430EEB">
      <w:pPr>
        <w:pStyle w:val="NormalWeb"/>
        <w:shd w:val="clear" w:color="auto" w:fill="FFFFFF"/>
        <w:spacing w:before="0" w:after="0" w:line="276" w:lineRule="auto"/>
        <w:rPr>
          <w:rFonts w:ascii="Cambria" w:hAnsi="Cambria"/>
          <w:sz w:val="22"/>
          <w:szCs w:val="22"/>
        </w:rPr>
      </w:pPr>
      <w:r>
        <w:rPr>
          <w:rFonts w:ascii="Cambria" w:hAnsi="Cambria" w:cs="Calibri"/>
        </w:rPr>
        <w:t>DATABASE</w:t>
      </w:r>
      <w:r>
        <w:rPr>
          <w:rFonts w:ascii="Cambria" w:hAnsi="Cambria"/>
        </w:rPr>
        <w:t xml:space="preserve"> </w:t>
      </w:r>
      <w:r>
        <w:rPr>
          <w:rFonts w:ascii="Cambria" w:hAnsi="Cambria"/>
        </w:rPr>
        <w:tab/>
      </w:r>
      <w:r>
        <w:rPr>
          <w:rFonts w:ascii="Cambria" w:hAnsi="Cambria"/>
        </w:rPr>
        <w:tab/>
      </w:r>
      <w:r>
        <w:rPr>
          <w:rFonts w:ascii="Cambria" w:hAnsi="Cambria"/>
        </w:rPr>
        <w:tab/>
        <w:t>: </w:t>
      </w:r>
      <w:r>
        <w:rPr>
          <w:rFonts w:ascii="Cambria" w:hAnsi="Cambria"/>
        </w:rPr>
        <w:tab/>
      </w:r>
      <w:r w:rsidRPr="00F36E77">
        <w:rPr>
          <w:rFonts w:ascii="Cambria" w:hAnsi="Cambria"/>
          <w:sz w:val="22"/>
          <w:szCs w:val="22"/>
        </w:rPr>
        <w:t>SQL Server 20</w:t>
      </w:r>
      <w:r w:rsidR="002330BC">
        <w:rPr>
          <w:rFonts w:ascii="Cambria" w:hAnsi="Cambria"/>
          <w:sz w:val="22"/>
          <w:szCs w:val="22"/>
        </w:rPr>
        <w:t>14</w:t>
      </w:r>
      <w:r w:rsidRPr="00F36E77">
        <w:rPr>
          <w:rFonts w:ascii="Cambria" w:hAnsi="Cambria"/>
          <w:sz w:val="22"/>
          <w:szCs w:val="22"/>
        </w:rPr>
        <w:t xml:space="preserve"> and Stored Procedure.</w:t>
      </w:r>
    </w:p>
    <w:p w:rsidR="00C74DA4" w:rsidP="00430EEB">
      <w:pPr>
        <w:pStyle w:val="NormalWeb"/>
        <w:shd w:val="clear" w:color="auto" w:fill="FFFFFF"/>
        <w:spacing w:before="0" w:after="0" w:line="276" w:lineRule="auto"/>
        <w:rPr>
          <w:rFonts w:ascii="Cambria" w:hAnsi="Cambria"/>
          <w:sz w:val="22"/>
          <w:szCs w:val="22"/>
        </w:rPr>
      </w:pPr>
      <w:r>
        <w:rPr>
          <w:rFonts w:ascii="Cambria" w:hAnsi="Cambria"/>
        </w:rPr>
        <w:t xml:space="preserve">TOOLS </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Pr="00F36E77">
        <w:rPr>
          <w:rFonts w:ascii="Cambria" w:hAnsi="Cambria"/>
          <w:sz w:val="22"/>
          <w:szCs w:val="22"/>
        </w:rPr>
        <w:t>M</w:t>
      </w:r>
      <w:r>
        <w:rPr>
          <w:rFonts w:ascii="Cambria" w:hAnsi="Cambria"/>
          <w:sz w:val="22"/>
          <w:szCs w:val="22"/>
        </w:rPr>
        <w:t>icrosoft Visual Studio .NET 201</w:t>
      </w:r>
      <w:r w:rsidR="001F5191">
        <w:rPr>
          <w:rFonts w:ascii="Cambria" w:hAnsi="Cambria"/>
          <w:sz w:val="22"/>
          <w:szCs w:val="22"/>
        </w:rPr>
        <w:t>7</w:t>
      </w:r>
    </w:p>
    <w:p w:rsidR="00C74DA4" w:rsidP="00430EEB">
      <w:pPr>
        <w:pStyle w:val="NormalWeb"/>
        <w:shd w:val="clear" w:color="auto" w:fill="FFFFFF"/>
        <w:spacing w:before="0" w:after="0" w:line="276" w:lineRule="auto"/>
        <w:rPr>
          <w:rFonts w:ascii="Cambria" w:hAnsi="Cambria"/>
        </w:rPr>
      </w:pPr>
      <w:r>
        <w:rPr>
          <w:rFonts w:ascii="Cambria" w:hAnsi="Cambria"/>
        </w:rPr>
        <w:t>FRAMEWORK</w:t>
      </w:r>
      <w:r>
        <w:rPr>
          <w:rFonts w:ascii="Cambria" w:hAnsi="Cambria"/>
        </w:rPr>
        <w:tab/>
      </w:r>
      <w:r>
        <w:rPr>
          <w:rFonts w:ascii="Cambria" w:hAnsi="Cambria"/>
        </w:rPr>
        <w:tab/>
      </w:r>
      <w:r>
        <w:rPr>
          <w:rFonts w:ascii="Cambria" w:hAnsi="Cambria"/>
        </w:rPr>
        <w:tab/>
      </w:r>
      <w:r>
        <w:rPr>
          <w:rFonts w:ascii="Cambria" w:hAnsi="Cambria"/>
          <w:b/>
        </w:rPr>
        <w:t>:</w:t>
      </w:r>
      <w:r>
        <w:rPr>
          <w:rFonts w:ascii="Cambria" w:hAnsi="Cambria"/>
          <w:b/>
        </w:rPr>
        <w:tab/>
      </w:r>
      <w:r>
        <w:rPr>
          <w:rFonts w:ascii="Cambria" w:hAnsi="Cambria"/>
          <w:sz w:val="22"/>
          <w:szCs w:val="22"/>
        </w:rPr>
        <w:t xml:space="preserve"> .NET Framework </w:t>
      </w:r>
      <w:r w:rsidRPr="00F36E77">
        <w:rPr>
          <w:rFonts w:ascii="Cambria" w:hAnsi="Cambria"/>
          <w:sz w:val="22"/>
          <w:szCs w:val="22"/>
        </w:rPr>
        <w:t>4.</w:t>
      </w:r>
      <w:r w:rsidR="001F5191">
        <w:rPr>
          <w:rFonts w:ascii="Cambria" w:hAnsi="Cambria"/>
          <w:sz w:val="22"/>
          <w:szCs w:val="22"/>
        </w:rPr>
        <w:t>6.1</w:t>
      </w:r>
    </w:p>
    <w:p w:rsidR="00A56111" w:rsidP="00430EEB">
      <w:pPr>
        <w:pStyle w:val="NormalWeb"/>
        <w:shd w:val="clear" w:color="auto" w:fill="FFFFFF"/>
        <w:spacing w:before="0" w:after="0" w:line="276" w:lineRule="auto"/>
        <w:rPr>
          <w:rFonts w:ascii="Cambria" w:hAnsi="Cambria"/>
          <w:sz w:val="22"/>
          <w:szCs w:val="22"/>
        </w:rPr>
      </w:pPr>
      <w:r>
        <w:rPr>
          <w:rFonts w:ascii="Cambria" w:hAnsi="Cambria"/>
        </w:rPr>
        <w:t>O/S</w:t>
      </w:r>
      <w:r>
        <w:rPr>
          <w:rFonts w:ascii="Cambria" w:hAnsi="Cambria"/>
        </w:rPr>
        <w:tab/>
      </w:r>
      <w:r>
        <w:rPr>
          <w:rFonts w:ascii="Cambria" w:hAnsi="Cambria"/>
        </w:rPr>
        <w:tab/>
      </w:r>
      <w:r>
        <w:rPr>
          <w:rFonts w:ascii="Cambria" w:hAnsi="Cambria"/>
        </w:rPr>
        <w:tab/>
      </w:r>
      <w:r>
        <w:rPr>
          <w:rFonts w:ascii="Cambria" w:hAnsi="Cambria"/>
        </w:rPr>
        <w:tab/>
        <w:t>:  </w:t>
      </w:r>
      <w:r>
        <w:rPr>
          <w:rFonts w:ascii="Cambria" w:hAnsi="Cambria"/>
        </w:rPr>
        <w:tab/>
      </w:r>
      <w:r w:rsidR="00124ED7">
        <w:rPr>
          <w:rFonts w:ascii="Cambria" w:hAnsi="Cambria"/>
          <w:sz w:val="22"/>
          <w:szCs w:val="22"/>
        </w:rPr>
        <w:t>Windows 10.</w:t>
      </w:r>
    </w:p>
    <w:p w:rsidR="003D4486" w:rsidRPr="00053746" w:rsidP="00C74DA4">
      <w:pPr>
        <w:pStyle w:val="NormalWeb"/>
        <w:shd w:val="clear" w:color="auto" w:fill="FFFFFF"/>
        <w:spacing w:before="0" w:after="0" w:line="360" w:lineRule="auto"/>
        <w:rPr>
          <w:rFonts w:ascii="Cambria" w:hAnsi="Cambria"/>
          <w:b/>
          <w:sz w:val="16"/>
          <w:szCs w:val="16"/>
        </w:rPr>
      </w:pPr>
    </w:p>
    <w:p w:rsidR="00C74DA4" w:rsidRPr="00710A66" w:rsidP="00C74DA4">
      <w:pPr>
        <w:pStyle w:val="NormalWeb"/>
        <w:shd w:val="clear" w:color="auto" w:fill="FFFFFF"/>
        <w:spacing w:before="0" w:after="0" w:line="360" w:lineRule="auto"/>
        <w:rPr>
          <w:rFonts w:ascii="Cambria" w:hAnsi="Cambria"/>
          <w:sz w:val="22"/>
          <w:szCs w:val="22"/>
        </w:rPr>
      </w:pPr>
      <w:r>
        <w:rPr>
          <w:rFonts w:ascii="Cambria" w:hAnsi="Cambria"/>
          <w:b/>
          <w:sz w:val="24"/>
          <w:szCs w:val="24"/>
        </w:rPr>
        <w:t>PROJECT</w:t>
      </w:r>
      <w:r w:rsidRPr="0092210D">
        <w:rPr>
          <w:rFonts w:ascii="Cambria" w:hAnsi="Cambria"/>
          <w:b/>
          <w:sz w:val="24"/>
          <w:szCs w:val="24"/>
        </w:rPr>
        <w:t xml:space="preserve"> DESCRIPTION </w:t>
      </w:r>
      <w:r w:rsidRPr="0092210D">
        <w:rPr>
          <w:rFonts w:ascii="Cambria" w:hAnsi="Cambria"/>
          <w:b/>
          <w:color w:val="000000"/>
          <w:sz w:val="24"/>
          <w:szCs w:val="24"/>
        </w:rPr>
        <w:t>:</w:t>
      </w:r>
    </w:p>
    <w:p w:rsidR="00A56111" w:rsidRPr="00A56111" w:rsidP="00A62A26">
      <w:pPr>
        <w:jc w:val="both"/>
        <w:rPr>
          <w:rFonts w:ascii="Cambria" w:hAnsi="Cambria"/>
          <w:color w:val="000000"/>
          <w:szCs w:val="24"/>
        </w:rPr>
      </w:pPr>
      <w:r w:rsidRPr="0058454C">
        <w:rPr>
          <w:rFonts w:ascii="Cambria" w:hAnsi="Cambria"/>
        </w:rPr>
        <w:tab/>
      </w:r>
      <w:r w:rsidRPr="00A56111" w:rsidR="00983FA7">
        <w:rPr>
          <w:rFonts w:ascii="Cambria" w:hAnsi="Cambria"/>
          <w:sz w:val="22"/>
          <w:szCs w:val="22"/>
        </w:rPr>
        <w:t> </w:t>
      </w:r>
      <w:r w:rsidRPr="00A56111">
        <w:rPr>
          <w:rFonts w:ascii="Cambria" w:hAnsi="Cambria"/>
          <w:color w:val="000000"/>
          <w:szCs w:val="24"/>
        </w:rPr>
        <w:t>Security Informative X-reference is a cross reference tool which uses NIST as the master mapping control and maps to all other regulations like COBIT5, HIPAA, CCS CSC etc., to NIST.</w:t>
      </w:r>
      <w:r>
        <w:rPr>
          <w:rFonts w:ascii="Cambria" w:hAnsi="Cambria"/>
          <w:color w:val="000000"/>
          <w:szCs w:val="24"/>
        </w:rPr>
        <w:t xml:space="preserve"> </w:t>
      </w:r>
      <w:r w:rsidRPr="00A56111">
        <w:rPr>
          <w:rFonts w:ascii="Cambria" w:hAnsi="Cambria"/>
          <w:color w:val="000000"/>
          <w:szCs w:val="24"/>
        </w:rPr>
        <w:t>SIX also provides a simple assessment tool for organizations to perform an initial assessment of their assurance maturity level based on controls defined by regulations. SIX helps companies select their industry category, perform an assessment, and generate the result which identifies the GAP between where you are and where you desire to be. Six provides standards, guidelines and best practices for various industries based on Crosswalks, Assessment and Gap reporting, and visual analytics highlighting things like exposure, progress, and maturity. SIX helps organization to resolve some of the greatest challenges faced by IT and Regulatory Compliance</w:t>
      </w:r>
      <w:r>
        <w:rPr>
          <w:rFonts w:ascii="Cambria" w:hAnsi="Cambria"/>
          <w:color w:val="000000"/>
          <w:szCs w:val="24"/>
        </w:rPr>
        <w:t>.</w:t>
      </w:r>
    </w:p>
    <w:p w:rsidR="00053746" w:rsidP="001F5191">
      <w:pPr>
        <w:spacing w:line="360" w:lineRule="auto"/>
        <w:rPr>
          <w:rFonts w:ascii="Cambria" w:hAnsi="Cambria"/>
          <w:b/>
        </w:rPr>
      </w:pPr>
    </w:p>
    <w:p w:rsidR="001F5191" w:rsidP="001F5191">
      <w:pPr>
        <w:spacing w:line="360" w:lineRule="auto"/>
        <w:rPr>
          <w:rFonts w:ascii="Verdana" w:hAnsi="Verdana"/>
          <w:color w:val="000000"/>
          <w:sz w:val="19"/>
        </w:rPr>
      </w:pPr>
      <w:r>
        <w:rPr>
          <w:rFonts w:ascii="Cambria" w:hAnsi="Cambria"/>
          <w:b/>
        </w:rPr>
        <w:t>#2.  PROJECT</w:t>
      </w:r>
      <w:r>
        <w:rPr>
          <w:rFonts w:ascii="Cambria" w:hAnsi="Cambria"/>
          <w:b/>
        </w:rPr>
        <w:t> PROFILE  :</w:t>
      </w:r>
      <w:r>
        <w:rPr>
          <w:rFonts w:ascii="Verdana" w:hAnsi="Verdana"/>
          <w:color w:val="000000"/>
          <w:sz w:val="19"/>
        </w:rPr>
        <w:t> </w:t>
      </w:r>
    </w:p>
    <w:p w:rsidR="001F5191" w:rsidP="00430EEB">
      <w:pPr>
        <w:pStyle w:val="NormalWeb"/>
        <w:shd w:val="clear" w:color="auto" w:fill="FFFFFF"/>
        <w:spacing w:before="0" w:after="0" w:line="276" w:lineRule="auto"/>
        <w:rPr>
          <w:rFonts w:ascii="Cambria" w:hAnsi="Cambria"/>
        </w:rPr>
      </w:pPr>
      <w:r>
        <w:rPr>
          <w:rFonts w:ascii="Cambria" w:hAnsi="Cambria"/>
        </w:rPr>
        <w:t>ORGANIZATION</w:t>
      </w:r>
      <w:r>
        <w:rPr>
          <w:rFonts w:ascii="Cambria" w:hAnsi="Cambria"/>
        </w:rPr>
        <w:tab/>
      </w:r>
      <w:r>
        <w:rPr>
          <w:rFonts w:ascii="Cambria" w:hAnsi="Cambria"/>
        </w:rPr>
        <w:tab/>
      </w:r>
      <w:r>
        <w:rPr>
          <w:rFonts w:ascii="Cambria" w:hAnsi="Cambria"/>
        </w:rPr>
        <w:tab/>
        <w:t xml:space="preserve">:  </w:t>
      </w:r>
      <w:r>
        <w:rPr>
          <w:rFonts w:ascii="Cambria" w:hAnsi="Cambria"/>
        </w:rPr>
        <w:tab/>
      </w:r>
      <w:r w:rsidR="001728D3">
        <w:rPr>
          <w:rFonts w:ascii="Cambria" w:hAnsi="Cambria"/>
          <w:sz w:val="24"/>
        </w:rPr>
        <w:t>Ana-Data Consulting</w:t>
      </w:r>
      <w:r w:rsidRPr="00430EEB" w:rsidR="001728D3">
        <w:rPr>
          <w:rFonts w:ascii="Cambria" w:hAnsi="Cambria"/>
          <w:sz w:val="24"/>
        </w:rPr>
        <w:t xml:space="preserve"> PVT LTD</w:t>
      </w:r>
    </w:p>
    <w:p w:rsidR="001F5191" w:rsidRPr="00B94343" w:rsidP="00430EEB">
      <w:pPr>
        <w:pStyle w:val="NormalWeb"/>
        <w:shd w:val="clear" w:color="auto" w:fill="FFFFFF"/>
        <w:spacing w:before="0" w:after="0" w:line="276" w:lineRule="auto"/>
        <w:rPr>
          <w:rFonts w:ascii="Cambria" w:hAnsi="Cambria"/>
          <w:sz w:val="16"/>
          <w:szCs w:val="16"/>
        </w:rPr>
      </w:pPr>
      <w:r>
        <w:rPr>
          <w:rFonts w:ascii="Cambria" w:hAnsi="Cambria"/>
        </w:rPr>
        <w:t>ROLE</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Pr="00A92506">
        <w:rPr>
          <w:rFonts w:ascii="Cambria" w:hAnsi="Cambria"/>
          <w:sz w:val="22"/>
          <w:szCs w:val="22"/>
        </w:rPr>
        <w:t xml:space="preserve">As a </w:t>
      </w:r>
      <w:r>
        <w:rPr>
          <w:rFonts w:ascii="Cambria" w:hAnsi="Cambria"/>
          <w:sz w:val="22"/>
          <w:szCs w:val="22"/>
        </w:rPr>
        <w:t>d</w:t>
      </w:r>
      <w:r w:rsidRPr="00A92506">
        <w:rPr>
          <w:rFonts w:ascii="Cambria" w:hAnsi="Cambria"/>
          <w:sz w:val="22"/>
          <w:szCs w:val="22"/>
        </w:rPr>
        <w:t xml:space="preserve">eveloper involve the </w:t>
      </w:r>
      <w:r w:rsidR="00167AFE">
        <w:rPr>
          <w:rFonts w:ascii="Cambria" w:hAnsi="Cambria"/>
          <w:sz w:val="22"/>
          <w:szCs w:val="22"/>
        </w:rPr>
        <w:t>c</w:t>
      </w:r>
      <w:r>
        <w:rPr>
          <w:rFonts w:ascii="Cambria" w:hAnsi="Cambria"/>
          <w:sz w:val="22"/>
          <w:szCs w:val="22"/>
        </w:rPr>
        <w:t>ode development</w:t>
      </w:r>
      <w:r w:rsidRPr="00427952">
        <w:rPr>
          <w:rFonts w:ascii="Cambria" w:hAnsi="Cambria"/>
          <w:sz w:val="22"/>
          <w:szCs w:val="22"/>
        </w:rPr>
        <w:t>.</w:t>
      </w:r>
    </w:p>
    <w:p w:rsidR="001F5191" w:rsidP="00430EEB">
      <w:pPr>
        <w:pStyle w:val="NormalWeb"/>
        <w:shd w:val="clear" w:color="auto" w:fill="FFFFFF"/>
        <w:spacing w:before="0" w:after="0" w:line="276" w:lineRule="auto"/>
        <w:rPr>
          <w:rFonts w:ascii="Cambria" w:hAnsi="Cambria"/>
        </w:rPr>
      </w:pPr>
      <w:r>
        <w:rPr>
          <w:rFonts w:ascii="Cambria" w:hAnsi="Cambria"/>
        </w:rPr>
        <w:t>PROJECT TITLE</w:t>
      </w:r>
      <w:r>
        <w:rPr>
          <w:rFonts w:ascii="Cambria" w:hAnsi="Cambria"/>
        </w:rPr>
        <w:tab/>
      </w:r>
      <w:r>
        <w:rPr>
          <w:rFonts w:ascii="Cambria" w:hAnsi="Cambria"/>
        </w:rPr>
        <w:tab/>
      </w:r>
      <w:r>
        <w:rPr>
          <w:rFonts w:ascii="Cambria" w:hAnsi="Cambria"/>
        </w:rPr>
        <w:tab/>
        <w:t xml:space="preserve">: </w:t>
      </w:r>
      <w:r>
        <w:rPr>
          <w:rFonts w:ascii="Cambria" w:hAnsi="Cambria"/>
        </w:rPr>
        <w:tab/>
      </w:r>
      <w:r w:rsidRPr="00E179FB">
        <w:rPr>
          <w:rFonts w:ascii="Cambria" w:hAnsi="Cambria"/>
          <w:sz w:val="22"/>
          <w:szCs w:val="22"/>
        </w:rPr>
        <w:t>Corporate Action</w:t>
      </w:r>
    </w:p>
    <w:p w:rsidR="001F5191" w:rsidP="00430EEB">
      <w:pPr>
        <w:pStyle w:val="NormalWeb"/>
        <w:shd w:val="clear" w:color="auto" w:fill="FFFFFF"/>
        <w:spacing w:before="0" w:after="0" w:line="276" w:lineRule="auto"/>
        <w:rPr>
          <w:rFonts w:ascii="Cambria" w:hAnsi="Cambria"/>
        </w:rPr>
      </w:pPr>
      <w:r>
        <w:rPr>
          <w:rFonts w:ascii="Cambria" w:hAnsi="Cambria"/>
        </w:rPr>
        <w:t>TEAM SIZE</w:t>
      </w:r>
      <w:r w:rsidR="00A62A26">
        <w:rPr>
          <w:rFonts w:ascii="Cambria" w:hAnsi="Cambria"/>
        </w:rPr>
        <w:t>/</w:t>
      </w:r>
      <w:r w:rsidRPr="00A62A26" w:rsidR="00A62A26">
        <w:rPr>
          <w:rFonts w:ascii="Cambria" w:hAnsi="Cambria"/>
        </w:rPr>
        <w:t xml:space="preserve"> </w:t>
      </w:r>
      <w:r w:rsidR="00A62A26">
        <w:rPr>
          <w:rFonts w:ascii="Cambria" w:hAnsi="Cambria"/>
        </w:rPr>
        <w:t>DURATION</w:t>
      </w:r>
      <w:r>
        <w:rPr>
          <w:rFonts w:ascii="Cambria" w:hAnsi="Cambria"/>
        </w:rPr>
        <w:tab/>
      </w:r>
      <w:r>
        <w:rPr>
          <w:rFonts w:ascii="Cambria" w:hAnsi="Cambria"/>
        </w:rPr>
        <w:tab/>
        <w:t>:</w:t>
      </w:r>
      <w:r>
        <w:rPr>
          <w:rFonts w:ascii="Cambria" w:hAnsi="Cambria"/>
        </w:rPr>
        <w:tab/>
        <w:t>8</w:t>
      </w:r>
      <w:r w:rsidR="00A62A26">
        <w:rPr>
          <w:rFonts w:ascii="Cambria" w:hAnsi="Cambria"/>
        </w:rPr>
        <w:t>/</w:t>
      </w:r>
      <w:r w:rsidRPr="00A62A26" w:rsidR="00A62A26">
        <w:rPr>
          <w:rFonts w:ascii="Cambria" w:hAnsi="Cambria"/>
          <w:sz w:val="22"/>
          <w:szCs w:val="22"/>
        </w:rPr>
        <w:t xml:space="preserve"> </w:t>
      </w:r>
      <w:r w:rsidR="00A62A26">
        <w:rPr>
          <w:rFonts w:ascii="Cambria" w:hAnsi="Cambria"/>
          <w:sz w:val="22"/>
          <w:szCs w:val="22"/>
        </w:rPr>
        <w:t>Feb 2017</w:t>
      </w:r>
      <w:r w:rsidRPr="00F36E77" w:rsidR="00A62A26">
        <w:rPr>
          <w:rFonts w:ascii="Cambria" w:hAnsi="Cambria"/>
          <w:sz w:val="22"/>
          <w:szCs w:val="22"/>
        </w:rPr>
        <w:t xml:space="preserve"> to </w:t>
      </w:r>
      <w:r w:rsidR="00A62A26">
        <w:rPr>
          <w:rFonts w:ascii="Cambria" w:hAnsi="Cambria"/>
          <w:sz w:val="22"/>
          <w:szCs w:val="22"/>
        </w:rPr>
        <w:t>Aug 2017</w:t>
      </w:r>
    </w:p>
    <w:p w:rsidR="001F5191" w:rsidP="00430EEB">
      <w:pPr>
        <w:pStyle w:val="NormalWeb"/>
        <w:shd w:val="clear" w:color="auto" w:fill="FFFFFF"/>
        <w:spacing w:before="0" w:after="0" w:line="276" w:lineRule="auto"/>
        <w:rPr>
          <w:rFonts w:ascii="Cambria" w:hAnsi="Cambria" w:cs="Calibri"/>
        </w:rPr>
      </w:pPr>
      <w:r>
        <w:rPr>
          <w:rFonts w:ascii="Cambria" w:hAnsi="Cambria" w:cs="Calibri"/>
        </w:rPr>
        <w:t>ENVIRONMENT</w:t>
      </w:r>
      <w:r>
        <w:rPr>
          <w:rFonts w:ascii="Cambria" w:hAnsi="Cambria" w:cs="Calibri"/>
        </w:rPr>
        <w:tab/>
      </w:r>
      <w:r>
        <w:rPr>
          <w:rFonts w:ascii="Cambria" w:hAnsi="Cambria" w:cs="Calibri"/>
        </w:rPr>
        <w:tab/>
      </w:r>
      <w:r>
        <w:rPr>
          <w:rFonts w:ascii="Cambria" w:hAnsi="Cambria" w:cs="Calibri"/>
        </w:rPr>
        <w:tab/>
        <w:t xml:space="preserve">: </w:t>
      </w:r>
      <w:r>
        <w:rPr>
          <w:rFonts w:ascii="Cambria" w:hAnsi="Cambria" w:cs="Calibri"/>
        </w:rPr>
        <w:tab/>
      </w:r>
      <w:r>
        <w:rPr>
          <w:rFonts w:ascii="Cambria" w:hAnsi="Cambria" w:cs="Calibri"/>
          <w:sz w:val="22"/>
          <w:szCs w:val="22"/>
        </w:rPr>
        <w:t>Console Application</w:t>
      </w:r>
      <w:r w:rsidR="00167AFE">
        <w:rPr>
          <w:rFonts w:ascii="Cambria" w:hAnsi="Cambria" w:cs="Calibri"/>
          <w:sz w:val="22"/>
          <w:szCs w:val="22"/>
        </w:rPr>
        <w:t>, ADO.Net.</w:t>
      </w:r>
    </w:p>
    <w:p w:rsidR="001F5191" w:rsidRPr="00F36E77" w:rsidP="00430EEB">
      <w:pPr>
        <w:pStyle w:val="NormalWeb"/>
        <w:shd w:val="clear" w:color="auto" w:fill="FFFFFF"/>
        <w:spacing w:before="0" w:after="0" w:line="276" w:lineRule="auto"/>
        <w:rPr>
          <w:rFonts w:ascii="Cambria" w:hAnsi="Cambria" w:cs="Calibri"/>
          <w:sz w:val="22"/>
          <w:szCs w:val="22"/>
        </w:rPr>
      </w:pPr>
      <w:r>
        <w:rPr>
          <w:rFonts w:ascii="Cambria" w:hAnsi="Cambria" w:cs="Calibri"/>
        </w:rPr>
        <w:t xml:space="preserve">LANGUAGES </w:t>
      </w:r>
      <w:r>
        <w:rPr>
          <w:rFonts w:ascii="Cambria" w:hAnsi="Cambria" w:cs="Calibri"/>
        </w:rPr>
        <w:tab/>
      </w:r>
      <w:r>
        <w:rPr>
          <w:rFonts w:ascii="Cambria" w:hAnsi="Cambria" w:cs="Calibri"/>
        </w:rPr>
        <w:tab/>
      </w:r>
      <w:r>
        <w:rPr>
          <w:rFonts w:ascii="Cambria" w:hAnsi="Cambria" w:cs="Calibri"/>
        </w:rPr>
        <w:tab/>
        <w:t>: </w:t>
      </w:r>
      <w:r>
        <w:rPr>
          <w:rFonts w:ascii="Cambria" w:hAnsi="Cambria" w:cs="Calibri"/>
        </w:rPr>
        <w:tab/>
      </w:r>
      <w:r w:rsidRPr="00F36E77">
        <w:rPr>
          <w:rFonts w:ascii="Cambria" w:hAnsi="Cambria" w:cs="Calibri"/>
          <w:sz w:val="22"/>
          <w:szCs w:val="22"/>
        </w:rPr>
        <w:t>C#</w:t>
      </w:r>
    </w:p>
    <w:p w:rsidR="001F5191" w:rsidRPr="00F36E77" w:rsidP="00430EEB">
      <w:pPr>
        <w:pStyle w:val="NormalWeb"/>
        <w:shd w:val="clear" w:color="auto" w:fill="FFFFFF"/>
        <w:spacing w:before="0" w:after="0" w:line="276" w:lineRule="auto"/>
        <w:rPr>
          <w:rFonts w:ascii="Cambria" w:hAnsi="Cambria"/>
          <w:sz w:val="22"/>
          <w:szCs w:val="22"/>
        </w:rPr>
      </w:pPr>
      <w:r>
        <w:rPr>
          <w:rFonts w:ascii="Cambria" w:hAnsi="Cambria" w:cs="Calibri"/>
        </w:rPr>
        <w:t>DATABASE</w:t>
      </w:r>
      <w:r>
        <w:rPr>
          <w:rFonts w:ascii="Cambria" w:hAnsi="Cambria"/>
        </w:rPr>
        <w:t xml:space="preserve"> </w:t>
      </w:r>
      <w:r>
        <w:rPr>
          <w:rFonts w:ascii="Cambria" w:hAnsi="Cambria"/>
        </w:rPr>
        <w:tab/>
      </w:r>
      <w:r>
        <w:rPr>
          <w:rFonts w:ascii="Cambria" w:hAnsi="Cambria"/>
        </w:rPr>
        <w:tab/>
      </w:r>
      <w:r>
        <w:rPr>
          <w:rFonts w:ascii="Cambria" w:hAnsi="Cambria"/>
        </w:rPr>
        <w:tab/>
        <w:t>: </w:t>
      </w:r>
      <w:r>
        <w:rPr>
          <w:rFonts w:ascii="Cambria" w:hAnsi="Cambria"/>
        </w:rPr>
        <w:tab/>
      </w:r>
      <w:r w:rsidRPr="00F36E77">
        <w:rPr>
          <w:rFonts w:ascii="Cambria" w:hAnsi="Cambria"/>
          <w:sz w:val="22"/>
          <w:szCs w:val="22"/>
        </w:rPr>
        <w:t>SQL Server 20</w:t>
      </w:r>
      <w:r>
        <w:rPr>
          <w:rFonts w:ascii="Cambria" w:hAnsi="Cambria"/>
          <w:sz w:val="22"/>
          <w:szCs w:val="22"/>
        </w:rPr>
        <w:t>14</w:t>
      </w:r>
      <w:r w:rsidRPr="00F36E77">
        <w:rPr>
          <w:rFonts w:ascii="Cambria" w:hAnsi="Cambria"/>
          <w:sz w:val="22"/>
          <w:szCs w:val="22"/>
        </w:rPr>
        <w:t xml:space="preserve"> and Stored Procedure.</w:t>
      </w:r>
    </w:p>
    <w:p w:rsidR="001F5191" w:rsidP="00430EEB">
      <w:pPr>
        <w:pStyle w:val="NormalWeb"/>
        <w:shd w:val="clear" w:color="auto" w:fill="FFFFFF"/>
        <w:spacing w:before="0" w:after="0" w:line="276" w:lineRule="auto"/>
        <w:rPr>
          <w:rFonts w:ascii="Cambria" w:hAnsi="Cambria"/>
          <w:sz w:val="22"/>
          <w:szCs w:val="22"/>
        </w:rPr>
      </w:pPr>
      <w:r>
        <w:rPr>
          <w:rFonts w:ascii="Cambria" w:hAnsi="Cambria"/>
        </w:rPr>
        <w:t xml:space="preserve">TOOLS </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Pr="00F36E77">
        <w:rPr>
          <w:rFonts w:ascii="Cambria" w:hAnsi="Cambria"/>
          <w:sz w:val="22"/>
          <w:szCs w:val="22"/>
        </w:rPr>
        <w:t>M</w:t>
      </w:r>
      <w:r>
        <w:rPr>
          <w:rFonts w:ascii="Cambria" w:hAnsi="Cambria"/>
          <w:sz w:val="22"/>
          <w:szCs w:val="22"/>
        </w:rPr>
        <w:t>icrosoft Visual Studio .NET 2013</w:t>
      </w:r>
    </w:p>
    <w:p w:rsidR="001F5191" w:rsidP="00430EEB">
      <w:pPr>
        <w:pStyle w:val="NormalWeb"/>
        <w:shd w:val="clear" w:color="auto" w:fill="FFFFFF"/>
        <w:spacing w:before="0" w:after="0" w:line="276" w:lineRule="auto"/>
        <w:rPr>
          <w:rFonts w:ascii="Cambria" w:hAnsi="Cambria"/>
        </w:rPr>
      </w:pPr>
      <w:r>
        <w:rPr>
          <w:rFonts w:ascii="Cambria" w:hAnsi="Cambria"/>
        </w:rPr>
        <w:t>FRAMEWORK</w:t>
      </w:r>
      <w:r>
        <w:rPr>
          <w:rFonts w:ascii="Cambria" w:hAnsi="Cambria"/>
        </w:rPr>
        <w:tab/>
      </w:r>
      <w:r>
        <w:rPr>
          <w:rFonts w:ascii="Cambria" w:hAnsi="Cambria"/>
        </w:rPr>
        <w:tab/>
      </w:r>
      <w:r>
        <w:rPr>
          <w:rFonts w:ascii="Cambria" w:hAnsi="Cambria"/>
        </w:rPr>
        <w:tab/>
      </w:r>
      <w:r>
        <w:rPr>
          <w:rFonts w:ascii="Cambria" w:hAnsi="Cambria"/>
          <w:b/>
        </w:rPr>
        <w:t>:</w:t>
      </w:r>
      <w:r>
        <w:rPr>
          <w:rFonts w:ascii="Cambria" w:hAnsi="Cambria"/>
          <w:b/>
        </w:rPr>
        <w:tab/>
      </w:r>
      <w:r>
        <w:rPr>
          <w:rFonts w:ascii="Cambria" w:hAnsi="Cambria"/>
          <w:sz w:val="22"/>
          <w:szCs w:val="22"/>
        </w:rPr>
        <w:t> .NET Framework 4.5</w:t>
      </w:r>
    </w:p>
    <w:p w:rsidR="001F5191" w:rsidP="00430EEB">
      <w:pPr>
        <w:pStyle w:val="NormalWeb"/>
        <w:shd w:val="clear" w:color="auto" w:fill="FFFFFF"/>
        <w:spacing w:before="0" w:after="0" w:line="276" w:lineRule="auto"/>
        <w:rPr>
          <w:rFonts w:ascii="Cambria" w:hAnsi="Cambria"/>
          <w:sz w:val="22"/>
          <w:szCs w:val="22"/>
        </w:rPr>
      </w:pPr>
      <w:r>
        <w:rPr>
          <w:rFonts w:ascii="Cambria" w:hAnsi="Cambria"/>
        </w:rPr>
        <w:t>O/S</w:t>
      </w:r>
      <w:r>
        <w:rPr>
          <w:rFonts w:ascii="Cambria" w:hAnsi="Cambria"/>
        </w:rPr>
        <w:tab/>
      </w:r>
      <w:r>
        <w:rPr>
          <w:rFonts w:ascii="Cambria" w:hAnsi="Cambria"/>
        </w:rPr>
        <w:tab/>
      </w:r>
      <w:r>
        <w:rPr>
          <w:rFonts w:ascii="Cambria" w:hAnsi="Cambria"/>
        </w:rPr>
        <w:tab/>
      </w:r>
      <w:r>
        <w:rPr>
          <w:rFonts w:ascii="Cambria" w:hAnsi="Cambria"/>
        </w:rPr>
        <w:tab/>
        <w:t>:  </w:t>
      </w:r>
      <w:r>
        <w:rPr>
          <w:rFonts w:ascii="Cambria" w:hAnsi="Cambria"/>
        </w:rPr>
        <w:tab/>
      </w:r>
      <w:r w:rsidR="006E6613">
        <w:rPr>
          <w:rFonts w:ascii="Cambria" w:hAnsi="Cambria"/>
          <w:sz w:val="22"/>
          <w:szCs w:val="22"/>
        </w:rPr>
        <w:t xml:space="preserve">Windows </w:t>
      </w:r>
      <w:r>
        <w:rPr>
          <w:rFonts w:ascii="Cambria" w:hAnsi="Cambria"/>
          <w:sz w:val="22"/>
          <w:szCs w:val="22"/>
        </w:rPr>
        <w:t>XP</w:t>
      </w:r>
    </w:p>
    <w:p w:rsidR="001F5191" w:rsidRPr="00710A66" w:rsidP="001F5191">
      <w:pPr>
        <w:pStyle w:val="NormalWeb"/>
        <w:shd w:val="clear" w:color="auto" w:fill="FFFFFF"/>
        <w:spacing w:before="0" w:after="0" w:line="360" w:lineRule="auto"/>
        <w:rPr>
          <w:rFonts w:ascii="Cambria" w:hAnsi="Cambria"/>
          <w:sz w:val="22"/>
          <w:szCs w:val="22"/>
        </w:rPr>
      </w:pPr>
      <w:r>
        <w:rPr>
          <w:rFonts w:ascii="Cambria" w:hAnsi="Cambria"/>
          <w:b/>
          <w:sz w:val="24"/>
          <w:szCs w:val="24"/>
        </w:rPr>
        <w:t>PROJECT</w:t>
      </w:r>
      <w:r w:rsidRPr="0092210D">
        <w:rPr>
          <w:rFonts w:ascii="Cambria" w:hAnsi="Cambria"/>
          <w:b/>
          <w:sz w:val="24"/>
          <w:szCs w:val="24"/>
        </w:rPr>
        <w:t xml:space="preserve"> DESCRIPTION </w:t>
      </w:r>
      <w:r w:rsidRPr="0092210D">
        <w:rPr>
          <w:rFonts w:ascii="Cambria" w:hAnsi="Cambria"/>
          <w:b/>
          <w:color w:val="000000"/>
          <w:sz w:val="24"/>
          <w:szCs w:val="24"/>
        </w:rPr>
        <w:t>:</w:t>
      </w:r>
    </w:p>
    <w:p w:rsidR="001F5191" w:rsidRPr="005B59E3" w:rsidP="008C1D5E">
      <w:pPr>
        <w:pStyle w:val="NormalWeb"/>
        <w:shd w:val="clear" w:color="auto" w:fill="FFFFFF"/>
        <w:spacing w:before="0" w:after="150"/>
        <w:ind w:right="-288" w:firstLine="708"/>
        <w:jc w:val="both"/>
        <w:rPr>
          <w:rFonts w:ascii="Cambria" w:hAnsi="Cambria"/>
          <w:color w:val="000000"/>
          <w:sz w:val="24"/>
          <w:szCs w:val="24"/>
        </w:rPr>
      </w:pPr>
      <w:r w:rsidRPr="00A56111">
        <w:rPr>
          <w:rFonts w:ascii="Cambria" w:hAnsi="Cambria"/>
          <w:color w:val="000000"/>
          <w:sz w:val="24"/>
          <w:szCs w:val="24"/>
        </w:rPr>
        <w:t>Corporate Actions software solutions deliver a streamlined, automated approach to complete, timely and accurate event processing. Its rules-based approach enables the detailed calculation of entitlements.</w:t>
      </w:r>
      <w:r w:rsidR="005B59E3">
        <w:rPr>
          <w:rFonts w:ascii="Cambria" w:hAnsi="Cambria"/>
          <w:color w:val="000000"/>
          <w:sz w:val="24"/>
          <w:szCs w:val="24"/>
        </w:rPr>
        <w:t xml:space="preserve"> </w:t>
      </w:r>
      <w:r w:rsidRPr="005B59E3">
        <w:rPr>
          <w:rFonts w:ascii="Cambria" w:hAnsi="Cambria"/>
          <w:color w:val="000000"/>
          <w:sz w:val="24"/>
          <w:szCs w:val="24"/>
        </w:rPr>
        <w:t>Replacing manually intensive corporate actions processing with automated exception based workflows provides enhanced risk management and control of back office costs. Corporate actions can be highly complex and as volumes continue to rise, manually based processes represent a greater risk to the</w:t>
      </w:r>
      <w:r w:rsidR="00A62A26">
        <w:rPr>
          <w:rFonts w:ascii="Cambria" w:hAnsi="Cambria"/>
          <w:color w:val="000000"/>
          <w:sz w:val="24"/>
          <w:szCs w:val="24"/>
        </w:rPr>
        <w:t xml:space="preserve"> </w:t>
      </w:r>
      <w:r w:rsidRPr="005B59E3">
        <w:rPr>
          <w:rFonts w:ascii="Cambria" w:hAnsi="Cambria"/>
          <w:color w:val="000000"/>
          <w:sz w:val="24"/>
          <w:szCs w:val="24"/>
        </w:rPr>
        <w:t>institution.</w:t>
      </w:r>
    </w:p>
    <w:p w:rsidR="00CA67EE" w:rsidRPr="00CA67EE" w:rsidP="00CA67EE">
      <w:pPr>
        <w:rPr>
          <w:rFonts w:ascii="Cambria" w:hAnsi="Cambria"/>
          <w:b/>
          <w:sz w:val="16"/>
          <w:szCs w:val="16"/>
        </w:rPr>
      </w:pPr>
    </w:p>
    <w:p w:rsidR="00EA7987" w:rsidP="00EA7987">
      <w:pPr>
        <w:spacing w:line="360" w:lineRule="auto"/>
        <w:rPr>
          <w:rFonts w:ascii="Verdana" w:hAnsi="Verdana"/>
          <w:color w:val="000000"/>
          <w:sz w:val="19"/>
        </w:rPr>
      </w:pPr>
      <w:r>
        <w:rPr>
          <w:rFonts w:ascii="Cambria" w:hAnsi="Cambria"/>
          <w:b/>
        </w:rPr>
        <w:t>#</w:t>
      </w:r>
      <w:r w:rsidR="00A56111">
        <w:rPr>
          <w:rFonts w:ascii="Cambria" w:hAnsi="Cambria"/>
          <w:b/>
        </w:rPr>
        <w:t>3</w:t>
      </w:r>
      <w:r w:rsidR="0071712A">
        <w:rPr>
          <w:rFonts w:ascii="Cambria" w:hAnsi="Cambria"/>
          <w:b/>
        </w:rPr>
        <w:t>.  PROJECT</w:t>
      </w:r>
      <w:r>
        <w:rPr>
          <w:rFonts w:ascii="Cambria" w:hAnsi="Cambria"/>
          <w:b/>
        </w:rPr>
        <w:t> PROFILE  :</w:t>
      </w:r>
      <w:r>
        <w:rPr>
          <w:rFonts w:ascii="Verdana" w:hAnsi="Verdana"/>
          <w:color w:val="000000"/>
          <w:sz w:val="19"/>
        </w:rPr>
        <w:t> </w:t>
      </w:r>
    </w:p>
    <w:p w:rsidR="00EA7987" w:rsidP="00430EEB">
      <w:pPr>
        <w:pStyle w:val="NormalWeb"/>
        <w:shd w:val="clear" w:color="auto" w:fill="FFFFFF"/>
        <w:spacing w:before="0" w:after="0" w:line="276" w:lineRule="auto"/>
        <w:rPr>
          <w:rFonts w:ascii="Cambria" w:hAnsi="Cambria"/>
        </w:rPr>
      </w:pPr>
      <w:r>
        <w:rPr>
          <w:rFonts w:ascii="Cambria" w:hAnsi="Cambria"/>
        </w:rPr>
        <w:t>ORGANIZATION</w:t>
      </w:r>
      <w:r>
        <w:rPr>
          <w:rFonts w:ascii="Cambria" w:hAnsi="Cambria"/>
        </w:rPr>
        <w:tab/>
      </w:r>
      <w:r>
        <w:rPr>
          <w:rFonts w:ascii="Cambria" w:hAnsi="Cambria"/>
        </w:rPr>
        <w:tab/>
      </w:r>
      <w:r>
        <w:rPr>
          <w:rFonts w:ascii="Cambria" w:hAnsi="Cambria"/>
        </w:rPr>
        <w:tab/>
        <w:t xml:space="preserve">:  </w:t>
      </w:r>
      <w:r>
        <w:rPr>
          <w:rFonts w:ascii="Cambria" w:hAnsi="Cambria"/>
        </w:rPr>
        <w:tab/>
      </w:r>
      <w:r w:rsidR="00BC2B9D">
        <w:rPr>
          <w:rFonts w:ascii="Cambria" w:hAnsi="Cambria"/>
          <w:sz w:val="22"/>
          <w:szCs w:val="22"/>
        </w:rPr>
        <w:t>Wipro</w:t>
      </w:r>
      <w:r w:rsidRPr="00F36E77">
        <w:rPr>
          <w:rFonts w:ascii="Cambria" w:hAnsi="Cambria"/>
          <w:sz w:val="22"/>
          <w:szCs w:val="22"/>
        </w:rPr>
        <w:t xml:space="preserve"> Technology</w:t>
      </w:r>
    </w:p>
    <w:p w:rsidR="00EA7987" w:rsidRPr="00B94343" w:rsidP="00430EEB">
      <w:pPr>
        <w:pStyle w:val="NormalWeb"/>
        <w:shd w:val="clear" w:color="auto" w:fill="FFFFFF"/>
        <w:spacing w:before="0" w:after="0" w:line="276" w:lineRule="auto"/>
        <w:rPr>
          <w:rFonts w:ascii="Cambria" w:hAnsi="Cambria"/>
          <w:sz w:val="16"/>
          <w:szCs w:val="16"/>
        </w:rPr>
      </w:pPr>
      <w:r>
        <w:rPr>
          <w:rFonts w:ascii="Cambria" w:hAnsi="Cambria"/>
        </w:rPr>
        <w:t>ROLE</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006860DB">
        <w:rPr>
          <w:rFonts w:ascii="Cambria" w:hAnsi="Cambria"/>
          <w:sz w:val="22"/>
          <w:szCs w:val="22"/>
        </w:rPr>
        <w:t>I am the only developer to involve the Code development</w:t>
      </w:r>
      <w:r w:rsidRPr="00427952" w:rsidR="00BC2B9D">
        <w:rPr>
          <w:rFonts w:ascii="Cambria" w:hAnsi="Cambria"/>
          <w:sz w:val="22"/>
          <w:szCs w:val="22"/>
        </w:rPr>
        <w:t>.</w:t>
      </w:r>
    </w:p>
    <w:p w:rsidR="00EA7987" w:rsidP="00430EEB">
      <w:pPr>
        <w:pStyle w:val="NormalWeb"/>
        <w:shd w:val="clear" w:color="auto" w:fill="FFFFFF"/>
        <w:spacing w:before="0" w:after="0" w:line="276" w:lineRule="auto"/>
        <w:rPr>
          <w:rFonts w:ascii="Cambria" w:hAnsi="Cambria"/>
        </w:rPr>
      </w:pPr>
      <w:r>
        <w:rPr>
          <w:rFonts w:ascii="Cambria" w:hAnsi="Cambria"/>
        </w:rPr>
        <w:t>PROJECT TITLE</w:t>
      </w:r>
      <w:r>
        <w:rPr>
          <w:rFonts w:ascii="Cambria" w:hAnsi="Cambria"/>
        </w:rPr>
        <w:tab/>
      </w:r>
      <w:r>
        <w:rPr>
          <w:rFonts w:ascii="Cambria" w:hAnsi="Cambria"/>
        </w:rPr>
        <w:tab/>
      </w:r>
      <w:r>
        <w:rPr>
          <w:rFonts w:ascii="Cambria" w:hAnsi="Cambria"/>
        </w:rPr>
        <w:tab/>
        <w:t xml:space="preserve">: </w:t>
      </w:r>
      <w:r>
        <w:rPr>
          <w:rFonts w:ascii="Cambria" w:hAnsi="Cambria"/>
        </w:rPr>
        <w:tab/>
      </w:r>
      <w:r w:rsidR="00433D7D">
        <w:rPr>
          <w:rFonts w:ascii="Cambria" w:hAnsi="Cambria"/>
        </w:rPr>
        <w:t>LBG-</w:t>
      </w:r>
      <w:r w:rsidR="00705BCA">
        <w:rPr>
          <w:rFonts w:ascii="Cambria" w:hAnsi="Cambria"/>
          <w:sz w:val="22"/>
          <w:szCs w:val="22"/>
        </w:rPr>
        <w:t>Online Card Payment</w:t>
      </w:r>
    </w:p>
    <w:p w:rsidR="00EA7987" w:rsidP="00430EEB">
      <w:pPr>
        <w:pStyle w:val="NormalWeb"/>
        <w:shd w:val="clear" w:color="auto" w:fill="FFFFFF"/>
        <w:spacing w:before="0" w:after="0" w:line="276" w:lineRule="auto"/>
        <w:rPr>
          <w:rFonts w:ascii="Cambria" w:hAnsi="Cambria"/>
        </w:rPr>
      </w:pPr>
      <w:r>
        <w:rPr>
          <w:rFonts w:ascii="Cambria" w:hAnsi="Cambria"/>
        </w:rPr>
        <w:t>TEAM SIZE</w:t>
      </w:r>
      <w:r w:rsidR="00C76D5D">
        <w:rPr>
          <w:rFonts w:ascii="Cambria" w:hAnsi="Cambria"/>
        </w:rPr>
        <w:t>/</w:t>
      </w:r>
      <w:r w:rsidRPr="00C76D5D" w:rsidR="00C76D5D">
        <w:rPr>
          <w:rFonts w:ascii="Cambria" w:hAnsi="Cambria"/>
        </w:rPr>
        <w:t xml:space="preserve"> </w:t>
      </w:r>
      <w:r w:rsidR="00C76D5D">
        <w:rPr>
          <w:rFonts w:ascii="Cambria" w:hAnsi="Cambria"/>
        </w:rPr>
        <w:t>DURATION</w:t>
      </w:r>
      <w:r>
        <w:rPr>
          <w:rFonts w:ascii="Cambria" w:hAnsi="Cambria"/>
        </w:rPr>
        <w:tab/>
      </w:r>
      <w:r>
        <w:rPr>
          <w:rFonts w:ascii="Cambria" w:hAnsi="Cambria"/>
        </w:rPr>
        <w:tab/>
        <w:t>:</w:t>
      </w:r>
      <w:r>
        <w:rPr>
          <w:rFonts w:ascii="Cambria" w:hAnsi="Cambria"/>
        </w:rPr>
        <w:tab/>
      </w:r>
      <w:r w:rsidRPr="00F36E77">
        <w:rPr>
          <w:rFonts w:ascii="Cambria" w:hAnsi="Cambria"/>
          <w:sz w:val="22"/>
          <w:szCs w:val="22"/>
        </w:rPr>
        <w:t>3</w:t>
      </w:r>
      <w:r w:rsidR="00C76D5D">
        <w:rPr>
          <w:rFonts w:ascii="Cambria" w:hAnsi="Cambria"/>
          <w:sz w:val="22"/>
          <w:szCs w:val="22"/>
        </w:rPr>
        <w:t>/</w:t>
      </w:r>
      <w:r w:rsidRPr="00C76D5D" w:rsidR="00C76D5D">
        <w:rPr>
          <w:rFonts w:ascii="Cambria" w:hAnsi="Cambria"/>
          <w:sz w:val="22"/>
          <w:szCs w:val="22"/>
        </w:rPr>
        <w:t xml:space="preserve"> </w:t>
      </w:r>
      <w:r w:rsidR="00C76D5D">
        <w:rPr>
          <w:rFonts w:ascii="Cambria" w:hAnsi="Cambria"/>
          <w:sz w:val="22"/>
          <w:szCs w:val="22"/>
        </w:rPr>
        <w:t>Sep</w:t>
      </w:r>
      <w:r w:rsidRPr="00F36E77" w:rsidR="00C76D5D">
        <w:rPr>
          <w:rFonts w:ascii="Cambria" w:hAnsi="Cambria"/>
          <w:sz w:val="22"/>
          <w:szCs w:val="22"/>
        </w:rPr>
        <w:t xml:space="preserve"> 2015 to </w:t>
      </w:r>
      <w:r w:rsidR="00C76D5D">
        <w:rPr>
          <w:rFonts w:ascii="Cambria" w:hAnsi="Cambria"/>
          <w:sz w:val="22"/>
          <w:szCs w:val="22"/>
        </w:rPr>
        <w:t>April 2016</w:t>
      </w:r>
    </w:p>
    <w:p w:rsidR="00EA7987" w:rsidP="00430EEB">
      <w:pPr>
        <w:pStyle w:val="NormalWeb"/>
        <w:shd w:val="clear" w:color="auto" w:fill="FFFFFF"/>
        <w:spacing w:before="0" w:after="0" w:line="276" w:lineRule="auto"/>
        <w:rPr>
          <w:rFonts w:ascii="Cambria" w:hAnsi="Cambria" w:cs="Calibri"/>
        </w:rPr>
      </w:pPr>
      <w:r>
        <w:rPr>
          <w:rFonts w:ascii="Cambria" w:hAnsi="Cambria" w:cs="Calibri"/>
        </w:rPr>
        <w:t>ENVIRONMENT</w:t>
      </w:r>
      <w:r>
        <w:rPr>
          <w:rFonts w:ascii="Cambria" w:hAnsi="Cambria" w:cs="Calibri"/>
        </w:rPr>
        <w:tab/>
      </w:r>
      <w:r>
        <w:rPr>
          <w:rFonts w:ascii="Cambria" w:hAnsi="Cambria" w:cs="Calibri"/>
        </w:rPr>
        <w:tab/>
      </w:r>
      <w:r>
        <w:rPr>
          <w:rFonts w:ascii="Cambria" w:hAnsi="Cambria" w:cs="Calibri"/>
        </w:rPr>
        <w:tab/>
        <w:t xml:space="preserve">: </w:t>
      </w:r>
      <w:r>
        <w:rPr>
          <w:rFonts w:ascii="Cambria" w:hAnsi="Cambria" w:cs="Calibri"/>
        </w:rPr>
        <w:tab/>
      </w:r>
      <w:r w:rsidRPr="00F36E77">
        <w:rPr>
          <w:rFonts w:ascii="Cambria" w:hAnsi="Cambria" w:cs="Calibri"/>
          <w:sz w:val="22"/>
          <w:szCs w:val="22"/>
        </w:rPr>
        <w:t>WPF with MVVM</w:t>
      </w:r>
      <w:r w:rsidR="00105E85">
        <w:rPr>
          <w:rFonts w:ascii="Cambria" w:hAnsi="Cambria" w:cs="Calibri"/>
          <w:sz w:val="22"/>
          <w:szCs w:val="22"/>
        </w:rPr>
        <w:t>.</w:t>
      </w:r>
    </w:p>
    <w:p w:rsidR="00EA7987" w:rsidP="00430EEB">
      <w:pPr>
        <w:pStyle w:val="NormalWeb"/>
        <w:shd w:val="clear" w:color="auto" w:fill="FFFFFF"/>
        <w:spacing w:before="0" w:after="0" w:line="276" w:lineRule="auto"/>
        <w:rPr>
          <w:rFonts w:ascii="Cambria" w:hAnsi="Cambria" w:cs="Calibri"/>
          <w:sz w:val="22"/>
          <w:szCs w:val="22"/>
        </w:rPr>
      </w:pPr>
      <w:r>
        <w:rPr>
          <w:rFonts w:ascii="Cambria" w:hAnsi="Cambria" w:cs="Calibri"/>
        </w:rPr>
        <w:t xml:space="preserve">LANGUAGES </w:t>
      </w:r>
      <w:r>
        <w:rPr>
          <w:rFonts w:ascii="Cambria" w:hAnsi="Cambria" w:cs="Calibri"/>
        </w:rPr>
        <w:tab/>
      </w:r>
      <w:r>
        <w:rPr>
          <w:rFonts w:ascii="Cambria" w:hAnsi="Cambria" w:cs="Calibri"/>
        </w:rPr>
        <w:tab/>
      </w:r>
      <w:r>
        <w:rPr>
          <w:rFonts w:ascii="Cambria" w:hAnsi="Cambria" w:cs="Calibri"/>
        </w:rPr>
        <w:tab/>
        <w:t>: </w:t>
      </w:r>
      <w:r>
        <w:rPr>
          <w:rFonts w:ascii="Cambria" w:hAnsi="Cambria" w:cs="Calibri"/>
        </w:rPr>
        <w:tab/>
      </w:r>
      <w:r w:rsidRPr="00F36E77">
        <w:rPr>
          <w:rFonts w:ascii="Cambria" w:hAnsi="Cambria" w:cs="Calibri"/>
          <w:sz w:val="22"/>
          <w:szCs w:val="22"/>
        </w:rPr>
        <w:t>C#</w:t>
      </w:r>
      <w:r w:rsidR="00806750">
        <w:rPr>
          <w:rFonts w:ascii="Cambria" w:hAnsi="Cambria" w:cs="Calibri"/>
          <w:sz w:val="22"/>
          <w:szCs w:val="22"/>
        </w:rPr>
        <w:t>.</w:t>
      </w:r>
    </w:p>
    <w:p w:rsidR="000F147E" w:rsidRPr="00F36E77" w:rsidP="00430EEB">
      <w:pPr>
        <w:pStyle w:val="NormalWeb"/>
        <w:shd w:val="clear" w:color="auto" w:fill="FFFFFF"/>
        <w:spacing w:before="0" w:after="0" w:line="276" w:lineRule="auto"/>
        <w:rPr>
          <w:rFonts w:ascii="Cambria" w:hAnsi="Cambria" w:cs="Calibri"/>
          <w:sz w:val="22"/>
          <w:szCs w:val="22"/>
        </w:rPr>
      </w:pPr>
      <w:r>
        <w:rPr>
          <w:rFonts w:ascii="Cambria" w:hAnsi="Cambria"/>
          <w:sz w:val="22"/>
          <w:szCs w:val="22"/>
        </w:rPr>
        <w:t>SOA</w:t>
      </w:r>
      <w:r w:rsidR="008C1D5E">
        <w:rPr>
          <w:rFonts w:ascii="Cambria" w:hAnsi="Cambria"/>
          <w:sz w:val="22"/>
          <w:szCs w:val="22"/>
        </w:rPr>
        <w:t>/</w:t>
      </w:r>
      <w:r w:rsidRPr="008C1D5E" w:rsidR="008C1D5E">
        <w:rPr>
          <w:rFonts w:ascii="Cambria" w:hAnsi="Cambria" w:cs="Calibri"/>
          <w:sz w:val="22"/>
          <w:szCs w:val="22"/>
        </w:rPr>
        <w:t xml:space="preserve"> </w:t>
      </w:r>
      <w:r w:rsidR="008C1D5E">
        <w:rPr>
          <w:rFonts w:ascii="Cambria" w:hAnsi="Cambria" w:cs="Calibri"/>
          <w:sz w:val="22"/>
          <w:szCs w:val="22"/>
        </w:rPr>
        <w:t>ORM</w:t>
      </w:r>
      <w:r>
        <w:rPr>
          <w:rFonts w:ascii="Cambria" w:hAnsi="Cambria"/>
          <w:sz w:val="22"/>
          <w:szCs w:val="22"/>
        </w:rPr>
        <w:tab/>
      </w:r>
      <w:r>
        <w:rPr>
          <w:rFonts w:ascii="Cambria" w:hAnsi="Cambria"/>
          <w:sz w:val="22"/>
          <w:szCs w:val="22"/>
        </w:rPr>
        <w:tab/>
      </w:r>
      <w:r>
        <w:rPr>
          <w:rFonts w:ascii="Cambria" w:hAnsi="Cambria"/>
          <w:sz w:val="22"/>
          <w:szCs w:val="22"/>
        </w:rPr>
        <w:tab/>
        <w:t>:</w:t>
      </w:r>
      <w:r>
        <w:rPr>
          <w:rFonts w:ascii="Cambria" w:hAnsi="Cambria"/>
          <w:sz w:val="22"/>
          <w:szCs w:val="22"/>
        </w:rPr>
        <w:tab/>
        <w:t>WCF</w:t>
      </w:r>
      <w:r w:rsidR="008C1D5E">
        <w:rPr>
          <w:rFonts w:ascii="Cambria" w:hAnsi="Cambria"/>
          <w:sz w:val="22"/>
          <w:szCs w:val="22"/>
        </w:rPr>
        <w:t>/</w:t>
      </w:r>
      <w:r w:rsidRPr="008C1D5E" w:rsidR="008C1D5E">
        <w:rPr>
          <w:rFonts w:ascii="Cambria" w:hAnsi="Cambria" w:cs="Calibri"/>
          <w:sz w:val="22"/>
          <w:szCs w:val="22"/>
        </w:rPr>
        <w:t xml:space="preserve"> </w:t>
      </w:r>
      <w:r w:rsidR="008C1D5E">
        <w:rPr>
          <w:rFonts w:ascii="Cambria" w:hAnsi="Cambria" w:cs="Calibri"/>
          <w:sz w:val="22"/>
          <w:szCs w:val="22"/>
        </w:rPr>
        <w:t>Entity Framework</w:t>
      </w:r>
      <w:r>
        <w:rPr>
          <w:rFonts w:ascii="Cambria" w:hAnsi="Cambria"/>
          <w:sz w:val="22"/>
          <w:szCs w:val="22"/>
        </w:rPr>
        <w:t>.</w:t>
      </w:r>
      <w:r>
        <w:rPr>
          <w:rFonts w:ascii="Cambria" w:hAnsi="Cambria"/>
          <w:sz w:val="22"/>
          <w:szCs w:val="22"/>
        </w:rPr>
        <w:tab/>
      </w:r>
    </w:p>
    <w:p w:rsidR="00EA7987" w:rsidRPr="00F36E77" w:rsidP="00430EEB">
      <w:pPr>
        <w:pStyle w:val="NormalWeb"/>
        <w:shd w:val="clear" w:color="auto" w:fill="FFFFFF"/>
        <w:spacing w:before="0" w:after="0" w:line="276" w:lineRule="auto"/>
        <w:rPr>
          <w:rFonts w:ascii="Cambria" w:hAnsi="Cambria"/>
          <w:sz w:val="22"/>
          <w:szCs w:val="22"/>
        </w:rPr>
      </w:pPr>
      <w:r>
        <w:rPr>
          <w:rFonts w:ascii="Cambria" w:hAnsi="Cambria" w:cs="Calibri"/>
        </w:rPr>
        <w:t>DATABASE</w:t>
      </w:r>
      <w:r>
        <w:rPr>
          <w:rFonts w:ascii="Cambria" w:hAnsi="Cambria"/>
        </w:rPr>
        <w:t xml:space="preserve"> </w:t>
      </w:r>
      <w:r>
        <w:rPr>
          <w:rFonts w:ascii="Cambria" w:hAnsi="Cambria"/>
        </w:rPr>
        <w:tab/>
      </w:r>
      <w:r>
        <w:rPr>
          <w:rFonts w:ascii="Cambria" w:hAnsi="Cambria"/>
        </w:rPr>
        <w:tab/>
      </w:r>
      <w:r>
        <w:rPr>
          <w:rFonts w:ascii="Cambria" w:hAnsi="Cambria"/>
        </w:rPr>
        <w:tab/>
        <w:t>: </w:t>
      </w:r>
      <w:r>
        <w:rPr>
          <w:rFonts w:ascii="Cambria" w:hAnsi="Cambria"/>
        </w:rPr>
        <w:tab/>
      </w:r>
      <w:r w:rsidRPr="00F36E77">
        <w:rPr>
          <w:rFonts w:ascii="Cambria" w:hAnsi="Cambria"/>
          <w:sz w:val="22"/>
          <w:szCs w:val="22"/>
        </w:rPr>
        <w:t>SQL Server 2008 and Stored Procedure.</w:t>
      </w:r>
    </w:p>
    <w:p w:rsidR="00EA7987" w:rsidP="00430EEB">
      <w:pPr>
        <w:pStyle w:val="NormalWeb"/>
        <w:shd w:val="clear" w:color="auto" w:fill="FFFFFF"/>
        <w:spacing w:before="0" w:after="0" w:line="276" w:lineRule="auto"/>
        <w:rPr>
          <w:rFonts w:ascii="Cambria" w:hAnsi="Cambria"/>
          <w:sz w:val="22"/>
          <w:szCs w:val="22"/>
        </w:rPr>
      </w:pPr>
      <w:r>
        <w:rPr>
          <w:rFonts w:ascii="Cambria" w:hAnsi="Cambria"/>
        </w:rPr>
        <w:t xml:space="preserve">TOOLS </w:t>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ab/>
      </w:r>
      <w:r w:rsidRPr="00F36E77">
        <w:rPr>
          <w:rFonts w:ascii="Cambria" w:hAnsi="Cambria"/>
          <w:sz w:val="22"/>
          <w:szCs w:val="22"/>
        </w:rPr>
        <w:t>M</w:t>
      </w:r>
      <w:r w:rsidR="0063234F">
        <w:rPr>
          <w:rFonts w:ascii="Cambria" w:hAnsi="Cambria"/>
          <w:sz w:val="22"/>
          <w:szCs w:val="22"/>
        </w:rPr>
        <w:t>icrosoft Visual Studio .NET 2010</w:t>
      </w:r>
    </w:p>
    <w:p w:rsidR="00EA7987" w:rsidP="00430EEB">
      <w:pPr>
        <w:pStyle w:val="NormalWeb"/>
        <w:shd w:val="clear" w:color="auto" w:fill="FFFFFF"/>
        <w:spacing w:before="0" w:after="0" w:line="276" w:lineRule="auto"/>
        <w:rPr>
          <w:rFonts w:ascii="Cambria" w:hAnsi="Cambria"/>
        </w:rPr>
      </w:pPr>
      <w:r w:rsidRPr="00070C0D">
        <w:rPr>
          <w:rFonts w:ascii="Cambria" w:hAnsi="Cambria"/>
        </w:rPr>
        <w:t>THIRD</w:t>
      </w:r>
      <w:r>
        <w:rPr>
          <w:rFonts w:ascii="Cambria" w:hAnsi="Cambria"/>
          <w:sz w:val="22"/>
          <w:szCs w:val="22"/>
        </w:rPr>
        <w:t xml:space="preserve"> </w:t>
      </w:r>
      <w:r w:rsidRPr="00070C0D">
        <w:rPr>
          <w:rFonts w:ascii="Cambria" w:hAnsi="Cambria"/>
        </w:rPr>
        <w:t>PARTY</w:t>
      </w:r>
      <w:r>
        <w:rPr>
          <w:rFonts w:ascii="Cambria" w:hAnsi="Cambria"/>
          <w:sz w:val="22"/>
          <w:szCs w:val="22"/>
        </w:rPr>
        <w:t xml:space="preserve"> </w:t>
      </w:r>
      <w:r w:rsidRPr="00070C0D">
        <w:rPr>
          <w:rFonts w:ascii="Cambria" w:hAnsi="Cambria"/>
        </w:rPr>
        <w:t>CONTROLS</w:t>
      </w:r>
      <w:r>
        <w:rPr>
          <w:rFonts w:ascii="Cambria" w:hAnsi="Cambria"/>
          <w:sz w:val="22"/>
          <w:szCs w:val="22"/>
        </w:rPr>
        <w:tab/>
        <w:t xml:space="preserve">: </w:t>
      </w:r>
      <w:r>
        <w:rPr>
          <w:rFonts w:ascii="Cambria" w:hAnsi="Cambria"/>
          <w:sz w:val="22"/>
          <w:szCs w:val="22"/>
        </w:rPr>
        <w:tab/>
      </w:r>
      <w:r w:rsidR="00EA7879">
        <w:rPr>
          <w:rFonts w:ascii="Cambria" w:hAnsi="Cambria"/>
          <w:sz w:val="22"/>
          <w:szCs w:val="22"/>
        </w:rPr>
        <w:t>Telerik</w:t>
      </w:r>
      <w:r>
        <w:rPr>
          <w:rFonts w:ascii="Cambria" w:hAnsi="Cambria"/>
          <w:sz w:val="22"/>
          <w:szCs w:val="22"/>
        </w:rPr>
        <w:t xml:space="preserve"> Control.</w:t>
      </w:r>
    </w:p>
    <w:p w:rsidR="00EA7987" w:rsidP="00430EEB">
      <w:pPr>
        <w:pStyle w:val="NormalWeb"/>
        <w:shd w:val="clear" w:color="auto" w:fill="FFFFFF"/>
        <w:spacing w:before="0" w:after="0" w:line="276" w:lineRule="auto"/>
        <w:rPr>
          <w:rFonts w:ascii="Cambria" w:hAnsi="Cambria"/>
        </w:rPr>
      </w:pPr>
      <w:r>
        <w:rPr>
          <w:rFonts w:ascii="Cambria" w:hAnsi="Cambria"/>
        </w:rPr>
        <w:t>FRAMEWORK</w:t>
      </w:r>
      <w:r>
        <w:rPr>
          <w:rFonts w:ascii="Cambria" w:hAnsi="Cambria"/>
        </w:rPr>
        <w:tab/>
      </w:r>
      <w:r>
        <w:rPr>
          <w:rFonts w:ascii="Cambria" w:hAnsi="Cambria"/>
        </w:rPr>
        <w:tab/>
      </w:r>
      <w:r>
        <w:rPr>
          <w:rFonts w:ascii="Cambria" w:hAnsi="Cambria"/>
        </w:rPr>
        <w:tab/>
      </w:r>
      <w:r>
        <w:rPr>
          <w:rFonts w:ascii="Cambria" w:hAnsi="Cambria"/>
          <w:b/>
        </w:rPr>
        <w:t>:</w:t>
      </w:r>
      <w:r>
        <w:rPr>
          <w:rFonts w:ascii="Cambria" w:hAnsi="Cambria"/>
          <w:b/>
        </w:rPr>
        <w:tab/>
      </w:r>
      <w:r w:rsidR="00EA7879">
        <w:rPr>
          <w:rFonts w:ascii="Cambria" w:hAnsi="Cambria"/>
          <w:sz w:val="22"/>
          <w:szCs w:val="22"/>
        </w:rPr>
        <w:t xml:space="preserve"> .NET Framework </w:t>
      </w:r>
      <w:r w:rsidRPr="00F36E77">
        <w:rPr>
          <w:rFonts w:ascii="Cambria" w:hAnsi="Cambria"/>
          <w:sz w:val="22"/>
          <w:szCs w:val="22"/>
        </w:rPr>
        <w:t>4.</w:t>
      </w:r>
      <w:r w:rsidR="00EA7879">
        <w:rPr>
          <w:rFonts w:ascii="Cambria" w:hAnsi="Cambria"/>
          <w:sz w:val="22"/>
          <w:szCs w:val="22"/>
        </w:rPr>
        <w:t>0</w:t>
      </w:r>
      <w:r>
        <w:rPr>
          <w:rFonts w:ascii="Cambria" w:hAnsi="Cambria"/>
        </w:rPr>
        <w:t xml:space="preserve"> </w:t>
      </w:r>
    </w:p>
    <w:p w:rsidR="00710A66" w:rsidP="00430EEB">
      <w:pPr>
        <w:pStyle w:val="NormalWeb"/>
        <w:shd w:val="clear" w:color="auto" w:fill="FFFFFF"/>
        <w:spacing w:before="0" w:after="0" w:line="276" w:lineRule="auto"/>
        <w:rPr>
          <w:rFonts w:ascii="Cambria" w:hAnsi="Cambria"/>
          <w:sz w:val="22"/>
          <w:szCs w:val="22"/>
        </w:rPr>
      </w:pPr>
      <w:r>
        <w:rPr>
          <w:rFonts w:ascii="Cambria" w:hAnsi="Cambria"/>
        </w:rPr>
        <w:t>O/S</w:t>
      </w:r>
      <w:r>
        <w:rPr>
          <w:rFonts w:ascii="Cambria" w:hAnsi="Cambria"/>
        </w:rPr>
        <w:tab/>
      </w:r>
      <w:r>
        <w:rPr>
          <w:rFonts w:ascii="Cambria" w:hAnsi="Cambria"/>
        </w:rPr>
        <w:tab/>
      </w:r>
      <w:r>
        <w:rPr>
          <w:rFonts w:ascii="Cambria" w:hAnsi="Cambria"/>
        </w:rPr>
        <w:tab/>
      </w:r>
      <w:r>
        <w:rPr>
          <w:rFonts w:ascii="Cambria" w:hAnsi="Cambria"/>
        </w:rPr>
        <w:tab/>
        <w:t>:  </w:t>
      </w:r>
      <w:r>
        <w:rPr>
          <w:rFonts w:ascii="Cambria" w:hAnsi="Cambria"/>
        </w:rPr>
        <w:tab/>
      </w:r>
      <w:r w:rsidR="00433D7D">
        <w:rPr>
          <w:rFonts w:ascii="Cambria" w:hAnsi="Cambria"/>
          <w:sz w:val="22"/>
          <w:szCs w:val="22"/>
        </w:rPr>
        <w:t>Windows  XP</w:t>
      </w:r>
    </w:p>
    <w:p w:rsidR="00EA7987" w:rsidRPr="00710A66" w:rsidP="00EA7987">
      <w:pPr>
        <w:pStyle w:val="NormalWeb"/>
        <w:shd w:val="clear" w:color="auto" w:fill="FFFFFF"/>
        <w:spacing w:before="0" w:after="0" w:line="360" w:lineRule="auto"/>
        <w:rPr>
          <w:rFonts w:ascii="Cambria" w:hAnsi="Cambria"/>
          <w:sz w:val="22"/>
          <w:szCs w:val="22"/>
        </w:rPr>
      </w:pPr>
      <w:r>
        <w:rPr>
          <w:rFonts w:ascii="Cambria" w:hAnsi="Cambria"/>
          <w:b/>
          <w:sz w:val="24"/>
          <w:szCs w:val="24"/>
        </w:rPr>
        <w:t>PROJECT</w:t>
      </w:r>
      <w:r w:rsidRPr="0092210D">
        <w:rPr>
          <w:rFonts w:ascii="Cambria" w:hAnsi="Cambria"/>
          <w:b/>
          <w:sz w:val="24"/>
          <w:szCs w:val="24"/>
        </w:rPr>
        <w:t xml:space="preserve"> DESCRIPTION </w:t>
      </w:r>
      <w:r w:rsidRPr="0092210D">
        <w:rPr>
          <w:rFonts w:ascii="Cambria" w:hAnsi="Cambria"/>
          <w:b/>
          <w:color w:val="000000"/>
          <w:sz w:val="24"/>
          <w:szCs w:val="24"/>
        </w:rPr>
        <w:t>:</w:t>
      </w:r>
    </w:p>
    <w:p w:rsidR="00EA7987" w:rsidP="00C76D5D">
      <w:pPr>
        <w:spacing w:line="276" w:lineRule="auto"/>
        <w:jc w:val="both"/>
        <w:rPr>
          <w:rFonts w:ascii="Cambria" w:hAnsi="Cambria"/>
          <w:b/>
        </w:rPr>
      </w:pPr>
      <w:r w:rsidRPr="0058454C">
        <w:rPr>
          <w:rFonts w:ascii="Cambria" w:hAnsi="Cambria"/>
        </w:rPr>
        <w:tab/>
        <w:t xml:space="preserve">Online </w:t>
      </w:r>
      <w:r>
        <w:rPr>
          <w:rFonts w:ascii="Cambria" w:hAnsi="Cambria"/>
        </w:rPr>
        <w:t xml:space="preserve">Card Payment system allows customers to make payment online. </w:t>
      </w:r>
      <w:r w:rsidR="00526904">
        <w:rPr>
          <w:rFonts w:ascii="Cambria" w:hAnsi="Cambria"/>
        </w:rPr>
        <w:t xml:space="preserve">Customers login to the </w:t>
      </w:r>
      <w:r w:rsidR="00EE1BF1">
        <w:rPr>
          <w:rFonts w:ascii="Cambria" w:hAnsi="Cambria"/>
        </w:rPr>
        <w:t>account then e</w:t>
      </w:r>
      <w:r w:rsidR="008174C9">
        <w:rPr>
          <w:rFonts w:ascii="Cambria" w:hAnsi="Cambria"/>
        </w:rPr>
        <w:t xml:space="preserve">nter the card details and make </w:t>
      </w:r>
      <w:r w:rsidR="00EE1BF1">
        <w:rPr>
          <w:rFonts w:ascii="Cambria" w:hAnsi="Cambria"/>
        </w:rPr>
        <w:t xml:space="preserve">outstanding invoice </w:t>
      </w:r>
      <w:r w:rsidR="008174C9">
        <w:rPr>
          <w:rFonts w:ascii="Cambria" w:hAnsi="Cambria"/>
        </w:rPr>
        <w:t>payment online</w:t>
      </w:r>
      <w:r w:rsidR="00EE1BF1">
        <w:rPr>
          <w:rFonts w:ascii="Cambria" w:hAnsi="Cambria"/>
        </w:rPr>
        <w:t>.</w:t>
      </w:r>
      <w:r w:rsidRPr="00EE1BF1" w:rsidR="00EE1BF1">
        <w:rPr>
          <w:rFonts w:ascii="Cambria" w:hAnsi="Cambria"/>
        </w:rPr>
        <w:t xml:space="preserve"> </w:t>
      </w:r>
      <w:r w:rsidR="007A7875">
        <w:rPr>
          <w:rFonts w:ascii="Cambria" w:hAnsi="Cambria"/>
        </w:rPr>
        <w:t xml:space="preserve">Customers can view the invoices details &amp; the transaction history. </w:t>
      </w:r>
      <w:r w:rsidR="00EE1BF1">
        <w:rPr>
          <w:rFonts w:ascii="Cambria" w:hAnsi="Cambria"/>
        </w:rPr>
        <w:t>Alternatively, customers can choose to make pa</w:t>
      </w:r>
      <w:r w:rsidR="007A7875">
        <w:rPr>
          <w:rFonts w:ascii="Cambria" w:hAnsi="Cambria"/>
        </w:rPr>
        <w:t>yment by calling the C</w:t>
      </w:r>
      <w:r w:rsidR="00EE1BF1">
        <w:rPr>
          <w:rFonts w:ascii="Cambria" w:hAnsi="Cambria"/>
        </w:rPr>
        <w:t>re</w:t>
      </w:r>
      <w:r w:rsidR="007A7875">
        <w:rPr>
          <w:rFonts w:ascii="Cambria" w:hAnsi="Cambria"/>
        </w:rPr>
        <w:t>dit C</w:t>
      </w:r>
      <w:r w:rsidR="00EE1BF1">
        <w:rPr>
          <w:rFonts w:ascii="Cambria" w:hAnsi="Cambria"/>
        </w:rPr>
        <w:t>ontrollers</w:t>
      </w:r>
      <w:r w:rsidR="00C60289">
        <w:rPr>
          <w:rFonts w:ascii="Cambria" w:hAnsi="Cambria"/>
        </w:rPr>
        <w:t>(CC)</w:t>
      </w:r>
      <w:r w:rsidR="00EE1BF1">
        <w:rPr>
          <w:rFonts w:ascii="Cambria" w:hAnsi="Cambria"/>
        </w:rPr>
        <w:t xml:space="preserve"> over phone.</w:t>
      </w:r>
      <w:r w:rsidRPr="007A7875" w:rsidR="007A7875">
        <w:rPr>
          <w:rFonts w:ascii="Cambria" w:hAnsi="Cambria"/>
        </w:rPr>
        <w:t xml:space="preserve"> </w:t>
      </w:r>
      <w:r w:rsidR="00C60289">
        <w:rPr>
          <w:rFonts w:ascii="Cambria" w:hAnsi="Cambria"/>
        </w:rPr>
        <w:t xml:space="preserve">CC collect </w:t>
      </w:r>
      <w:r w:rsidR="007A7875">
        <w:rPr>
          <w:rFonts w:ascii="Cambria" w:hAnsi="Cambria"/>
        </w:rPr>
        <w:t>card details &amp; send the information through the payment gateway for collection</w:t>
      </w:r>
      <w:r w:rsidR="00904985">
        <w:rPr>
          <w:rFonts w:ascii="Cambria" w:hAnsi="Cambria"/>
        </w:rPr>
        <w:t>.</w:t>
      </w:r>
    </w:p>
    <w:p w:rsidR="00A51E62" w:rsidRPr="00A51E62" w:rsidP="00A51E62">
      <w:pPr>
        <w:spacing w:line="276" w:lineRule="auto"/>
        <w:ind w:left="1449"/>
        <w:rPr>
          <w:rFonts w:ascii="Cambria" w:hAnsi="Cambria"/>
          <w:b/>
          <w:sz w:val="16"/>
          <w:szCs w:val="16"/>
        </w:rPr>
      </w:pPr>
    </w:p>
    <w:p w:rsidR="00C00F0B" w:rsidP="00C00F0B">
      <w:pPr>
        <w:spacing w:line="276" w:lineRule="auto"/>
        <w:rPr>
          <w:rFonts w:ascii="Cambria" w:hAnsi="Cambria"/>
          <w:b/>
        </w:rPr>
      </w:pPr>
      <w:r>
        <w:rPr>
          <w:rFonts w:ascii="Cambria" w:hAnsi="Cambria"/>
          <w:b/>
        </w:rPr>
        <w:t>EDUCATIONAL QUALIFICATION :</w:t>
      </w:r>
    </w:p>
    <w:p w:rsidR="00CA67EE" w:rsidRPr="00C00F0B" w:rsidP="008661B5">
      <w:pPr>
        <w:rPr>
          <w:rFonts w:ascii="Cambria" w:hAnsi="Cambria"/>
          <w:b/>
          <w:sz w:val="16"/>
          <w:szCs w:val="16"/>
        </w:rPr>
      </w:pPr>
    </w:p>
    <w:p w:rsidR="00354905" w:rsidP="00430EEB">
      <w:pPr>
        <w:numPr>
          <w:ilvl w:val="0"/>
          <w:numId w:val="11"/>
        </w:numPr>
        <w:spacing w:line="276" w:lineRule="auto"/>
        <w:rPr>
          <w:rFonts w:ascii="Cambria" w:hAnsi="Cambria"/>
        </w:rPr>
      </w:pPr>
      <w:r>
        <w:rPr>
          <w:rFonts w:ascii="Cambria" w:hAnsi="Cambria"/>
        </w:rPr>
        <w:t>MCA from Thanthai Hans Roever College Of Arts &amp; Science (Perambalur) in 2012.</w:t>
      </w:r>
    </w:p>
    <w:p w:rsidR="00AD7418" w:rsidP="00430EEB">
      <w:pPr>
        <w:numPr>
          <w:ilvl w:val="0"/>
          <w:numId w:val="11"/>
        </w:numPr>
        <w:spacing w:line="276" w:lineRule="auto"/>
        <w:rPr>
          <w:rFonts w:ascii="Cambria" w:hAnsi="Cambria"/>
        </w:rPr>
      </w:pPr>
      <w:r>
        <w:rPr>
          <w:rFonts w:ascii="Cambria" w:hAnsi="Cambria"/>
        </w:rPr>
        <w:t>B.ED from Thanthai Hans Roever College Of Education (Perambalur) in 2010.</w:t>
      </w:r>
    </w:p>
    <w:p w:rsidR="00354905" w:rsidP="00430EEB">
      <w:pPr>
        <w:numPr>
          <w:ilvl w:val="0"/>
          <w:numId w:val="11"/>
        </w:numPr>
        <w:spacing w:line="276" w:lineRule="auto"/>
        <w:rPr>
          <w:rFonts w:ascii="Cambria" w:hAnsi="Cambria"/>
          <w:b/>
          <w:sz w:val="16"/>
        </w:rPr>
      </w:pPr>
      <w:r>
        <w:rPr>
          <w:rFonts w:ascii="Cambria" w:hAnsi="Cambria"/>
        </w:rPr>
        <w:t>BCA from Sri Saradha College For Woman(Perambalur) in 2009</w:t>
      </w:r>
      <w:r w:rsidR="00981065">
        <w:rPr>
          <w:rFonts w:ascii="Cambria" w:hAnsi="Cambria"/>
        </w:rPr>
        <w:t>.</w:t>
      </w:r>
    </w:p>
    <w:p w:rsidR="00354905">
      <w:pPr>
        <w:spacing w:line="360" w:lineRule="auto"/>
        <w:rPr>
          <w:rFonts w:ascii="Cambria" w:hAnsi="Cambria"/>
          <w:b/>
        </w:rPr>
      </w:pPr>
      <w:r>
        <w:rPr>
          <w:rFonts w:ascii="Cambria" w:hAnsi="Cambria"/>
          <w:b/>
        </w:rPr>
        <w:t>TECHNICAL SKILLS :</w:t>
      </w:r>
    </w:p>
    <w:p w:rsidR="00564EC8" w:rsidP="00BD14FF">
      <w:pPr>
        <w:numPr>
          <w:ilvl w:val="0"/>
          <w:numId w:val="21"/>
        </w:numPr>
        <w:rPr>
          <w:rFonts w:ascii="Cambria" w:hAnsi="Cambria" w:cs="Calibri"/>
          <w:color w:val="000000"/>
        </w:rPr>
      </w:pPr>
      <w:r>
        <w:rPr>
          <w:rFonts w:ascii="Cambria" w:hAnsi="Cambria" w:cs="Calibri"/>
          <w:color w:val="000000"/>
        </w:rPr>
        <w:t>Latest Technologies</w:t>
      </w:r>
      <w:r>
        <w:rPr>
          <w:rFonts w:ascii="Cambria" w:hAnsi="Cambria" w:cs="Calibri"/>
          <w:color w:val="000000"/>
        </w:rPr>
        <w:tab/>
      </w:r>
      <w:r>
        <w:rPr>
          <w:rFonts w:ascii="Cambria" w:hAnsi="Cambria" w:cs="Calibri"/>
          <w:color w:val="000000"/>
        </w:rPr>
        <w:tab/>
      </w:r>
      <w:r w:rsidR="007563BF">
        <w:rPr>
          <w:rFonts w:ascii="Cambria" w:hAnsi="Cambria" w:cs="Calibri"/>
          <w:color w:val="000000"/>
        </w:rPr>
        <w:tab/>
      </w:r>
      <w:r w:rsidR="00F61335">
        <w:rPr>
          <w:rFonts w:ascii="Cambria" w:hAnsi="Cambria" w:cs="Calibri"/>
          <w:color w:val="000000"/>
        </w:rPr>
        <w:t>:</w:t>
      </w:r>
      <w:r w:rsidR="00F61335">
        <w:rPr>
          <w:rFonts w:ascii="Cambria" w:hAnsi="Cambria" w:cs="Calibri"/>
          <w:color w:val="000000"/>
        </w:rPr>
        <w:tab/>
        <w:t xml:space="preserve"> .NET 4.6</w:t>
      </w:r>
      <w:r>
        <w:rPr>
          <w:rFonts w:ascii="Cambria" w:hAnsi="Cambria" w:cs="Calibri"/>
          <w:color w:val="000000"/>
        </w:rPr>
        <w:t>, WPF, MVVM</w:t>
      </w:r>
      <w:r w:rsidR="00A40513">
        <w:rPr>
          <w:rFonts w:ascii="Cambria" w:hAnsi="Cambria" w:cs="Calibri"/>
          <w:color w:val="000000"/>
        </w:rPr>
        <w:t>,</w:t>
      </w:r>
      <w:r>
        <w:rPr>
          <w:rFonts w:ascii="Cambria" w:hAnsi="Cambria" w:cs="Calibri"/>
          <w:color w:val="000000"/>
        </w:rPr>
        <w:t xml:space="preserve"> PRISM,</w:t>
      </w:r>
      <w:r w:rsidR="00A40513">
        <w:rPr>
          <w:rFonts w:ascii="Cambria" w:hAnsi="Cambria" w:cs="Calibri"/>
          <w:color w:val="000000"/>
        </w:rPr>
        <w:t xml:space="preserve"> LINQ</w:t>
      </w:r>
      <w:r w:rsidR="001D4B73">
        <w:rPr>
          <w:rFonts w:ascii="Cambria" w:hAnsi="Cambria" w:cs="Calibri"/>
          <w:color w:val="000000"/>
        </w:rPr>
        <w:t xml:space="preserve">, </w:t>
      </w:r>
    </w:p>
    <w:p w:rsidR="00354905" w:rsidP="00BD14FF">
      <w:pPr>
        <w:ind w:left="4260" w:firstLine="696"/>
        <w:rPr>
          <w:rFonts w:ascii="Cambria" w:hAnsi="Cambria" w:cs="Calibri"/>
          <w:color w:val="000000"/>
        </w:rPr>
      </w:pPr>
      <w:r>
        <w:rPr>
          <w:rFonts w:ascii="Cambria" w:hAnsi="Cambria" w:cs="Calibri"/>
          <w:color w:val="000000"/>
        </w:rPr>
        <w:t xml:space="preserve">    </w:t>
      </w:r>
      <w:r w:rsidR="00823283">
        <w:rPr>
          <w:rFonts w:ascii="Cambria" w:hAnsi="Cambria" w:cs="Calibri"/>
          <w:color w:val="000000"/>
        </w:rPr>
        <w:t>Stored Procedure</w:t>
      </w:r>
      <w:r w:rsidR="00AC327D">
        <w:rPr>
          <w:rFonts w:ascii="Cambria" w:hAnsi="Cambria" w:cs="Calibri"/>
          <w:color w:val="000000"/>
        </w:rPr>
        <w:t>.</w:t>
      </w:r>
    </w:p>
    <w:p w:rsidR="00354905" w:rsidP="00430EEB">
      <w:pPr>
        <w:numPr>
          <w:ilvl w:val="0"/>
          <w:numId w:val="21"/>
        </w:numPr>
        <w:spacing w:line="276" w:lineRule="auto"/>
        <w:jc w:val="both"/>
        <w:rPr>
          <w:rFonts w:ascii="Cambria" w:hAnsi="Cambria" w:cs="Arial"/>
          <w:color w:val="000000"/>
        </w:rPr>
      </w:pPr>
      <w:r>
        <w:rPr>
          <w:rFonts w:ascii="Cambria" w:hAnsi="Cambria" w:cs="Arial"/>
          <w:color w:val="000000"/>
        </w:rPr>
        <w:t>System Testing</w:t>
      </w:r>
      <w:r>
        <w:rPr>
          <w:rFonts w:ascii="Cambria" w:hAnsi="Cambria" w:cs="Arial"/>
          <w:color w:val="000000"/>
        </w:rPr>
        <w:tab/>
      </w:r>
      <w:r>
        <w:rPr>
          <w:rFonts w:ascii="Cambria" w:hAnsi="Cambria" w:cs="Arial"/>
          <w:color w:val="000000"/>
        </w:rPr>
        <w:tab/>
      </w:r>
      <w:r w:rsidR="007563BF">
        <w:rPr>
          <w:rFonts w:ascii="Cambria" w:hAnsi="Cambria" w:cs="Arial"/>
          <w:color w:val="000000"/>
        </w:rPr>
        <w:tab/>
      </w:r>
      <w:r>
        <w:rPr>
          <w:rFonts w:ascii="Cambria" w:hAnsi="Cambria" w:cs="Arial"/>
          <w:color w:val="000000"/>
        </w:rPr>
        <w:t>:</w:t>
      </w:r>
      <w:r>
        <w:rPr>
          <w:rFonts w:ascii="Cambria" w:hAnsi="Cambria" w:cs="Arial"/>
          <w:color w:val="000000"/>
        </w:rPr>
        <w:tab/>
        <w:t>Unit Testing, NUnit Testing</w:t>
      </w:r>
    </w:p>
    <w:p w:rsidR="003C2625" w:rsidRPr="003E5AE1" w:rsidP="00430EEB">
      <w:pPr>
        <w:numPr>
          <w:ilvl w:val="0"/>
          <w:numId w:val="21"/>
        </w:numPr>
        <w:spacing w:line="276" w:lineRule="auto"/>
        <w:jc w:val="both"/>
        <w:rPr>
          <w:rFonts w:ascii="Cambria" w:hAnsi="Cambria" w:cs="Arial"/>
          <w:color w:val="000000"/>
        </w:rPr>
      </w:pPr>
      <w:r>
        <w:rPr>
          <w:rFonts w:ascii="Cambria" w:hAnsi="Cambria" w:cs="Arial"/>
          <w:color w:val="000000"/>
        </w:rPr>
        <w:t>ORM</w:t>
      </w:r>
      <w:r>
        <w:rPr>
          <w:rFonts w:ascii="Cambria" w:hAnsi="Cambria" w:cs="Arial"/>
          <w:color w:val="000000"/>
        </w:rPr>
        <w:tab/>
      </w:r>
      <w:r>
        <w:rPr>
          <w:rFonts w:ascii="Cambria" w:hAnsi="Cambria" w:cs="Arial"/>
          <w:color w:val="000000"/>
        </w:rPr>
        <w:tab/>
      </w:r>
      <w:r>
        <w:rPr>
          <w:rFonts w:ascii="Cambria" w:hAnsi="Cambria" w:cs="Arial"/>
          <w:color w:val="000000"/>
        </w:rPr>
        <w:tab/>
      </w:r>
      <w:r>
        <w:rPr>
          <w:rFonts w:ascii="Cambria" w:hAnsi="Cambria" w:cs="Arial"/>
          <w:color w:val="000000"/>
        </w:rPr>
        <w:tab/>
      </w:r>
      <w:r>
        <w:rPr>
          <w:rFonts w:ascii="Cambria" w:hAnsi="Cambria" w:cs="Arial"/>
          <w:color w:val="000000"/>
        </w:rPr>
        <w:tab/>
        <w:t>:</w:t>
      </w:r>
      <w:r>
        <w:rPr>
          <w:rFonts w:ascii="Cambria" w:hAnsi="Cambria" w:cs="Arial"/>
          <w:color w:val="000000"/>
        </w:rPr>
        <w:tab/>
      </w:r>
      <w:r>
        <w:rPr>
          <w:rFonts w:ascii="Cambria" w:hAnsi="Cambria" w:cs="Calibri"/>
          <w:color w:val="000000"/>
        </w:rPr>
        <w:t>Entity Framework, Dapper.</w:t>
      </w:r>
    </w:p>
    <w:p w:rsidR="003E5AE1" w:rsidP="00430EEB">
      <w:pPr>
        <w:numPr>
          <w:ilvl w:val="0"/>
          <w:numId w:val="21"/>
        </w:numPr>
        <w:spacing w:line="276" w:lineRule="auto"/>
        <w:jc w:val="both"/>
        <w:rPr>
          <w:rFonts w:ascii="Cambria" w:hAnsi="Cambria" w:cs="Arial"/>
          <w:color w:val="000000"/>
        </w:rPr>
      </w:pPr>
      <w:r>
        <w:rPr>
          <w:rFonts w:ascii="Cambria" w:hAnsi="Cambria" w:cs="Arial"/>
          <w:color w:val="000000"/>
        </w:rPr>
        <w:t>SOA</w:t>
      </w:r>
      <w:r>
        <w:rPr>
          <w:rFonts w:ascii="Cambria" w:hAnsi="Cambria" w:cs="Arial"/>
          <w:color w:val="000000"/>
        </w:rPr>
        <w:tab/>
      </w:r>
      <w:r>
        <w:rPr>
          <w:rFonts w:ascii="Cambria" w:hAnsi="Cambria" w:cs="Arial"/>
          <w:color w:val="000000"/>
        </w:rPr>
        <w:tab/>
      </w:r>
      <w:r>
        <w:rPr>
          <w:rFonts w:ascii="Cambria" w:hAnsi="Cambria" w:cs="Arial"/>
          <w:color w:val="000000"/>
        </w:rPr>
        <w:tab/>
      </w:r>
      <w:r>
        <w:rPr>
          <w:rFonts w:ascii="Cambria" w:hAnsi="Cambria" w:cs="Arial"/>
          <w:color w:val="000000"/>
        </w:rPr>
        <w:tab/>
      </w:r>
      <w:r>
        <w:rPr>
          <w:rFonts w:ascii="Cambria" w:hAnsi="Cambria" w:cs="Arial"/>
          <w:color w:val="000000"/>
        </w:rPr>
        <w:tab/>
        <w:t>:</w:t>
      </w:r>
      <w:r>
        <w:rPr>
          <w:rFonts w:ascii="Cambria" w:hAnsi="Cambria" w:cs="Arial"/>
          <w:color w:val="000000"/>
        </w:rPr>
        <w:tab/>
        <w:t xml:space="preserve">WCF with </w:t>
      </w:r>
      <w:r>
        <w:rPr>
          <w:rFonts w:ascii="Cambria" w:hAnsi="Cambria" w:cs="Calibri"/>
          <w:color w:val="000000"/>
        </w:rPr>
        <w:t>JSON</w:t>
      </w:r>
      <w:r>
        <w:rPr>
          <w:rFonts w:ascii="Cambria" w:hAnsi="Cambria" w:cs="Arial"/>
          <w:color w:val="000000"/>
        </w:rPr>
        <w:t>.</w:t>
      </w:r>
    </w:p>
    <w:p w:rsidR="00354905" w:rsidP="00430EEB">
      <w:pPr>
        <w:numPr>
          <w:ilvl w:val="0"/>
          <w:numId w:val="21"/>
        </w:numPr>
        <w:spacing w:line="276" w:lineRule="auto"/>
        <w:jc w:val="both"/>
        <w:rPr>
          <w:rFonts w:ascii="Cambria" w:hAnsi="Cambria"/>
        </w:rPr>
      </w:pPr>
      <w:r>
        <w:rPr>
          <w:rFonts w:ascii="Cambria" w:hAnsi="Cambria"/>
        </w:rPr>
        <w:t xml:space="preserve">Programming languages </w:t>
      </w:r>
      <w:r>
        <w:rPr>
          <w:rFonts w:ascii="Cambria" w:hAnsi="Cambria"/>
        </w:rPr>
        <w:tab/>
      </w:r>
      <w:r w:rsidR="007563BF">
        <w:rPr>
          <w:rFonts w:ascii="Cambria" w:hAnsi="Cambria"/>
        </w:rPr>
        <w:tab/>
      </w:r>
      <w:r>
        <w:rPr>
          <w:rFonts w:ascii="Cambria" w:hAnsi="Cambria"/>
        </w:rPr>
        <w:t xml:space="preserve">:  </w:t>
      </w:r>
      <w:r>
        <w:rPr>
          <w:rFonts w:ascii="Cambria" w:hAnsi="Cambria"/>
        </w:rPr>
        <w:tab/>
        <w:t xml:space="preserve">C, C++, C#, VB.NET, ASP.NET </w:t>
      </w:r>
    </w:p>
    <w:p w:rsidR="00354905" w:rsidP="00430EEB">
      <w:pPr>
        <w:numPr>
          <w:ilvl w:val="0"/>
          <w:numId w:val="21"/>
        </w:numPr>
        <w:spacing w:line="276" w:lineRule="auto"/>
        <w:jc w:val="both"/>
        <w:rPr>
          <w:rFonts w:ascii="Cambria" w:hAnsi="Cambria"/>
        </w:rPr>
      </w:pPr>
      <w:r>
        <w:rPr>
          <w:rFonts w:ascii="Cambria" w:hAnsi="Cambria"/>
        </w:rPr>
        <w:t>Data Base</w:t>
      </w:r>
      <w:r>
        <w:rPr>
          <w:rFonts w:ascii="Cambria" w:hAnsi="Cambria"/>
        </w:rPr>
        <w:tab/>
      </w:r>
      <w:r>
        <w:rPr>
          <w:rFonts w:ascii="Cambria" w:hAnsi="Cambria"/>
        </w:rPr>
        <w:tab/>
      </w:r>
      <w:r>
        <w:rPr>
          <w:rFonts w:ascii="Cambria" w:hAnsi="Cambria"/>
        </w:rPr>
        <w:tab/>
      </w:r>
      <w:r w:rsidR="007563BF">
        <w:rPr>
          <w:rFonts w:ascii="Cambria" w:hAnsi="Cambria"/>
        </w:rPr>
        <w:tab/>
      </w:r>
      <w:r w:rsidR="00983FA7">
        <w:rPr>
          <w:rFonts w:ascii="Cambria" w:hAnsi="Cambria"/>
        </w:rPr>
        <w:t>:</w:t>
      </w:r>
      <w:r w:rsidR="00983FA7">
        <w:rPr>
          <w:rFonts w:ascii="Cambria" w:hAnsi="Cambria"/>
        </w:rPr>
        <w:tab/>
        <w:t xml:space="preserve">SQL Server 2014, </w:t>
      </w:r>
      <w:r>
        <w:rPr>
          <w:rFonts w:ascii="Cambria" w:hAnsi="Cambria"/>
        </w:rPr>
        <w:t>MS-Access</w:t>
      </w:r>
    </w:p>
    <w:p w:rsidR="00354905" w:rsidP="00430EEB">
      <w:pPr>
        <w:numPr>
          <w:ilvl w:val="0"/>
          <w:numId w:val="21"/>
        </w:numPr>
        <w:spacing w:line="276" w:lineRule="auto"/>
        <w:jc w:val="both"/>
        <w:rPr>
          <w:rFonts w:ascii="Cambria" w:hAnsi="Cambria" w:cs="Calibri"/>
          <w:color w:val="000000"/>
        </w:rPr>
      </w:pPr>
      <w:r>
        <w:rPr>
          <w:rFonts w:ascii="Cambria" w:hAnsi="Cambria"/>
        </w:rPr>
        <w:t xml:space="preserve">Scripting language           </w:t>
      </w:r>
      <w:r>
        <w:rPr>
          <w:rFonts w:ascii="Cambria" w:hAnsi="Cambria"/>
        </w:rPr>
        <w:tab/>
      </w:r>
      <w:r w:rsidR="007563BF">
        <w:rPr>
          <w:rFonts w:ascii="Cambria" w:hAnsi="Cambria"/>
        </w:rPr>
        <w:tab/>
      </w:r>
      <w:r>
        <w:rPr>
          <w:rFonts w:ascii="Cambria" w:hAnsi="Cambria"/>
        </w:rPr>
        <w:t xml:space="preserve">:    </w:t>
      </w:r>
      <w:r>
        <w:rPr>
          <w:rFonts w:ascii="Cambria" w:hAnsi="Cambria"/>
        </w:rPr>
        <w:tab/>
        <w:t xml:space="preserve">XAML, </w:t>
      </w:r>
      <w:r w:rsidR="00464EBC">
        <w:rPr>
          <w:rFonts w:ascii="Cambria" w:hAnsi="Cambria"/>
        </w:rPr>
        <w:t xml:space="preserve">XML, </w:t>
      </w:r>
      <w:r>
        <w:rPr>
          <w:rFonts w:ascii="Cambria" w:hAnsi="Cambria"/>
        </w:rPr>
        <w:t>HTML, CSS</w:t>
      </w:r>
    </w:p>
    <w:p w:rsidR="00EB6D47" w:rsidRPr="006170E1" w:rsidP="00430EEB">
      <w:pPr>
        <w:numPr>
          <w:ilvl w:val="0"/>
          <w:numId w:val="21"/>
        </w:numPr>
        <w:spacing w:line="276" w:lineRule="auto"/>
        <w:jc w:val="both"/>
        <w:rPr>
          <w:rFonts w:ascii="Cambria" w:hAnsi="Cambria" w:cs="Calibri"/>
        </w:rPr>
      </w:pPr>
      <w:r w:rsidRPr="006170E1">
        <w:rPr>
          <w:rFonts w:ascii="Cambria" w:hAnsi="Cambria" w:cs="Calibri"/>
          <w:color w:val="000000"/>
          <w:lang w:val="da-DK"/>
        </w:rPr>
        <w:t>Version control Tools</w:t>
      </w:r>
      <w:r w:rsidRPr="006170E1">
        <w:rPr>
          <w:rFonts w:ascii="Cambria" w:hAnsi="Cambria" w:cs="Calibri"/>
          <w:color w:val="000000"/>
          <w:lang w:val="da-DK"/>
        </w:rPr>
        <w:tab/>
      </w:r>
      <w:r w:rsidRPr="006170E1" w:rsidR="007563BF">
        <w:rPr>
          <w:rFonts w:ascii="Cambria" w:hAnsi="Cambria" w:cs="Calibri"/>
          <w:color w:val="000000"/>
          <w:lang w:val="da-DK"/>
        </w:rPr>
        <w:tab/>
        <w:t>:</w:t>
      </w:r>
      <w:r w:rsidRPr="006170E1" w:rsidR="007563BF">
        <w:rPr>
          <w:rFonts w:ascii="Cambria" w:hAnsi="Cambria" w:cs="Calibri"/>
          <w:color w:val="000000"/>
          <w:lang w:val="da-DK"/>
        </w:rPr>
        <w:tab/>
      </w:r>
      <w:r w:rsidRPr="006170E1" w:rsidR="006170E1">
        <w:rPr>
          <w:rFonts w:ascii="Cambria" w:hAnsi="Cambria" w:cs="Calibri"/>
          <w:color w:val="000000"/>
        </w:rPr>
        <w:t>TFS</w:t>
      </w:r>
      <w:r w:rsidRPr="006170E1" w:rsidR="006170E1">
        <w:rPr>
          <w:rFonts w:ascii="Cambria" w:hAnsi="Cambria"/>
        </w:rPr>
        <w:t xml:space="preserve">, </w:t>
      </w:r>
      <w:r w:rsidRPr="006170E1">
        <w:rPr>
          <w:rFonts w:ascii="Cambria" w:hAnsi="Cambria" w:cs="Calibri"/>
          <w:color w:val="000000"/>
        </w:rPr>
        <w:t>Tortoise SVN</w:t>
      </w:r>
      <w:r w:rsidR="0059331D">
        <w:rPr>
          <w:rFonts w:ascii="Cambria" w:hAnsi="Cambria" w:cs="Calibri"/>
          <w:color w:val="000000"/>
        </w:rPr>
        <w:t>, VSS</w:t>
      </w:r>
      <w:r w:rsidR="00983FA7">
        <w:rPr>
          <w:rFonts w:ascii="Cambria" w:hAnsi="Cambria" w:cs="Calibri"/>
          <w:color w:val="000000"/>
        </w:rPr>
        <w:t>, GIT.</w:t>
      </w:r>
    </w:p>
    <w:p w:rsidR="00EB6D47" w:rsidP="00BD14FF">
      <w:pPr>
        <w:numPr>
          <w:ilvl w:val="0"/>
          <w:numId w:val="21"/>
        </w:numPr>
        <w:jc w:val="both"/>
        <w:rPr>
          <w:rFonts w:ascii="Cambria" w:hAnsi="Cambria" w:cs="Calibri"/>
        </w:rPr>
      </w:pPr>
      <w:r w:rsidRPr="006170E1">
        <w:rPr>
          <w:rFonts w:ascii="Cambria" w:hAnsi="Cambria" w:cs="Calibri"/>
        </w:rPr>
        <w:t>Tools</w:t>
      </w:r>
      <w:r w:rsidRPr="006170E1">
        <w:rPr>
          <w:rFonts w:ascii="Cambria" w:hAnsi="Cambria" w:cs="Calibri"/>
        </w:rPr>
        <w:tab/>
        <w:t xml:space="preserve">      </w:t>
      </w:r>
      <w:r w:rsidRPr="006170E1">
        <w:rPr>
          <w:rFonts w:ascii="Cambria" w:hAnsi="Cambria" w:cs="Calibri"/>
        </w:rPr>
        <w:tab/>
      </w:r>
      <w:r w:rsidRPr="006170E1">
        <w:rPr>
          <w:rFonts w:ascii="Cambria" w:hAnsi="Cambria" w:cs="Calibri"/>
        </w:rPr>
        <w:tab/>
      </w:r>
      <w:r w:rsidRPr="006170E1">
        <w:rPr>
          <w:rFonts w:ascii="Cambria" w:hAnsi="Cambria" w:cs="Calibri"/>
        </w:rPr>
        <w:tab/>
      </w:r>
      <w:r w:rsidRPr="006170E1">
        <w:rPr>
          <w:rFonts w:ascii="Cambria" w:hAnsi="Cambria" w:cs="Calibri"/>
        </w:rPr>
        <w:tab/>
        <w:t xml:space="preserve">:   </w:t>
      </w:r>
      <w:r w:rsidRPr="006170E1">
        <w:rPr>
          <w:rFonts w:ascii="Cambria" w:hAnsi="Cambria" w:cs="Calibri"/>
        </w:rPr>
        <w:tab/>
        <w:t xml:space="preserve">Snoop, Ant Performance Profiler, </w:t>
      </w:r>
    </w:p>
    <w:p w:rsidR="00EB6D47" w:rsidP="00BD14FF">
      <w:pPr>
        <w:ind w:left="4878"/>
        <w:rPr>
          <w:rFonts w:ascii="Cambria" w:hAnsi="Cambria" w:cs="Calibri"/>
          <w:color w:val="000000"/>
        </w:rPr>
      </w:pPr>
      <w:r>
        <w:rPr>
          <w:rFonts w:ascii="Cambria" w:hAnsi="Cambria" w:cs="Calibri"/>
        </w:rPr>
        <w:t xml:space="preserve">   </w:t>
      </w:r>
      <w:r w:rsidR="00BD14FF">
        <w:rPr>
          <w:rFonts w:ascii="Cambria" w:hAnsi="Cambria" w:cs="Calibri"/>
        </w:rPr>
        <w:t xml:space="preserve"> </w:t>
      </w:r>
      <w:r>
        <w:rPr>
          <w:rFonts w:ascii="Cambria" w:hAnsi="Cambria" w:cs="Calibri"/>
        </w:rPr>
        <w:t xml:space="preserve">MS-Office, Dreamweaver, </w:t>
      </w:r>
      <w:r>
        <w:rPr>
          <w:rFonts w:ascii="Cambria" w:hAnsi="Cambria" w:cs="Calibri"/>
          <w:color w:val="000000"/>
        </w:rPr>
        <w:t xml:space="preserve">Smart Draw,           </w:t>
      </w:r>
    </w:p>
    <w:p w:rsidR="00354905" w:rsidP="00BD14FF">
      <w:pPr>
        <w:ind w:left="4878"/>
        <w:rPr>
          <w:rFonts w:ascii="Cambria" w:hAnsi="Cambria" w:cs="Calibri"/>
          <w:color w:val="000000"/>
        </w:rPr>
      </w:pPr>
      <w:r>
        <w:rPr>
          <w:rFonts w:ascii="Cambria" w:hAnsi="Cambria" w:cs="Calibri"/>
        </w:rPr>
        <w:t xml:space="preserve">  </w:t>
      </w:r>
      <w:r w:rsidR="00BD14FF">
        <w:rPr>
          <w:rFonts w:ascii="Cambria" w:hAnsi="Cambria" w:cs="Calibri"/>
        </w:rPr>
        <w:t xml:space="preserve"> </w:t>
      </w:r>
      <w:r>
        <w:rPr>
          <w:rFonts w:ascii="Cambria" w:hAnsi="Cambria" w:cs="Calibri"/>
        </w:rPr>
        <w:t xml:space="preserve"> </w:t>
      </w:r>
      <w:r>
        <w:rPr>
          <w:rFonts w:ascii="Cambria" w:hAnsi="Cambria" w:cs="Calibri"/>
          <w:color w:val="000000"/>
        </w:rPr>
        <w:t>Micro Soft Visio.</w:t>
      </w:r>
    </w:p>
    <w:p w:rsidR="00354905" w:rsidRPr="003A5D4B" w:rsidP="00430EEB">
      <w:pPr>
        <w:numPr>
          <w:ilvl w:val="0"/>
          <w:numId w:val="21"/>
        </w:numPr>
        <w:spacing w:line="276" w:lineRule="auto"/>
        <w:jc w:val="both"/>
        <w:rPr>
          <w:rFonts w:ascii="Calibri" w:hAnsi="Calibri" w:cs="Calibri"/>
        </w:rPr>
      </w:pPr>
      <w:r>
        <w:rPr>
          <w:rFonts w:ascii="Cambria" w:hAnsi="Cambria" w:cs="Calibri"/>
          <w:color w:val="000000"/>
        </w:rPr>
        <w:t>Designing Tools</w:t>
      </w:r>
      <w:r>
        <w:rPr>
          <w:rFonts w:ascii="Cambria" w:hAnsi="Cambria" w:cs="Calibri"/>
          <w:color w:val="000000"/>
        </w:rPr>
        <w:tab/>
      </w:r>
      <w:r>
        <w:rPr>
          <w:rFonts w:ascii="Cambria" w:hAnsi="Cambria" w:cs="Calibri"/>
          <w:color w:val="000000"/>
        </w:rPr>
        <w:tab/>
      </w:r>
      <w:r w:rsidR="007563BF">
        <w:rPr>
          <w:rFonts w:ascii="Cambria" w:hAnsi="Cambria" w:cs="Calibri"/>
          <w:color w:val="000000"/>
        </w:rPr>
        <w:tab/>
      </w:r>
      <w:r>
        <w:rPr>
          <w:rFonts w:ascii="Cambria" w:hAnsi="Cambria" w:cs="Calibri"/>
          <w:color w:val="000000"/>
        </w:rPr>
        <w:t>:</w:t>
      </w:r>
      <w:r>
        <w:rPr>
          <w:rFonts w:ascii="Cambria" w:hAnsi="Cambria" w:cs="Calibri"/>
          <w:color w:val="000000"/>
        </w:rPr>
        <w:tab/>
        <w:t>Adobe Photoshop,  Flash</w:t>
      </w:r>
    </w:p>
    <w:p w:rsidR="003A5D4B" w:rsidRPr="00A548CC" w:rsidP="00430EEB">
      <w:pPr>
        <w:numPr>
          <w:ilvl w:val="0"/>
          <w:numId w:val="21"/>
        </w:numPr>
        <w:spacing w:line="276" w:lineRule="auto"/>
        <w:jc w:val="both"/>
        <w:rPr>
          <w:rFonts w:ascii="Calibri" w:hAnsi="Calibri" w:cs="Calibri"/>
        </w:rPr>
      </w:pPr>
      <w:r>
        <w:rPr>
          <w:rFonts w:ascii="Cambria" w:hAnsi="Cambria" w:cs="Calibri"/>
          <w:color w:val="000000"/>
        </w:rPr>
        <w:t>Issue &amp; Project</w:t>
      </w:r>
      <w:r>
        <w:rPr>
          <w:rFonts w:ascii="Cambria" w:hAnsi="Cambria" w:cs="Calibri"/>
          <w:color w:val="000000"/>
        </w:rPr>
        <w:t xml:space="preserve"> Tracing</w:t>
      </w:r>
      <w:r>
        <w:rPr>
          <w:rFonts w:ascii="Cambria" w:hAnsi="Cambria" w:cs="Calibri"/>
          <w:color w:val="000000"/>
        </w:rPr>
        <w:tab/>
      </w:r>
      <w:r w:rsidR="007563BF">
        <w:rPr>
          <w:rFonts w:ascii="Cambria" w:hAnsi="Cambria" w:cs="Calibri"/>
          <w:color w:val="000000"/>
        </w:rPr>
        <w:tab/>
      </w:r>
      <w:r>
        <w:rPr>
          <w:rFonts w:ascii="Cambria" w:hAnsi="Cambria" w:cs="Calibri"/>
          <w:color w:val="000000"/>
        </w:rPr>
        <w:t>:</w:t>
      </w:r>
      <w:r>
        <w:rPr>
          <w:rFonts w:ascii="Cambria" w:hAnsi="Cambria" w:cs="Calibri"/>
          <w:color w:val="000000"/>
        </w:rPr>
        <w:tab/>
      </w:r>
      <w:r w:rsidR="00C80B9D">
        <w:rPr>
          <w:rFonts w:ascii="Cambria" w:hAnsi="Cambria" w:cs="Calibri"/>
          <w:color w:val="000000"/>
        </w:rPr>
        <w:t>JIRA</w:t>
      </w:r>
      <w:r w:rsidR="00F61335">
        <w:rPr>
          <w:rFonts w:ascii="Cambria" w:hAnsi="Cambria" w:cs="Calibri"/>
          <w:color w:val="000000"/>
        </w:rPr>
        <w:t xml:space="preserve">. </w:t>
      </w:r>
    </w:p>
    <w:p w:rsidR="00A548CC" w:rsidRPr="007563BF" w:rsidP="00430EEB">
      <w:pPr>
        <w:numPr>
          <w:ilvl w:val="0"/>
          <w:numId w:val="21"/>
        </w:numPr>
        <w:spacing w:line="276" w:lineRule="auto"/>
        <w:jc w:val="both"/>
        <w:rPr>
          <w:rFonts w:ascii="Calibri" w:hAnsi="Calibri" w:cs="Calibri"/>
        </w:rPr>
      </w:pPr>
      <w:r>
        <w:rPr>
          <w:rFonts w:ascii="Cambria" w:hAnsi="Cambria" w:cs="Calibri"/>
          <w:color w:val="000000"/>
        </w:rPr>
        <w:t>Trace</w:t>
      </w:r>
      <w:r>
        <w:rPr>
          <w:rFonts w:ascii="Cambria" w:hAnsi="Cambria" w:cs="Calibri"/>
          <w:color w:val="000000"/>
        </w:rPr>
        <w:tab/>
      </w:r>
      <w:r>
        <w:rPr>
          <w:rFonts w:ascii="Cambria" w:hAnsi="Cambria" w:cs="Calibri"/>
          <w:color w:val="000000"/>
        </w:rPr>
        <w:tab/>
      </w:r>
      <w:r>
        <w:rPr>
          <w:rFonts w:ascii="Cambria" w:hAnsi="Cambria" w:cs="Calibri"/>
          <w:color w:val="000000"/>
        </w:rPr>
        <w:tab/>
      </w:r>
      <w:r>
        <w:rPr>
          <w:rFonts w:ascii="Cambria" w:hAnsi="Cambria" w:cs="Calibri"/>
          <w:color w:val="000000"/>
        </w:rPr>
        <w:tab/>
      </w:r>
      <w:r>
        <w:rPr>
          <w:rFonts w:ascii="Cambria" w:hAnsi="Cambria" w:cs="Calibri"/>
          <w:color w:val="000000"/>
        </w:rPr>
        <w:tab/>
        <w:t>:</w:t>
      </w:r>
      <w:r>
        <w:rPr>
          <w:rFonts w:ascii="Cambria" w:hAnsi="Cambria" w:cs="Calibri"/>
          <w:color w:val="000000"/>
        </w:rPr>
        <w:tab/>
        <w:t>Log 4 Net.</w:t>
      </w:r>
    </w:p>
    <w:p w:rsidR="007563BF" w:rsidRPr="006A6EB7" w:rsidP="00430EEB">
      <w:pPr>
        <w:numPr>
          <w:ilvl w:val="0"/>
          <w:numId w:val="21"/>
        </w:numPr>
        <w:spacing w:line="276" w:lineRule="auto"/>
        <w:jc w:val="both"/>
        <w:rPr>
          <w:rFonts w:ascii="Calibri" w:hAnsi="Calibri" w:cs="Calibri"/>
        </w:rPr>
      </w:pPr>
      <w:r>
        <w:rPr>
          <w:rFonts w:ascii="Cambria" w:hAnsi="Cambria" w:cs="Calibri"/>
          <w:color w:val="000000"/>
        </w:rPr>
        <w:t xml:space="preserve">Project Management </w:t>
      </w:r>
      <w:r w:rsidR="00B77EF7">
        <w:rPr>
          <w:rFonts w:ascii="Cambria" w:hAnsi="Cambria" w:cs="Calibri"/>
          <w:color w:val="000000"/>
        </w:rPr>
        <w:t>Tools</w:t>
      </w:r>
      <w:r w:rsidR="00D4013C">
        <w:rPr>
          <w:rFonts w:ascii="Cambria" w:hAnsi="Cambria" w:cs="Calibri"/>
          <w:color w:val="000000"/>
        </w:rPr>
        <w:tab/>
      </w:r>
      <w:r>
        <w:rPr>
          <w:rFonts w:ascii="Cambria" w:hAnsi="Cambria" w:cs="Calibri"/>
          <w:color w:val="000000"/>
        </w:rPr>
        <w:t xml:space="preserve"> </w:t>
      </w:r>
      <w:r>
        <w:rPr>
          <w:rFonts w:ascii="Cambria" w:hAnsi="Cambria" w:cs="Calibri"/>
          <w:color w:val="000000"/>
        </w:rPr>
        <w:tab/>
        <w:t xml:space="preserve">:  </w:t>
      </w:r>
      <w:r>
        <w:rPr>
          <w:rFonts w:ascii="Cambria" w:hAnsi="Cambria" w:cs="Calibri"/>
          <w:color w:val="000000"/>
        </w:rPr>
        <w:tab/>
        <w:t>Task World</w:t>
      </w:r>
      <w:r w:rsidR="00D4013C">
        <w:rPr>
          <w:rFonts w:ascii="Cambria" w:hAnsi="Cambria" w:cs="Calibri"/>
          <w:color w:val="000000"/>
        </w:rPr>
        <w:t>, Trello</w:t>
      </w:r>
      <w:r w:rsidR="0022395D">
        <w:rPr>
          <w:rFonts w:ascii="Cambria" w:hAnsi="Cambria" w:cs="Calibri"/>
          <w:color w:val="000000"/>
        </w:rPr>
        <w:t>, You Tracker.</w:t>
      </w:r>
    </w:p>
    <w:p w:rsidR="006A6EB7" w:rsidRPr="00B63508" w:rsidP="00430EEB">
      <w:pPr>
        <w:numPr>
          <w:ilvl w:val="0"/>
          <w:numId w:val="21"/>
        </w:numPr>
        <w:spacing w:line="276" w:lineRule="auto"/>
        <w:jc w:val="both"/>
        <w:rPr>
          <w:rFonts w:ascii="Calibri" w:hAnsi="Calibri" w:cs="Calibri"/>
        </w:rPr>
      </w:pPr>
      <w:r>
        <w:rPr>
          <w:rFonts w:ascii="Cambria" w:hAnsi="Cambria" w:cs="Calibri"/>
          <w:color w:val="000000"/>
        </w:rPr>
        <w:t>Third Party</w:t>
      </w:r>
      <w:r w:rsidR="00441745">
        <w:rPr>
          <w:rFonts w:ascii="Cambria" w:hAnsi="Cambria" w:cs="Calibri"/>
          <w:color w:val="000000"/>
        </w:rPr>
        <w:t xml:space="preserve"> UI</w:t>
      </w:r>
      <w:r>
        <w:rPr>
          <w:rFonts w:ascii="Cambria" w:hAnsi="Cambria" w:cs="Calibri"/>
          <w:color w:val="000000"/>
        </w:rPr>
        <w:t xml:space="preserve"> Controls</w:t>
      </w:r>
      <w:r>
        <w:rPr>
          <w:rFonts w:ascii="Cambria" w:hAnsi="Cambria" w:cs="Calibri"/>
          <w:color w:val="000000"/>
        </w:rPr>
        <w:tab/>
      </w:r>
      <w:r>
        <w:rPr>
          <w:rFonts w:ascii="Cambria" w:hAnsi="Cambria" w:cs="Calibri"/>
          <w:color w:val="000000"/>
        </w:rPr>
        <w:tab/>
        <w:t>:</w:t>
      </w:r>
      <w:r>
        <w:rPr>
          <w:rFonts w:ascii="Cambria" w:hAnsi="Cambria" w:cs="Calibri"/>
          <w:color w:val="000000"/>
        </w:rPr>
        <w:tab/>
      </w:r>
      <w:r>
        <w:rPr>
          <w:rFonts w:ascii="Cambria" w:hAnsi="Cambria"/>
          <w:sz w:val="22"/>
          <w:szCs w:val="22"/>
        </w:rPr>
        <w:t>Telerik &amp; Dev Express controls.</w:t>
      </w:r>
    </w:p>
    <w:p w:rsidR="00B63508" w:rsidRPr="00B63508" w:rsidP="00B63508">
      <w:pPr>
        <w:spacing w:line="276" w:lineRule="auto"/>
        <w:ind w:left="1449"/>
        <w:rPr>
          <w:rFonts w:ascii="Cambria" w:hAnsi="Cambria"/>
          <w:sz w:val="12"/>
        </w:rPr>
      </w:pPr>
    </w:p>
    <w:p w:rsidR="00354905" w:rsidP="00430EEB">
      <w:pPr>
        <w:spacing w:line="276" w:lineRule="auto"/>
        <w:rPr>
          <w:rFonts w:ascii="Cambria" w:hAnsi="Cambria"/>
          <w:b/>
        </w:rPr>
      </w:pPr>
      <w:r>
        <w:rPr>
          <w:rFonts w:ascii="Cambria" w:hAnsi="Cambria"/>
          <w:b/>
        </w:rPr>
        <w:t>AREA OF INTEREST :</w:t>
      </w:r>
    </w:p>
    <w:p w:rsidR="00354905" w:rsidP="00430EEB">
      <w:pPr>
        <w:spacing w:line="276" w:lineRule="auto"/>
        <w:rPr>
          <w:rFonts w:ascii="Cambria" w:hAnsi="Cambria"/>
          <w:b/>
          <w:sz w:val="2"/>
        </w:rPr>
      </w:pPr>
    </w:p>
    <w:p w:rsidR="00354905" w:rsidP="00430EEB">
      <w:pPr>
        <w:numPr>
          <w:ilvl w:val="0"/>
          <w:numId w:val="11"/>
        </w:numPr>
        <w:spacing w:line="276" w:lineRule="auto"/>
        <w:rPr>
          <w:rFonts w:ascii="Cambria" w:hAnsi="Cambria"/>
          <w:b/>
        </w:rPr>
      </w:pPr>
      <w:r>
        <w:rPr>
          <w:rFonts w:ascii="Cambria" w:hAnsi="Cambria"/>
        </w:rPr>
        <w:t>OOPS</w:t>
      </w:r>
    </w:p>
    <w:p w:rsidR="00354905" w:rsidRPr="00A82183" w:rsidP="00430EEB">
      <w:pPr>
        <w:numPr>
          <w:ilvl w:val="0"/>
          <w:numId w:val="11"/>
        </w:numPr>
        <w:spacing w:line="276" w:lineRule="auto"/>
        <w:rPr>
          <w:rFonts w:ascii="Cambria" w:hAnsi="Cambria"/>
          <w:b/>
        </w:rPr>
      </w:pPr>
      <w:r>
        <w:rPr>
          <w:rFonts w:ascii="Cambria" w:hAnsi="Cambria"/>
        </w:rPr>
        <w:t>WPF</w:t>
      </w:r>
    </w:p>
    <w:p w:rsidR="00A82183" w:rsidP="00430EEB">
      <w:pPr>
        <w:numPr>
          <w:ilvl w:val="0"/>
          <w:numId w:val="11"/>
        </w:numPr>
        <w:spacing w:line="276" w:lineRule="auto"/>
        <w:rPr>
          <w:rFonts w:ascii="Cambria" w:hAnsi="Cambria"/>
          <w:b/>
        </w:rPr>
      </w:pPr>
      <w:r>
        <w:rPr>
          <w:rFonts w:ascii="Cambria" w:hAnsi="Cambria"/>
        </w:rPr>
        <w:t>MVVM</w:t>
      </w:r>
    </w:p>
    <w:p w:rsidR="00354905" w:rsidRPr="004E56D9" w:rsidP="00430EEB">
      <w:pPr>
        <w:numPr>
          <w:ilvl w:val="0"/>
          <w:numId w:val="11"/>
        </w:numPr>
        <w:spacing w:line="276" w:lineRule="auto"/>
        <w:rPr>
          <w:rFonts w:ascii="Cambria" w:hAnsi="Cambria"/>
          <w:b/>
        </w:rPr>
      </w:pPr>
      <w:r>
        <w:rPr>
          <w:rFonts w:ascii="Cambria" w:hAnsi="Cambria"/>
        </w:rPr>
        <w:t>Entity Framework</w:t>
      </w:r>
    </w:p>
    <w:p w:rsidR="00354905" w:rsidP="00430EEB">
      <w:pPr>
        <w:spacing w:line="276" w:lineRule="auto"/>
        <w:ind w:left="1449"/>
        <w:rPr>
          <w:rFonts w:ascii="Cambria" w:hAnsi="Cambria"/>
          <w:sz w:val="12"/>
        </w:rPr>
      </w:pPr>
    </w:p>
    <w:p w:rsidR="00354905" w:rsidP="00430EEB">
      <w:pPr>
        <w:spacing w:line="276" w:lineRule="auto"/>
        <w:rPr>
          <w:rFonts w:ascii="Cambria" w:hAnsi="Cambria"/>
          <w:b/>
        </w:rPr>
      </w:pPr>
      <w:r>
        <w:rPr>
          <w:rFonts w:ascii="Cambria" w:hAnsi="Cambria"/>
          <w:b/>
        </w:rPr>
        <w:t>PERSONAL DETAILS :</w:t>
      </w:r>
    </w:p>
    <w:p w:rsidR="00354905" w:rsidP="00430EEB">
      <w:pPr>
        <w:spacing w:line="276" w:lineRule="auto"/>
        <w:rPr>
          <w:rFonts w:ascii="Cambria" w:hAnsi="Cambria"/>
        </w:rPr>
      </w:pPr>
      <w:r w:rsidRPr="00AC1173">
        <w:rPr>
          <w:rFonts w:ascii="Cambria" w:hAnsi="Cambria"/>
          <w:sz w:val="22"/>
          <w:szCs w:val="22"/>
        </w:rPr>
        <w:t>NAME</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w:t>
      </w:r>
      <w:r>
        <w:rPr>
          <w:rFonts w:ascii="Cambria" w:hAnsi="Cambria"/>
        </w:rPr>
        <w:tab/>
        <w:t>V. Poovizhi</w:t>
      </w:r>
    </w:p>
    <w:p w:rsidR="00354905" w:rsidP="00430EEB">
      <w:pPr>
        <w:spacing w:line="276" w:lineRule="auto"/>
        <w:rPr>
          <w:rFonts w:ascii="Cambria" w:hAnsi="Cambria"/>
        </w:rPr>
      </w:pPr>
      <w:r w:rsidRPr="00AC1173">
        <w:rPr>
          <w:rFonts w:ascii="Cambria" w:hAnsi="Cambria"/>
          <w:sz w:val="22"/>
          <w:szCs w:val="22"/>
        </w:rPr>
        <w:t>DATE OF BIRTH</w:t>
      </w:r>
      <w:r>
        <w:rPr>
          <w:rFonts w:ascii="Cambria" w:hAnsi="Cambria"/>
        </w:rPr>
        <w:tab/>
      </w:r>
      <w:r>
        <w:rPr>
          <w:rFonts w:ascii="Cambria" w:hAnsi="Cambria"/>
        </w:rPr>
        <w:tab/>
      </w:r>
      <w:r>
        <w:rPr>
          <w:rFonts w:ascii="Cambria" w:hAnsi="Cambria"/>
        </w:rPr>
        <w:tab/>
      </w:r>
      <w:r>
        <w:rPr>
          <w:rFonts w:ascii="Cambria" w:hAnsi="Cambria"/>
        </w:rPr>
        <w:tab/>
        <w:t>:</w:t>
      </w:r>
      <w:r>
        <w:rPr>
          <w:rFonts w:ascii="Cambria" w:hAnsi="Cambria"/>
        </w:rPr>
        <w:tab/>
        <w:t>15.04.1988</w:t>
      </w:r>
    </w:p>
    <w:p w:rsidR="00354905" w:rsidP="00430EEB">
      <w:pPr>
        <w:spacing w:line="276" w:lineRule="auto"/>
        <w:rPr>
          <w:rFonts w:ascii="Cambria" w:hAnsi="Cambria"/>
        </w:rPr>
      </w:pPr>
      <w:r w:rsidRPr="00AC1173">
        <w:rPr>
          <w:rFonts w:ascii="Cambria" w:hAnsi="Cambria"/>
          <w:sz w:val="22"/>
          <w:szCs w:val="22"/>
        </w:rPr>
        <w:t>GENDER</w:t>
      </w:r>
      <w:r w:rsidRPr="00AC1173">
        <w:rPr>
          <w:rFonts w:ascii="Cambria" w:hAnsi="Cambria"/>
          <w:sz w:val="22"/>
          <w:szCs w:val="22"/>
        </w:rPr>
        <w:tab/>
      </w:r>
      <w:r w:rsidRPr="00AC1173">
        <w:rPr>
          <w:rFonts w:ascii="Cambria" w:hAnsi="Cambria"/>
          <w:sz w:val="22"/>
          <w:szCs w:val="22"/>
        </w:rPr>
        <w:tab/>
      </w:r>
      <w:r>
        <w:rPr>
          <w:rFonts w:ascii="Cambria" w:hAnsi="Cambria"/>
        </w:rPr>
        <w:tab/>
      </w:r>
      <w:r>
        <w:rPr>
          <w:rFonts w:ascii="Cambria" w:hAnsi="Cambria"/>
        </w:rPr>
        <w:tab/>
      </w:r>
      <w:r>
        <w:rPr>
          <w:rFonts w:ascii="Cambria" w:hAnsi="Cambria"/>
        </w:rPr>
        <w:tab/>
        <w:t>:</w:t>
      </w:r>
      <w:r>
        <w:rPr>
          <w:rFonts w:ascii="Cambria" w:hAnsi="Cambria"/>
        </w:rPr>
        <w:tab/>
        <w:t>Female</w:t>
      </w:r>
    </w:p>
    <w:p w:rsidR="00354905" w:rsidP="00430EEB">
      <w:pPr>
        <w:spacing w:line="276" w:lineRule="auto"/>
        <w:rPr>
          <w:rFonts w:ascii="Cambria" w:hAnsi="Cambria"/>
        </w:rPr>
      </w:pPr>
      <w:r w:rsidRPr="00AC1173">
        <w:rPr>
          <w:rFonts w:ascii="Cambria" w:hAnsi="Cambria"/>
          <w:sz w:val="22"/>
          <w:szCs w:val="22"/>
        </w:rPr>
        <w:t>MARITAL STATUS</w:t>
      </w:r>
      <w:r w:rsidRPr="00AC1173">
        <w:rPr>
          <w:rFonts w:ascii="Cambria" w:hAnsi="Cambria"/>
          <w:sz w:val="22"/>
          <w:szCs w:val="22"/>
        </w:rPr>
        <w:tab/>
      </w:r>
      <w:r>
        <w:rPr>
          <w:rFonts w:ascii="Cambria" w:hAnsi="Cambria"/>
        </w:rPr>
        <w:tab/>
      </w:r>
      <w:r>
        <w:rPr>
          <w:rFonts w:ascii="Cambria" w:hAnsi="Cambria"/>
        </w:rPr>
        <w:tab/>
      </w:r>
      <w:r>
        <w:rPr>
          <w:rFonts w:ascii="Cambria" w:hAnsi="Cambria"/>
        </w:rPr>
        <w:tab/>
        <w:t>:</w:t>
      </w:r>
      <w:r>
        <w:rPr>
          <w:rFonts w:ascii="Cambria" w:hAnsi="Cambria"/>
        </w:rPr>
        <w:tab/>
      </w:r>
      <w:r w:rsidR="005D73A2">
        <w:rPr>
          <w:rFonts w:ascii="Cambria" w:hAnsi="Cambria"/>
        </w:rPr>
        <w:t>Married</w:t>
      </w:r>
    </w:p>
    <w:p w:rsidR="00354905" w:rsidP="00430EEB">
      <w:pPr>
        <w:spacing w:line="276" w:lineRule="auto"/>
        <w:rPr>
          <w:rFonts w:ascii="Cambria" w:hAnsi="Cambria"/>
        </w:rPr>
      </w:pPr>
      <w:r w:rsidRPr="00AC1173">
        <w:rPr>
          <w:rFonts w:ascii="Cambria" w:hAnsi="Cambria"/>
          <w:sz w:val="22"/>
          <w:szCs w:val="22"/>
        </w:rPr>
        <w:t>LANGUAGE KNOWN</w:t>
      </w:r>
      <w:r w:rsidRPr="00AC1173">
        <w:rPr>
          <w:rFonts w:ascii="Cambria" w:hAnsi="Cambria"/>
          <w:sz w:val="22"/>
          <w:szCs w:val="22"/>
        </w:rPr>
        <w:tab/>
      </w:r>
      <w:r>
        <w:rPr>
          <w:rFonts w:ascii="Cambria" w:hAnsi="Cambria"/>
        </w:rPr>
        <w:tab/>
      </w:r>
      <w:r>
        <w:rPr>
          <w:rFonts w:ascii="Cambria" w:hAnsi="Cambria"/>
        </w:rPr>
        <w:tab/>
      </w:r>
      <w:r>
        <w:rPr>
          <w:rFonts w:ascii="Cambria" w:hAnsi="Cambria"/>
        </w:rPr>
        <w:tab/>
        <w:t>:</w:t>
      </w:r>
      <w:r>
        <w:rPr>
          <w:rFonts w:ascii="Cambria" w:hAnsi="Cambria"/>
        </w:rPr>
        <w:tab/>
        <w:t>Tamil, English.</w:t>
      </w:r>
    </w:p>
    <w:p w:rsidR="00F43AA1" w:rsidP="00430EEB">
      <w:pPr>
        <w:spacing w:line="276" w:lineRule="auto"/>
        <w:rPr>
          <w:rFonts w:ascii="Cambria" w:hAnsi="Cambria"/>
        </w:rPr>
      </w:pPr>
      <w:r w:rsidRPr="00AC1173">
        <w:rPr>
          <w:rFonts w:ascii="Cambria" w:hAnsi="Cambria"/>
          <w:sz w:val="22"/>
          <w:szCs w:val="22"/>
        </w:rPr>
        <w:t>PERMANENT ADDRESS</w:t>
      </w:r>
      <w:r w:rsidRPr="00AC1173">
        <w:rPr>
          <w:rFonts w:ascii="Cambria" w:hAnsi="Cambria"/>
          <w:sz w:val="22"/>
          <w:szCs w:val="22"/>
        </w:rPr>
        <w:tab/>
      </w:r>
      <w:r>
        <w:rPr>
          <w:rFonts w:ascii="Cambria" w:hAnsi="Cambria"/>
        </w:rPr>
        <w:tab/>
      </w:r>
      <w:r>
        <w:rPr>
          <w:rFonts w:ascii="Cambria" w:hAnsi="Cambria"/>
        </w:rPr>
        <w:tab/>
        <w:t>:</w:t>
      </w:r>
      <w:r>
        <w:rPr>
          <w:rFonts w:ascii="Cambria" w:hAnsi="Cambria"/>
        </w:rPr>
        <w:tab/>
      </w:r>
      <w:r>
        <w:rPr>
          <w:rFonts w:ascii="Cambria" w:hAnsi="Cambria"/>
        </w:rPr>
        <w:t>(D/O) M.Veeramuthu,</w:t>
      </w:r>
    </w:p>
    <w:p w:rsidR="00354905" w:rsidP="00F43AA1">
      <w:pPr>
        <w:spacing w:line="276" w:lineRule="auto"/>
        <w:ind w:left="4248" w:firstLine="708"/>
        <w:rPr>
          <w:rFonts w:ascii="Cambria" w:hAnsi="Cambria"/>
        </w:rPr>
      </w:pPr>
      <w:r>
        <w:rPr>
          <w:rFonts w:ascii="Cambria" w:hAnsi="Cambria"/>
        </w:rPr>
        <w:t>Main Road, T. Agaram(west),</w:t>
      </w:r>
    </w:p>
    <w:p w:rsidR="00354905" w:rsidP="00430EEB">
      <w:pPr>
        <w:spacing w:line="276" w:lineRule="auto"/>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Pennadam(PO), Tittagudi(T.K),</w:t>
      </w:r>
    </w:p>
    <w:p w:rsidR="00354905" w:rsidP="00430EEB">
      <w:pPr>
        <w:spacing w:line="276" w:lineRule="auto"/>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Cuddalore (D.T) – 606105.</w:t>
      </w:r>
    </w:p>
    <w:p w:rsidR="00354905" w:rsidP="00430EEB">
      <w:pPr>
        <w:spacing w:line="276" w:lineRule="auto"/>
        <w:rPr>
          <w:rFonts w:ascii="Cambria" w:hAnsi="Cambria"/>
          <w:b/>
          <w:u w:val="single"/>
        </w:rPr>
      </w:pPr>
      <w:r w:rsidRPr="00AC1173">
        <w:rPr>
          <w:rFonts w:ascii="Cambria" w:hAnsi="Cambria"/>
          <w:sz w:val="22"/>
          <w:szCs w:val="22"/>
        </w:rPr>
        <w:t>MOBILE  NO</w:t>
      </w:r>
      <w:r w:rsidRPr="00AC1173">
        <w:rPr>
          <w:rFonts w:ascii="Cambria" w:hAnsi="Cambria"/>
          <w:sz w:val="22"/>
          <w:szCs w:val="22"/>
        </w:rPr>
        <w:tab/>
      </w:r>
      <w:r>
        <w:rPr>
          <w:rFonts w:ascii="Cambria" w:hAnsi="Cambria"/>
        </w:rPr>
        <w:tab/>
      </w:r>
      <w:r>
        <w:rPr>
          <w:rFonts w:ascii="Cambria" w:hAnsi="Cambria"/>
        </w:rPr>
        <w:tab/>
      </w:r>
      <w:r>
        <w:rPr>
          <w:rFonts w:ascii="Cambria" w:hAnsi="Cambria"/>
        </w:rPr>
        <w:tab/>
      </w:r>
      <w:r>
        <w:rPr>
          <w:rFonts w:ascii="Cambria" w:hAnsi="Cambria"/>
        </w:rPr>
        <w:tab/>
        <w:t>:</w:t>
      </w:r>
      <w:r>
        <w:rPr>
          <w:rFonts w:ascii="Cambria" w:hAnsi="Cambria"/>
        </w:rPr>
        <w:tab/>
        <w:t>9677849482</w:t>
      </w:r>
    </w:p>
    <w:p w:rsidR="002148AC" w:rsidRPr="00914411">
      <w:pPr>
        <w:spacing w:line="276" w:lineRule="auto"/>
        <w:ind w:left="2880" w:firstLine="720"/>
        <w:rPr>
          <w:rFonts w:ascii="Cambria" w:hAnsi="Cambria"/>
          <w:b/>
          <w:szCs w:val="24"/>
          <w:u w:val="single"/>
        </w:rPr>
      </w:pPr>
    </w:p>
    <w:p w:rsidR="00354905">
      <w:pPr>
        <w:spacing w:line="276" w:lineRule="auto"/>
        <w:ind w:left="2880" w:firstLine="720"/>
        <w:rPr>
          <w:rFonts w:ascii="Cambria" w:hAnsi="Cambria"/>
          <w:b/>
          <w:u w:val="single"/>
        </w:rPr>
      </w:pPr>
      <w:r>
        <w:rPr>
          <w:rFonts w:ascii="Cambria" w:hAnsi="Cambria"/>
          <w:b/>
          <w:u w:val="single"/>
        </w:rPr>
        <w:t>DECLAR</w:t>
      </w:r>
      <w:r w:rsidR="00CD40A4">
        <w:rPr>
          <w:rFonts w:ascii="Cambria" w:hAnsi="Cambria"/>
          <w:b/>
          <w:u w:val="single"/>
        </w:rPr>
        <w:t>A</w:t>
      </w:r>
      <w:r>
        <w:rPr>
          <w:rFonts w:ascii="Cambria" w:hAnsi="Cambria"/>
          <w:b/>
          <w:u w:val="single"/>
        </w:rPr>
        <w:t>TION</w:t>
      </w:r>
    </w:p>
    <w:p w:rsidR="00354905" w:rsidRPr="009C2F35" w:rsidP="00DB281B">
      <w:pPr>
        <w:spacing w:line="276" w:lineRule="auto"/>
        <w:jc w:val="both"/>
        <w:rPr>
          <w:rFonts w:ascii="Cambria" w:hAnsi="Cambria"/>
          <w:sz w:val="20"/>
        </w:rPr>
      </w:pPr>
      <w:r>
        <w:rPr>
          <w:rFonts w:ascii="Cambria" w:hAnsi="Cambria"/>
        </w:rPr>
        <w:t xml:space="preserve">         </w:t>
      </w:r>
      <w:r>
        <w:rPr>
          <w:rFonts w:ascii="Cambria" w:hAnsi="Cambria"/>
        </w:rPr>
        <w:t xml:space="preserve">I hereby declare that the above mentioned information is correct up to my knowledge and I bear the responsibility for the correctness of the above mentioned particulars. </w:t>
      </w:r>
    </w:p>
    <w:p w:rsidR="008661B5" w:rsidRPr="008661B5" w:rsidP="004039F9">
      <w:pPr>
        <w:spacing w:line="276" w:lineRule="auto"/>
        <w:rPr>
          <w:rFonts w:ascii="Cambria" w:hAnsi="Cambria"/>
          <w:sz w:val="16"/>
          <w:szCs w:val="16"/>
        </w:rPr>
      </w:pPr>
    </w:p>
    <w:p w:rsidR="00F007AF" w:rsidP="004039F9">
      <w:pPr>
        <w:spacing w:line="276" w:lineRule="auto"/>
        <w:rPr>
          <w:rFonts w:ascii="Cambria" w:hAnsi="Cambria"/>
        </w:rPr>
      </w:pPr>
      <w:r>
        <w:rPr>
          <w:rFonts w:ascii="Cambria" w:hAnsi="Cambria"/>
        </w:rPr>
        <w:t>Place :</w:t>
      </w:r>
      <w:r>
        <w:rPr>
          <w:rFonts w:ascii="Cambria" w:hAnsi="Cambria"/>
        </w:rPr>
        <w:tab/>
        <w:t xml:space="preserve">  Chennai</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 xml:space="preserve">    </w:t>
      </w:r>
      <w:r>
        <w:rPr>
          <w:rFonts w:ascii="Cambria" w:hAnsi="Cambria"/>
        </w:rPr>
        <w:t xml:space="preserve"> Signature     </w:t>
      </w:r>
    </w:p>
    <w:p w:rsidR="00354905" w:rsidRPr="004C43C6" w:rsidP="004039F9">
      <w:pPr>
        <w:spacing w:line="276" w:lineRule="auto"/>
        <w:rPr>
          <w:rFonts w:ascii="Cambria" w:hAnsi="Cambria"/>
          <w:b/>
        </w:rPr>
      </w:pPr>
      <w:r>
        <w:rPr>
          <w:rFonts w:ascii="Cambria" w:hAnsi="Cambria"/>
        </w:rPr>
        <w:t>Date  :</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 xml:space="preserve">        </w:t>
      </w:r>
      <w:r w:rsidR="00F007AF">
        <w:rPr>
          <w:rFonts w:ascii="Cambria" w:hAnsi="Cambria"/>
        </w:rPr>
        <w:tab/>
      </w:r>
      <w:r w:rsidR="00F007AF">
        <w:rPr>
          <w:rFonts w:ascii="Cambria" w:hAnsi="Cambria"/>
        </w:rPr>
        <w:tab/>
      </w:r>
      <w:r>
        <w:rPr>
          <w:rFonts w:ascii="Cambria" w:hAnsi="Cambria"/>
        </w:rPr>
        <w:t xml:space="preserve"> </w:t>
      </w:r>
      <w:r w:rsidRPr="004C43C6">
        <w:rPr>
          <w:rFonts w:ascii="Cambria" w:hAnsi="Cambria"/>
          <w:b/>
        </w:rPr>
        <w:t>(V. POOVIZHI)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7"/>
          </v:shape>
        </w:pict>
      </w:r>
    </w:p>
    <w:sectPr w:rsidSect="00363022">
      <w:type w:val="continuous"/>
      <w:pgSz w:w="12240" w:h="15840"/>
      <w:pgMar w:top="864" w:right="1183" w:bottom="1008"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905">
    <w:pPr>
      <w:pStyle w:val="Header"/>
    </w:pPr>
  </w:p>
  <w:p w:rsidR="00354905"/>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
    <w:nsid w:val="00000002"/>
    <w:multiLevelType w:val="multilevel"/>
    <w:tmpl w:val="00000002"/>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
    <w:nsid w:val="00000003"/>
    <w:multiLevelType w:val="multilevel"/>
    <w:tmpl w:val="00000003"/>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nsid w:val="00000004"/>
    <w:multiLevelType w:val="multilevel"/>
    <w:tmpl w:val="00000004"/>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4">
    <w:nsid w:val="00000005"/>
    <w:multiLevelType w:val="multilevel"/>
    <w:tmpl w:val="00000005"/>
    <w:lvl w:ilvl="0">
      <w:start w:val="1"/>
      <w:numFmt w:val="bullet"/>
      <w:lvlText w:val=""/>
      <w:lvlJc w:val="left"/>
      <w:pPr>
        <w:tabs>
          <w:tab w:val="num" w:pos="780"/>
        </w:tabs>
        <w:ind w:left="780" w:hanging="360"/>
      </w:pPr>
      <w:rPr>
        <w:rFonts w:ascii="Symbol" w:hAnsi="Symbol"/>
      </w:rPr>
    </w:lvl>
    <w:lvl w:ilvl="1">
      <w:start w:val="1"/>
      <w:numFmt w:val="bullet"/>
      <w:lvlText w:val="o"/>
      <w:lvlJc w:val="left"/>
      <w:pPr>
        <w:tabs>
          <w:tab w:val="num" w:pos="1500"/>
        </w:tabs>
        <w:ind w:left="1500" w:hanging="360"/>
      </w:pPr>
      <w:rPr>
        <w:rFonts w:ascii="Courier New" w:hAnsi="Courier New"/>
      </w:rPr>
    </w:lvl>
    <w:lvl w:ilvl="2">
      <w:start w:val="1"/>
      <w:numFmt w:val="bullet"/>
      <w:lvlText w:val=""/>
      <w:lvlJc w:val="left"/>
      <w:pPr>
        <w:tabs>
          <w:tab w:val="num" w:pos="2220"/>
        </w:tabs>
        <w:ind w:left="2220" w:hanging="360"/>
      </w:pPr>
      <w:rPr>
        <w:rFonts w:ascii="Wingdings" w:hAnsi="Wingdings"/>
      </w:rPr>
    </w:lvl>
    <w:lvl w:ilvl="3">
      <w:start w:val="1"/>
      <w:numFmt w:val="bullet"/>
      <w:lvlText w:val=""/>
      <w:lvlJc w:val="left"/>
      <w:pPr>
        <w:tabs>
          <w:tab w:val="num" w:pos="2940"/>
        </w:tabs>
        <w:ind w:left="2940" w:hanging="360"/>
      </w:pPr>
      <w:rPr>
        <w:rFonts w:ascii="Symbol" w:hAnsi="Symbol"/>
      </w:rPr>
    </w:lvl>
    <w:lvl w:ilvl="4">
      <w:start w:val="1"/>
      <w:numFmt w:val="bullet"/>
      <w:lvlText w:val="o"/>
      <w:lvlJc w:val="left"/>
      <w:pPr>
        <w:tabs>
          <w:tab w:val="num" w:pos="3660"/>
        </w:tabs>
        <w:ind w:left="3660" w:hanging="360"/>
      </w:pPr>
      <w:rPr>
        <w:rFonts w:ascii="Courier New" w:hAnsi="Courier New"/>
      </w:rPr>
    </w:lvl>
    <w:lvl w:ilvl="5">
      <w:start w:val="1"/>
      <w:numFmt w:val="bullet"/>
      <w:lvlText w:val=""/>
      <w:lvlJc w:val="left"/>
      <w:pPr>
        <w:tabs>
          <w:tab w:val="num" w:pos="4380"/>
        </w:tabs>
        <w:ind w:left="4380" w:hanging="360"/>
      </w:pPr>
      <w:rPr>
        <w:rFonts w:ascii="Wingdings" w:hAnsi="Wingdings"/>
      </w:rPr>
    </w:lvl>
    <w:lvl w:ilvl="6">
      <w:start w:val="1"/>
      <w:numFmt w:val="bullet"/>
      <w:lvlText w:val=""/>
      <w:lvlJc w:val="left"/>
      <w:pPr>
        <w:tabs>
          <w:tab w:val="num" w:pos="5100"/>
        </w:tabs>
        <w:ind w:left="5100" w:hanging="360"/>
      </w:pPr>
      <w:rPr>
        <w:rFonts w:ascii="Symbol" w:hAnsi="Symbol"/>
      </w:rPr>
    </w:lvl>
    <w:lvl w:ilvl="7">
      <w:start w:val="1"/>
      <w:numFmt w:val="bullet"/>
      <w:lvlText w:val="o"/>
      <w:lvlJc w:val="left"/>
      <w:pPr>
        <w:tabs>
          <w:tab w:val="num" w:pos="5820"/>
        </w:tabs>
        <w:ind w:left="5820" w:hanging="360"/>
      </w:pPr>
      <w:rPr>
        <w:rFonts w:ascii="Courier New" w:hAnsi="Courier New"/>
      </w:rPr>
    </w:lvl>
    <w:lvl w:ilvl="8">
      <w:start w:val="1"/>
      <w:numFmt w:val="bullet"/>
      <w:lvlText w:val=""/>
      <w:lvlJc w:val="left"/>
      <w:pPr>
        <w:tabs>
          <w:tab w:val="num" w:pos="6540"/>
        </w:tabs>
        <w:ind w:left="6540" w:hanging="360"/>
      </w:pPr>
      <w:rPr>
        <w:rFonts w:ascii="Wingdings" w:hAnsi="Wingdings"/>
      </w:rPr>
    </w:lvl>
  </w:abstractNum>
  <w:abstractNum w:abstractNumId="5">
    <w:nsid w:val="00000006"/>
    <w:multiLevelType w:val="multilevel"/>
    <w:tmpl w:val="00000006"/>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6">
    <w:nsid w:val="00000007"/>
    <w:multiLevelType w:val="multilevel"/>
    <w:tmpl w:val="00000007"/>
    <w:lvl w:ilvl="0">
      <w:start w:val="1"/>
      <w:numFmt w:val="bullet"/>
      <w:lvlText w:val=""/>
      <w:lvlJc w:val="left"/>
      <w:pPr>
        <w:tabs>
          <w:tab w:val="num" w:pos="5760"/>
        </w:tabs>
        <w:ind w:left="5760" w:hanging="360"/>
      </w:pPr>
      <w:rPr>
        <w:rFonts w:ascii="Symbol" w:hAnsi="Symbol"/>
      </w:rPr>
    </w:lvl>
    <w:lvl w:ilvl="1">
      <w:start w:val="1"/>
      <w:numFmt w:val="bullet"/>
      <w:lvlText w:val="o"/>
      <w:lvlJc w:val="left"/>
      <w:pPr>
        <w:tabs>
          <w:tab w:val="num" w:pos="6480"/>
        </w:tabs>
        <w:ind w:left="6480" w:hanging="360"/>
      </w:pPr>
      <w:rPr>
        <w:rFonts w:ascii="Courier New" w:hAnsi="Courier New"/>
      </w:rPr>
    </w:lvl>
    <w:lvl w:ilvl="2">
      <w:start w:val="1"/>
      <w:numFmt w:val="bullet"/>
      <w:lvlText w:val=""/>
      <w:lvlJc w:val="left"/>
      <w:pPr>
        <w:tabs>
          <w:tab w:val="num" w:pos="7200"/>
        </w:tabs>
        <w:ind w:left="7200" w:hanging="360"/>
      </w:pPr>
      <w:rPr>
        <w:rFonts w:ascii="Wingdings" w:hAnsi="Wingdings"/>
      </w:rPr>
    </w:lvl>
    <w:lvl w:ilvl="3">
      <w:start w:val="1"/>
      <w:numFmt w:val="bullet"/>
      <w:lvlText w:val=""/>
      <w:lvlJc w:val="left"/>
      <w:pPr>
        <w:tabs>
          <w:tab w:val="num" w:pos="7920"/>
        </w:tabs>
        <w:ind w:left="7920" w:hanging="360"/>
      </w:pPr>
      <w:rPr>
        <w:rFonts w:ascii="Symbol" w:hAnsi="Symbol"/>
      </w:rPr>
    </w:lvl>
    <w:lvl w:ilvl="4">
      <w:start w:val="1"/>
      <w:numFmt w:val="bullet"/>
      <w:lvlText w:val="o"/>
      <w:lvlJc w:val="left"/>
      <w:pPr>
        <w:tabs>
          <w:tab w:val="num" w:pos="8640"/>
        </w:tabs>
        <w:ind w:left="8640" w:hanging="360"/>
      </w:pPr>
      <w:rPr>
        <w:rFonts w:ascii="Courier New" w:hAnsi="Courier New"/>
      </w:rPr>
    </w:lvl>
    <w:lvl w:ilvl="5">
      <w:start w:val="1"/>
      <w:numFmt w:val="bullet"/>
      <w:lvlText w:val=""/>
      <w:lvlJc w:val="left"/>
      <w:pPr>
        <w:tabs>
          <w:tab w:val="num" w:pos="9360"/>
        </w:tabs>
        <w:ind w:left="9360" w:hanging="360"/>
      </w:pPr>
      <w:rPr>
        <w:rFonts w:ascii="Wingdings" w:hAnsi="Wingdings"/>
      </w:rPr>
    </w:lvl>
    <w:lvl w:ilvl="6">
      <w:start w:val="1"/>
      <w:numFmt w:val="bullet"/>
      <w:lvlText w:val=""/>
      <w:lvlJc w:val="left"/>
      <w:pPr>
        <w:tabs>
          <w:tab w:val="num" w:pos="10080"/>
        </w:tabs>
        <w:ind w:left="10080" w:hanging="360"/>
      </w:pPr>
      <w:rPr>
        <w:rFonts w:ascii="Symbol" w:hAnsi="Symbol"/>
      </w:rPr>
    </w:lvl>
    <w:lvl w:ilvl="7">
      <w:start w:val="1"/>
      <w:numFmt w:val="bullet"/>
      <w:lvlText w:val="o"/>
      <w:lvlJc w:val="left"/>
      <w:pPr>
        <w:tabs>
          <w:tab w:val="num" w:pos="10800"/>
        </w:tabs>
        <w:ind w:left="10800" w:hanging="360"/>
      </w:pPr>
      <w:rPr>
        <w:rFonts w:ascii="Courier New" w:hAnsi="Courier New"/>
      </w:rPr>
    </w:lvl>
    <w:lvl w:ilvl="8">
      <w:start w:val="1"/>
      <w:numFmt w:val="bullet"/>
      <w:lvlText w:val=""/>
      <w:lvlJc w:val="left"/>
      <w:pPr>
        <w:tabs>
          <w:tab w:val="num" w:pos="11520"/>
        </w:tabs>
        <w:ind w:left="11520" w:hanging="360"/>
      </w:pPr>
      <w:rPr>
        <w:rFonts w:ascii="Wingdings" w:hAnsi="Wingdings"/>
      </w:rPr>
    </w:lvl>
  </w:abstractNum>
  <w:abstractNum w:abstractNumId="7">
    <w:nsid w:val="00000008"/>
    <w:multiLevelType w:val="multilevel"/>
    <w:tmpl w:val="00000008"/>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nsid w:val="00000009"/>
    <w:multiLevelType w:val="multilevel"/>
    <w:tmpl w:val="00000009"/>
    <w:lvl w:ilvl="0">
      <w:start w:val="1"/>
      <w:numFmt w:val="bullet"/>
      <w:lvlText w:val=""/>
      <w:lvlJc w:val="left"/>
      <w:pPr>
        <w:ind w:left="2160" w:hanging="360"/>
      </w:pPr>
      <w:rPr>
        <w:rFonts w:ascii="Wingdings" w:hAnsi="Wingdings"/>
      </w:rPr>
    </w:lvl>
    <w:lvl w:ilvl="1">
      <w:start w:val="1"/>
      <w:numFmt w:val="bullet"/>
      <w:lvlText w:val="o"/>
      <w:lvlJc w:val="left"/>
      <w:pPr>
        <w:ind w:left="2880" w:hanging="360"/>
      </w:pPr>
      <w:rPr>
        <w:rFonts w:ascii="Courier New" w:hAnsi="Courier New" w:cs="Courier New"/>
      </w:rPr>
    </w:lvl>
    <w:lvl w:ilvl="2">
      <w:start w:val="1"/>
      <w:numFmt w:val="bullet"/>
      <w:lvlText w:val=""/>
      <w:lvlJc w:val="left"/>
      <w:pPr>
        <w:ind w:left="3600" w:hanging="360"/>
      </w:pPr>
      <w:rPr>
        <w:rFonts w:ascii="Wingdings" w:hAnsi="Wingdings"/>
      </w:rPr>
    </w:lvl>
    <w:lvl w:ilvl="3">
      <w:start w:val="1"/>
      <w:numFmt w:val="bullet"/>
      <w:lvlText w:val=""/>
      <w:lvlJc w:val="left"/>
      <w:pPr>
        <w:ind w:left="4320" w:hanging="360"/>
      </w:pPr>
      <w:rPr>
        <w:rFonts w:ascii="Symbol" w:hAnsi="Symbol"/>
      </w:rPr>
    </w:lvl>
    <w:lvl w:ilvl="4">
      <w:start w:val="1"/>
      <w:numFmt w:val="bullet"/>
      <w:lvlText w:val="o"/>
      <w:lvlJc w:val="left"/>
      <w:pPr>
        <w:ind w:left="5040" w:hanging="360"/>
      </w:pPr>
      <w:rPr>
        <w:rFonts w:ascii="Courier New" w:hAnsi="Courier New" w:cs="Courier New"/>
      </w:rPr>
    </w:lvl>
    <w:lvl w:ilvl="5">
      <w:start w:val="1"/>
      <w:numFmt w:val="bullet"/>
      <w:lvlText w:val=""/>
      <w:lvlJc w:val="left"/>
      <w:pPr>
        <w:ind w:left="5760" w:hanging="360"/>
      </w:pPr>
      <w:rPr>
        <w:rFonts w:ascii="Wingdings" w:hAnsi="Wingdings"/>
      </w:rPr>
    </w:lvl>
    <w:lvl w:ilvl="6">
      <w:start w:val="1"/>
      <w:numFmt w:val="bullet"/>
      <w:lvlText w:val=""/>
      <w:lvlJc w:val="left"/>
      <w:pPr>
        <w:ind w:left="6480" w:hanging="360"/>
      </w:pPr>
      <w:rPr>
        <w:rFonts w:ascii="Symbol" w:hAnsi="Symbol"/>
      </w:rPr>
    </w:lvl>
    <w:lvl w:ilvl="7">
      <w:start w:val="1"/>
      <w:numFmt w:val="bullet"/>
      <w:lvlText w:val="o"/>
      <w:lvlJc w:val="left"/>
      <w:pPr>
        <w:ind w:left="7200" w:hanging="360"/>
      </w:pPr>
      <w:rPr>
        <w:rFonts w:ascii="Courier New" w:hAnsi="Courier New" w:cs="Courier New"/>
      </w:rPr>
    </w:lvl>
    <w:lvl w:ilvl="8">
      <w:start w:val="1"/>
      <w:numFmt w:val="bullet"/>
      <w:lvlText w:val=""/>
      <w:lvlJc w:val="left"/>
      <w:pPr>
        <w:ind w:left="7920" w:hanging="360"/>
      </w:pPr>
      <w:rPr>
        <w:rFonts w:ascii="Wingdings" w:hAnsi="Wingdings"/>
      </w:rPr>
    </w:lvl>
  </w:abstractNum>
  <w:abstractNum w:abstractNumId="9">
    <w:nsid w:val="0000000A"/>
    <w:multiLevelType w:val="multilevel"/>
    <w:tmpl w:val="0000000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0">
    <w:nsid w:val="0000000B"/>
    <w:multiLevelType w:val="multilevel"/>
    <w:tmpl w:val="0000000B"/>
    <w:lvl w:ilvl="0">
      <w:start w:val="1"/>
      <w:numFmt w:val="bullet"/>
      <w:lvlText w:val=""/>
      <w:lvlJc w:val="left"/>
      <w:pPr>
        <w:ind w:left="1800" w:hanging="360"/>
      </w:pPr>
      <w:rPr>
        <w:rFonts w:ascii="Wingdings" w:hAnsi="Wingdings"/>
      </w:rPr>
    </w:lvl>
    <w:lvl w:ilvl="1">
      <w:start w:val="1"/>
      <w:numFmt w:val="bullet"/>
      <w:lvlText w:val="o"/>
      <w:lvlJc w:val="left"/>
      <w:pPr>
        <w:ind w:left="2520" w:hanging="360"/>
      </w:pPr>
      <w:rPr>
        <w:rFonts w:ascii="Courier New" w:hAnsi="Courier New" w:cs="Courier New"/>
      </w:rPr>
    </w:lvl>
    <w:lvl w:ilvl="2">
      <w:start w:val="1"/>
      <w:numFmt w:val="bullet"/>
      <w:lvlText w:val=""/>
      <w:lvlJc w:val="left"/>
      <w:pPr>
        <w:ind w:left="3240" w:hanging="360"/>
      </w:pPr>
      <w:rPr>
        <w:rFonts w:ascii="Wingdings" w:hAnsi="Wingdings"/>
      </w:rPr>
    </w:lvl>
    <w:lvl w:ilvl="3">
      <w:start w:val="1"/>
      <w:numFmt w:val="bullet"/>
      <w:lvlText w:val=""/>
      <w:lvlJc w:val="left"/>
      <w:pPr>
        <w:ind w:left="3960" w:hanging="360"/>
      </w:pPr>
      <w:rPr>
        <w:rFonts w:ascii="Symbol" w:hAnsi="Symbol"/>
      </w:rPr>
    </w:lvl>
    <w:lvl w:ilvl="4">
      <w:start w:val="1"/>
      <w:numFmt w:val="bullet"/>
      <w:lvlText w:val="o"/>
      <w:lvlJc w:val="left"/>
      <w:pPr>
        <w:ind w:left="4680" w:hanging="360"/>
      </w:pPr>
      <w:rPr>
        <w:rFonts w:ascii="Courier New" w:hAnsi="Courier New" w:cs="Courier New"/>
      </w:rPr>
    </w:lvl>
    <w:lvl w:ilvl="5">
      <w:start w:val="1"/>
      <w:numFmt w:val="bullet"/>
      <w:lvlText w:val=""/>
      <w:lvlJc w:val="left"/>
      <w:pPr>
        <w:ind w:left="5400" w:hanging="360"/>
      </w:pPr>
      <w:rPr>
        <w:rFonts w:ascii="Wingdings" w:hAnsi="Wingdings"/>
      </w:rPr>
    </w:lvl>
    <w:lvl w:ilvl="6">
      <w:start w:val="1"/>
      <w:numFmt w:val="bullet"/>
      <w:lvlText w:val=""/>
      <w:lvlJc w:val="left"/>
      <w:pPr>
        <w:ind w:left="6120" w:hanging="360"/>
      </w:pPr>
      <w:rPr>
        <w:rFonts w:ascii="Symbol" w:hAnsi="Symbol"/>
      </w:rPr>
    </w:lvl>
    <w:lvl w:ilvl="7">
      <w:start w:val="1"/>
      <w:numFmt w:val="bullet"/>
      <w:lvlText w:val="o"/>
      <w:lvlJc w:val="left"/>
      <w:pPr>
        <w:ind w:left="6840" w:hanging="360"/>
      </w:pPr>
      <w:rPr>
        <w:rFonts w:ascii="Courier New" w:hAnsi="Courier New" w:cs="Courier New"/>
      </w:rPr>
    </w:lvl>
    <w:lvl w:ilvl="8">
      <w:start w:val="1"/>
      <w:numFmt w:val="bullet"/>
      <w:lvlText w:val=""/>
      <w:lvlJc w:val="left"/>
      <w:pPr>
        <w:ind w:left="7560" w:hanging="360"/>
      </w:pPr>
      <w:rPr>
        <w:rFonts w:ascii="Wingdings" w:hAnsi="Wingdings"/>
      </w:rPr>
    </w:lvl>
  </w:abstractNum>
  <w:abstractNum w:abstractNumId="11">
    <w:nsid w:val="0000000C"/>
    <w:multiLevelType w:val="multilevel"/>
    <w:tmpl w:val="0000000C"/>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nsid w:val="0000000D"/>
    <w:multiLevelType w:val="multilevel"/>
    <w:tmpl w:val="0000000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3">
    <w:nsid w:val="0000000E"/>
    <w:multiLevelType w:val="multilevel"/>
    <w:tmpl w:val="0000000E"/>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4">
    <w:nsid w:val="0000000F"/>
    <w:multiLevelType w:val="multilevel"/>
    <w:tmpl w:val="0000000F"/>
    <w:lvl w:ilvl="0">
      <w:start w:val="1"/>
      <w:numFmt w:val="bullet"/>
      <w:lvlText w:val=""/>
      <w:lvlJc w:val="left"/>
      <w:pPr>
        <w:ind w:left="1440" w:hanging="360"/>
      </w:pPr>
      <w:rPr>
        <w:rFonts w:ascii="Wingdings" w:hAnsi="Wingdings"/>
      </w:rPr>
    </w:lvl>
    <w:lvl w:ilvl="1">
      <w:start w:val="1"/>
      <w:numFmt w:val="bullet"/>
      <w:lvlText w:val="o"/>
      <w:lvlJc w:val="left"/>
      <w:pPr>
        <w:ind w:left="2160" w:hanging="360"/>
      </w:pPr>
      <w:rPr>
        <w:rFonts w:ascii="Courier New" w:hAnsi="Courier New" w:cs="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cs="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cs="Courier New"/>
      </w:rPr>
    </w:lvl>
    <w:lvl w:ilvl="8">
      <w:start w:val="1"/>
      <w:numFmt w:val="bullet"/>
      <w:lvlText w:val=""/>
      <w:lvlJc w:val="left"/>
      <w:pPr>
        <w:ind w:left="7200" w:hanging="360"/>
      </w:pPr>
      <w:rPr>
        <w:rFonts w:ascii="Wingdings" w:hAnsi="Wingdings"/>
      </w:rPr>
    </w:lvl>
  </w:abstractNum>
  <w:abstractNum w:abstractNumId="15">
    <w:nsid w:val="00000010"/>
    <w:multiLevelType w:val="multilevel"/>
    <w:tmpl w:val="00000010"/>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6">
    <w:nsid w:val="00000011"/>
    <w:multiLevelType w:val="singleLevel"/>
    <w:tmpl w:val="00000011"/>
    <w:lvl w:ilvl="0">
      <w:start w:val="1"/>
      <w:numFmt w:val="decimal"/>
      <w:lvlText w:val="%1"/>
      <w:lvlJc w:val="left"/>
      <w:rPr>
        <w:rFonts w:ascii="Times New Roman" w:hAnsi="Times New Roman" w:cs="Times New Roman"/>
      </w:rPr>
    </w:lvl>
  </w:abstractNum>
  <w:abstractNum w:abstractNumId="17">
    <w:nsid w:val="00000012"/>
    <w:multiLevelType w:val="multilevel"/>
    <w:tmpl w:val="00000012"/>
    <w:lvl w:ilvl="0">
      <w:start w:val="1"/>
      <w:numFmt w:val="bullet"/>
      <w:lvlText w:val=""/>
      <w:lvlJc w:val="left"/>
      <w:pPr>
        <w:ind w:left="1440" w:hanging="360"/>
      </w:pPr>
      <w:rPr>
        <w:rFonts w:ascii="Wingdings" w:hAnsi="Wingdings"/>
      </w:rPr>
    </w:lvl>
    <w:lvl w:ilvl="1">
      <w:start w:val="1"/>
      <w:numFmt w:val="bullet"/>
      <w:lvlText w:val="o"/>
      <w:lvlJc w:val="left"/>
      <w:pPr>
        <w:ind w:left="2160" w:hanging="360"/>
      </w:pPr>
      <w:rPr>
        <w:rFonts w:ascii="Courier New" w:hAnsi="Courier New" w:cs="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cs="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cs="Courier New"/>
      </w:rPr>
    </w:lvl>
    <w:lvl w:ilvl="8">
      <w:start w:val="1"/>
      <w:numFmt w:val="bullet"/>
      <w:lvlText w:val=""/>
      <w:lvlJc w:val="left"/>
      <w:pPr>
        <w:ind w:left="7200" w:hanging="360"/>
      </w:pPr>
      <w:rPr>
        <w:rFonts w:ascii="Wingdings" w:hAnsi="Wingdings"/>
      </w:rPr>
    </w:lvl>
  </w:abstractNum>
  <w:abstractNum w:abstractNumId="18">
    <w:nsid w:val="50243CF2"/>
    <w:multiLevelType w:val="multilevel"/>
    <w:tmpl w:val="00000000"/>
    <w:lvl w:ilvl="0">
      <w:start w:val="1"/>
      <w:numFmt w:val="bullet"/>
      <w:lvlText w:val=""/>
      <w:lvlJc w:val="left"/>
      <w:pPr>
        <w:tabs>
          <w:tab w:val="num" w:pos="1080"/>
        </w:tabs>
        <w:ind w:left="1080" w:hanging="360"/>
      </w:pPr>
      <w:rPr>
        <w:rFonts w:ascii="Symbol" w:hAnsi="Symbol"/>
      </w:rPr>
    </w:lvl>
    <w:lvl w:ilvl="1">
      <w:start w:val="1"/>
      <w:numFmt w:val="bullet"/>
      <w:lvlText w:val="o"/>
      <w:lvlJc w:val="left"/>
      <w:pPr>
        <w:tabs>
          <w:tab w:val="num" w:pos="1800"/>
        </w:tabs>
        <w:ind w:left="1800" w:hanging="360"/>
      </w:pPr>
      <w:rPr>
        <w:rFonts w:ascii="Courier New" w:hAnsi="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19">
    <w:nsid w:val="59E72DF2"/>
    <w:multiLevelType w:val="hybridMultilevel"/>
    <w:tmpl w:val="ADC0293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AE52CDE"/>
    <w:multiLevelType w:val="multilevel"/>
    <w:tmpl w:val="64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8"/>
  </w:num>
  <w:num w:numId="4">
    <w:abstractNumId w:val="3"/>
  </w:num>
  <w:num w:numId="5">
    <w:abstractNumId w:val="4"/>
  </w:num>
  <w:num w:numId="6">
    <w:abstractNumId w:val="16"/>
  </w:num>
  <w:num w:numId="7">
    <w:abstractNumId w:val="16"/>
  </w:num>
  <w:num w:numId="8">
    <w:abstractNumId w:val="16"/>
  </w:num>
  <w:num w:numId="9">
    <w:abstractNumId w:val="7"/>
  </w:num>
  <w:num w:numId="10">
    <w:abstractNumId w:val="14"/>
  </w:num>
  <w:num w:numId="11">
    <w:abstractNumId w:val="13"/>
  </w:num>
  <w:num w:numId="12">
    <w:abstractNumId w:val="10"/>
  </w:num>
  <w:num w:numId="13">
    <w:abstractNumId w:val="17"/>
  </w:num>
  <w:num w:numId="14">
    <w:abstractNumId w:val="8"/>
  </w:num>
  <w:num w:numId="15">
    <w:abstractNumId w:val="9"/>
  </w:num>
  <w:num w:numId="16">
    <w:abstractNumId w:val="1"/>
  </w:num>
  <w:num w:numId="17">
    <w:abstractNumId w:val="11"/>
  </w:num>
  <w:num w:numId="18">
    <w:abstractNumId w:val="2"/>
  </w:num>
  <w:num w:numId="19">
    <w:abstractNumId w:val="0"/>
  </w:num>
  <w:num w:numId="20">
    <w:abstractNumId w:val="12"/>
  </w:num>
  <w:num w:numId="21">
    <w:abstractNumId w:val="15"/>
  </w:num>
  <w:num w:numId="22">
    <w:abstractNumId w:val="20"/>
  </w:num>
  <w:num w:numId="2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compat/>
  <w:rsids>
    <w:rsidRoot w:val="004865EF"/>
    <w:rsid w:val="00000417"/>
    <w:rsid w:val="00003FD6"/>
    <w:rsid w:val="000370C5"/>
    <w:rsid w:val="00042583"/>
    <w:rsid w:val="00046910"/>
    <w:rsid w:val="00047C01"/>
    <w:rsid w:val="00053746"/>
    <w:rsid w:val="00057783"/>
    <w:rsid w:val="00070C0D"/>
    <w:rsid w:val="000C7928"/>
    <w:rsid w:val="000F147E"/>
    <w:rsid w:val="000F58DC"/>
    <w:rsid w:val="00105E85"/>
    <w:rsid w:val="00107714"/>
    <w:rsid w:val="00117E25"/>
    <w:rsid w:val="0012076A"/>
    <w:rsid w:val="00124ED7"/>
    <w:rsid w:val="00134CFB"/>
    <w:rsid w:val="00162CA4"/>
    <w:rsid w:val="00167AFE"/>
    <w:rsid w:val="00171975"/>
    <w:rsid w:val="001728D3"/>
    <w:rsid w:val="00173342"/>
    <w:rsid w:val="00173C72"/>
    <w:rsid w:val="00176A40"/>
    <w:rsid w:val="001809E7"/>
    <w:rsid w:val="00187C1D"/>
    <w:rsid w:val="00193477"/>
    <w:rsid w:val="0019356A"/>
    <w:rsid w:val="00194FFA"/>
    <w:rsid w:val="001B0B9D"/>
    <w:rsid w:val="001C0025"/>
    <w:rsid w:val="001C57AF"/>
    <w:rsid w:val="001D4209"/>
    <w:rsid w:val="001D4B73"/>
    <w:rsid w:val="001E42CC"/>
    <w:rsid w:val="001F24DA"/>
    <w:rsid w:val="001F5191"/>
    <w:rsid w:val="00201DEE"/>
    <w:rsid w:val="002021D0"/>
    <w:rsid w:val="002148AC"/>
    <w:rsid w:val="00222D36"/>
    <w:rsid w:val="0022395D"/>
    <w:rsid w:val="002330BC"/>
    <w:rsid w:val="0023564D"/>
    <w:rsid w:val="00240AD8"/>
    <w:rsid w:val="00251865"/>
    <w:rsid w:val="0025583B"/>
    <w:rsid w:val="0025658F"/>
    <w:rsid w:val="00266A8B"/>
    <w:rsid w:val="002761CB"/>
    <w:rsid w:val="00286F37"/>
    <w:rsid w:val="00292CD7"/>
    <w:rsid w:val="002D5FA3"/>
    <w:rsid w:val="002E074F"/>
    <w:rsid w:val="002F75D4"/>
    <w:rsid w:val="00300137"/>
    <w:rsid w:val="00304A69"/>
    <w:rsid w:val="00310C4F"/>
    <w:rsid w:val="00324191"/>
    <w:rsid w:val="00332030"/>
    <w:rsid w:val="00346B74"/>
    <w:rsid w:val="00350EF8"/>
    <w:rsid w:val="00354905"/>
    <w:rsid w:val="003549F0"/>
    <w:rsid w:val="00363022"/>
    <w:rsid w:val="00387A1A"/>
    <w:rsid w:val="00397BA1"/>
    <w:rsid w:val="003A27B4"/>
    <w:rsid w:val="003A5D4B"/>
    <w:rsid w:val="003B30D9"/>
    <w:rsid w:val="003C0537"/>
    <w:rsid w:val="003C2625"/>
    <w:rsid w:val="003D2AB7"/>
    <w:rsid w:val="003D4486"/>
    <w:rsid w:val="003E5AE1"/>
    <w:rsid w:val="004039F9"/>
    <w:rsid w:val="00425F52"/>
    <w:rsid w:val="00427952"/>
    <w:rsid w:val="00430EEB"/>
    <w:rsid w:val="00433D7D"/>
    <w:rsid w:val="0043478E"/>
    <w:rsid w:val="00434C93"/>
    <w:rsid w:val="00441745"/>
    <w:rsid w:val="004448EA"/>
    <w:rsid w:val="00461BEE"/>
    <w:rsid w:val="00464EBC"/>
    <w:rsid w:val="00483259"/>
    <w:rsid w:val="00485298"/>
    <w:rsid w:val="00486265"/>
    <w:rsid w:val="004865EF"/>
    <w:rsid w:val="004A56F0"/>
    <w:rsid w:val="004B3193"/>
    <w:rsid w:val="004B51DE"/>
    <w:rsid w:val="004B7414"/>
    <w:rsid w:val="004C43C6"/>
    <w:rsid w:val="004C4655"/>
    <w:rsid w:val="004D287E"/>
    <w:rsid w:val="004D6CB9"/>
    <w:rsid w:val="004E56D9"/>
    <w:rsid w:val="004E628E"/>
    <w:rsid w:val="004E73AF"/>
    <w:rsid w:val="004F3A56"/>
    <w:rsid w:val="00502379"/>
    <w:rsid w:val="0050383C"/>
    <w:rsid w:val="00526904"/>
    <w:rsid w:val="005321B4"/>
    <w:rsid w:val="00542B32"/>
    <w:rsid w:val="00564EC8"/>
    <w:rsid w:val="00571F33"/>
    <w:rsid w:val="005760E5"/>
    <w:rsid w:val="0058454C"/>
    <w:rsid w:val="005924FA"/>
    <w:rsid w:val="00592A98"/>
    <w:rsid w:val="0059331D"/>
    <w:rsid w:val="005A278D"/>
    <w:rsid w:val="005B15F3"/>
    <w:rsid w:val="005B59E3"/>
    <w:rsid w:val="005C656A"/>
    <w:rsid w:val="005C6B79"/>
    <w:rsid w:val="005D0397"/>
    <w:rsid w:val="005D73A2"/>
    <w:rsid w:val="005E7975"/>
    <w:rsid w:val="005F189A"/>
    <w:rsid w:val="00612C5F"/>
    <w:rsid w:val="006170AC"/>
    <w:rsid w:val="006170E1"/>
    <w:rsid w:val="00622340"/>
    <w:rsid w:val="0063152F"/>
    <w:rsid w:val="0063234F"/>
    <w:rsid w:val="00634C7F"/>
    <w:rsid w:val="006350A0"/>
    <w:rsid w:val="00651C39"/>
    <w:rsid w:val="00653D3D"/>
    <w:rsid w:val="0066166B"/>
    <w:rsid w:val="00667938"/>
    <w:rsid w:val="00673BD1"/>
    <w:rsid w:val="006860DB"/>
    <w:rsid w:val="00695BD0"/>
    <w:rsid w:val="006A6EB7"/>
    <w:rsid w:val="006A77C2"/>
    <w:rsid w:val="006B0D15"/>
    <w:rsid w:val="006C4D6A"/>
    <w:rsid w:val="006D6B80"/>
    <w:rsid w:val="006D6E77"/>
    <w:rsid w:val="006D7040"/>
    <w:rsid w:val="006E6613"/>
    <w:rsid w:val="006F1E11"/>
    <w:rsid w:val="006F5F9B"/>
    <w:rsid w:val="00700B6E"/>
    <w:rsid w:val="007036C8"/>
    <w:rsid w:val="00705BCA"/>
    <w:rsid w:val="00710A66"/>
    <w:rsid w:val="00712B40"/>
    <w:rsid w:val="00712BA0"/>
    <w:rsid w:val="00716375"/>
    <w:rsid w:val="0071712A"/>
    <w:rsid w:val="00717E0F"/>
    <w:rsid w:val="00723449"/>
    <w:rsid w:val="007367BD"/>
    <w:rsid w:val="00740AB0"/>
    <w:rsid w:val="00744F70"/>
    <w:rsid w:val="00754C58"/>
    <w:rsid w:val="00754D83"/>
    <w:rsid w:val="007563BF"/>
    <w:rsid w:val="00761CE6"/>
    <w:rsid w:val="00767749"/>
    <w:rsid w:val="00777ED7"/>
    <w:rsid w:val="00795331"/>
    <w:rsid w:val="007A7875"/>
    <w:rsid w:val="007B4293"/>
    <w:rsid w:val="007C03EB"/>
    <w:rsid w:val="007C1F9F"/>
    <w:rsid w:val="007E6E21"/>
    <w:rsid w:val="007F1787"/>
    <w:rsid w:val="007F77E6"/>
    <w:rsid w:val="00802574"/>
    <w:rsid w:val="00802FDF"/>
    <w:rsid w:val="00806750"/>
    <w:rsid w:val="00807407"/>
    <w:rsid w:val="008174C9"/>
    <w:rsid w:val="00821B36"/>
    <w:rsid w:val="00823283"/>
    <w:rsid w:val="00847F97"/>
    <w:rsid w:val="00865928"/>
    <w:rsid w:val="008661B5"/>
    <w:rsid w:val="00871240"/>
    <w:rsid w:val="00877EB0"/>
    <w:rsid w:val="008860F4"/>
    <w:rsid w:val="008936FD"/>
    <w:rsid w:val="00894863"/>
    <w:rsid w:val="008B351C"/>
    <w:rsid w:val="008C1D5E"/>
    <w:rsid w:val="008C3C4C"/>
    <w:rsid w:val="008D24DD"/>
    <w:rsid w:val="008D640B"/>
    <w:rsid w:val="008E7454"/>
    <w:rsid w:val="008F703F"/>
    <w:rsid w:val="0090070C"/>
    <w:rsid w:val="00901DA6"/>
    <w:rsid w:val="00904985"/>
    <w:rsid w:val="009072C5"/>
    <w:rsid w:val="00910491"/>
    <w:rsid w:val="00914411"/>
    <w:rsid w:val="0092210D"/>
    <w:rsid w:val="0094250A"/>
    <w:rsid w:val="00944B22"/>
    <w:rsid w:val="00945B4D"/>
    <w:rsid w:val="0096539D"/>
    <w:rsid w:val="009724DA"/>
    <w:rsid w:val="00981065"/>
    <w:rsid w:val="00983FA7"/>
    <w:rsid w:val="00992350"/>
    <w:rsid w:val="00997E4C"/>
    <w:rsid w:val="009A4AFA"/>
    <w:rsid w:val="009B1AA8"/>
    <w:rsid w:val="009C2F35"/>
    <w:rsid w:val="009D7587"/>
    <w:rsid w:val="009E3BD5"/>
    <w:rsid w:val="009E5CEE"/>
    <w:rsid w:val="009F0130"/>
    <w:rsid w:val="00A06E58"/>
    <w:rsid w:val="00A165BD"/>
    <w:rsid w:val="00A214B2"/>
    <w:rsid w:val="00A2512C"/>
    <w:rsid w:val="00A2688F"/>
    <w:rsid w:val="00A26DD3"/>
    <w:rsid w:val="00A31EB8"/>
    <w:rsid w:val="00A32E94"/>
    <w:rsid w:val="00A347E1"/>
    <w:rsid w:val="00A40513"/>
    <w:rsid w:val="00A42C33"/>
    <w:rsid w:val="00A5092F"/>
    <w:rsid w:val="00A51E62"/>
    <w:rsid w:val="00A53D41"/>
    <w:rsid w:val="00A548CC"/>
    <w:rsid w:val="00A56111"/>
    <w:rsid w:val="00A62A26"/>
    <w:rsid w:val="00A72BAF"/>
    <w:rsid w:val="00A82183"/>
    <w:rsid w:val="00A92506"/>
    <w:rsid w:val="00AA3D64"/>
    <w:rsid w:val="00AB5045"/>
    <w:rsid w:val="00AC1173"/>
    <w:rsid w:val="00AC2884"/>
    <w:rsid w:val="00AC327D"/>
    <w:rsid w:val="00AD197C"/>
    <w:rsid w:val="00AD4B01"/>
    <w:rsid w:val="00AD7418"/>
    <w:rsid w:val="00AF096E"/>
    <w:rsid w:val="00AF25CA"/>
    <w:rsid w:val="00B04988"/>
    <w:rsid w:val="00B358EF"/>
    <w:rsid w:val="00B35B96"/>
    <w:rsid w:val="00B37797"/>
    <w:rsid w:val="00B52593"/>
    <w:rsid w:val="00B63508"/>
    <w:rsid w:val="00B635DD"/>
    <w:rsid w:val="00B761F6"/>
    <w:rsid w:val="00B77EF7"/>
    <w:rsid w:val="00B859C2"/>
    <w:rsid w:val="00B94343"/>
    <w:rsid w:val="00BC2B9D"/>
    <w:rsid w:val="00BC3009"/>
    <w:rsid w:val="00BD0409"/>
    <w:rsid w:val="00BD14FF"/>
    <w:rsid w:val="00BD6EAB"/>
    <w:rsid w:val="00BE1913"/>
    <w:rsid w:val="00BE1FE7"/>
    <w:rsid w:val="00C0069A"/>
    <w:rsid w:val="00C00F0B"/>
    <w:rsid w:val="00C0153F"/>
    <w:rsid w:val="00C264C9"/>
    <w:rsid w:val="00C27B15"/>
    <w:rsid w:val="00C360DF"/>
    <w:rsid w:val="00C467D1"/>
    <w:rsid w:val="00C566EC"/>
    <w:rsid w:val="00C60289"/>
    <w:rsid w:val="00C60BDC"/>
    <w:rsid w:val="00C63231"/>
    <w:rsid w:val="00C74DA4"/>
    <w:rsid w:val="00C76D5D"/>
    <w:rsid w:val="00C77403"/>
    <w:rsid w:val="00C8033C"/>
    <w:rsid w:val="00C80B9D"/>
    <w:rsid w:val="00C824A8"/>
    <w:rsid w:val="00C90A0E"/>
    <w:rsid w:val="00CA604A"/>
    <w:rsid w:val="00CA67EE"/>
    <w:rsid w:val="00CB4C51"/>
    <w:rsid w:val="00CB7023"/>
    <w:rsid w:val="00CC26D7"/>
    <w:rsid w:val="00CD40A4"/>
    <w:rsid w:val="00CE683D"/>
    <w:rsid w:val="00CF138B"/>
    <w:rsid w:val="00CF20D1"/>
    <w:rsid w:val="00CF26DE"/>
    <w:rsid w:val="00CF2A5C"/>
    <w:rsid w:val="00CF2C2B"/>
    <w:rsid w:val="00CF772E"/>
    <w:rsid w:val="00D06760"/>
    <w:rsid w:val="00D1580C"/>
    <w:rsid w:val="00D2591F"/>
    <w:rsid w:val="00D26421"/>
    <w:rsid w:val="00D35568"/>
    <w:rsid w:val="00D358AE"/>
    <w:rsid w:val="00D4013C"/>
    <w:rsid w:val="00D44D17"/>
    <w:rsid w:val="00D460E4"/>
    <w:rsid w:val="00D53896"/>
    <w:rsid w:val="00D573D1"/>
    <w:rsid w:val="00D57D7B"/>
    <w:rsid w:val="00D72A30"/>
    <w:rsid w:val="00D828D0"/>
    <w:rsid w:val="00D82E59"/>
    <w:rsid w:val="00D84B08"/>
    <w:rsid w:val="00D91F95"/>
    <w:rsid w:val="00D9518A"/>
    <w:rsid w:val="00DA0160"/>
    <w:rsid w:val="00DA7F34"/>
    <w:rsid w:val="00DB281B"/>
    <w:rsid w:val="00DC5192"/>
    <w:rsid w:val="00DD3B10"/>
    <w:rsid w:val="00DE2D90"/>
    <w:rsid w:val="00DE6451"/>
    <w:rsid w:val="00DE6A2C"/>
    <w:rsid w:val="00E050CA"/>
    <w:rsid w:val="00E16D46"/>
    <w:rsid w:val="00E179FB"/>
    <w:rsid w:val="00E358E1"/>
    <w:rsid w:val="00E3628E"/>
    <w:rsid w:val="00E40762"/>
    <w:rsid w:val="00E658FD"/>
    <w:rsid w:val="00E754D2"/>
    <w:rsid w:val="00E87788"/>
    <w:rsid w:val="00EA7879"/>
    <w:rsid w:val="00EA7987"/>
    <w:rsid w:val="00EB0858"/>
    <w:rsid w:val="00EB4D13"/>
    <w:rsid w:val="00EB6D47"/>
    <w:rsid w:val="00EC30C8"/>
    <w:rsid w:val="00EC33E6"/>
    <w:rsid w:val="00ED2EBE"/>
    <w:rsid w:val="00ED2F99"/>
    <w:rsid w:val="00ED73B9"/>
    <w:rsid w:val="00EE1BF1"/>
    <w:rsid w:val="00EF273B"/>
    <w:rsid w:val="00EF4C80"/>
    <w:rsid w:val="00EF59BA"/>
    <w:rsid w:val="00F007AF"/>
    <w:rsid w:val="00F04382"/>
    <w:rsid w:val="00F0721F"/>
    <w:rsid w:val="00F353F6"/>
    <w:rsid w:val="00F36E77"/>
    <w:rsid w:val="00F40ED4"/>
    <w:rsid w:val="00F43AA1"/>
    <w:rsid w:val="00F61335"/>
    <w:rsid w:val="00F653EF"/>
    <w:rsid w:val="00F678EA"/>
    <w:rsid w:val="00F75264"/>
    <w:rsid w:val="00FB136E"/>
    <w:rsid w:val="00FC0A60"/>
    <w:rsid w:val="00FD1D8E"/>
    <w:rsid w:val="00FD3770"/>
    <w:rsid w:val="00FE7A9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072C5"/>
    <w:rPr>
      <w:sz w:val="24"/>
    </w:rPr>
  </w:style>
  <w:style w:type="paragraph" w:styleId="Heading1">
    <w:name w:val="heading 1"/>
    <w:link w:val="Heading1Char"/>
    <w:uiPriority w:val="9"/>
    <w:qFormat/>
    <w:rsid w:val="009072C5"/>
    <w:pPr>
      <w:spacing w:before="100" w:after="100"/>
      <w:outlineLvl w:val="0"/>
    </w:pPr>
    <w:rPr>
      <w:b/>
      <w:sz w:val="48"/>
    </w:rPr>
  </w:style>
  <w:style w:type="paragraph" w:styleId="Heading2">
    <w:name w:val="heading 2"/>
    <w:next w:val="Normal"/>
    <w:link w:val="Heading2Char"/>
    <w:uiPriority w:val="9"/>
    <w:qFormat/>
    <w:rsid w:val="009072C5"/>
    <w:pPr>
      <w:keepNext/>
      <w:keepLines/>
      <w:spacing w:before="200"/>
      <w:outlineLvl w:val="1"/>
    </w:pPr>
    <w:rPr>
      <w:b/>
      <w:color w:val="4F81BD"/>
      <w:sz w:val="26"/>
    </w:rPr>
  </w:style>
  <w:style w:type="paragraph" w:styleId="Heading3">
    <w:name w:val="heading 3"/>
    <w:next w:val="Normal"/>
    <w:link w:val="Heading3Char"/>
    <w:uiPriority w:val="9"/>
    <w:qFormat/>
    <w:rsid w:val="009072C5"/>
    <w:pPr>
      <w:keepNext/>
      <w:keepLines/>
      <w:spacing w:before="200"/>
      <w:outlineLvl w:val="2"/>
    </w:pPr>
    <w:rPr>
      <w:b/>
      <w:color w:val="4F81BD"/>
    </w:rPr>
  </w:style>
  <w:style w:type="paragraph" w:styleId="Heading4">
    <w:name w:val="heading 4"/>
    <w:next w:val="Normal"/>
    <w:link w:val="Heading4Char"/>
    <w:uiPriority w:val="9"/>
    <w:qFormat/>
    <w:rsid w:val="009072C5"/>
    <w:pPr>
      <w:keepNext/>
      <w:keepLines/>
      <w:spacing w:before="200"/>
      <w:outlineLvl w:val="3"/>
    </w:pPr>
    <w:rPr>
      <w:b/>
      <w:i/>
      <w:color w:val="4F81BD"/>
    </w:rPr>
  </w:style>
  <w:style w:type="paragraph" w:styleId="Heading5">
    <w:name w:val="heading 5"/>
    <w:next w:val="Normal"/>
    <w:link w:val="Heading5Char"/>
    <w:uiPriority w:val="9"/>
    <w:qFormat/>
    <w:rsid w:val="009072C5"/>
    <w:pPr>
      <w:keepNext/>
      <w:keepLines/>
      <w:spacing w:before="200"/>
      <w:outlineLvl w:val="4"/>
    </w:pPr>
    <w:rPr>
      <w:color w:val="243F60"/>
    </w:rPr>
  </w:style>
  <w:style w:type="paragraph" w:styleId="Heading6">
    <w:name w:val="heading 6"/>
    <w:next w:val="Normal"/>
    <w:link w:val="Heading6Char"/>
    <w:uiPriority w:val="9"/>
    <w:qFormat/>
    <w:rsid w:val="009072C5"/>
    <w:pPr>
      <w:keepNext/>
      <w:keepLines/>
      <w:spacing w:before="200"/>
      <w:outlineLvl w:val="5"/>
    </w:pPr>
    <w:rPr>
      <w:i/>
      <w:color w:val="243F60"/>
    </w:rPr>
  </w:style>
  <w:style w:type="paragraph" w:styleId="Heading7">
    <w:name w:val="heading 7"/>
    <w:next w:val="Normal"/>
    <w:link w:val="Heading7Char"/>
    <w:uiPriority w:val="9"/>
    <w:qFormat/>
    <w:rsid w:val="009072C5"/>
    <w:pPr>
      <w:keepNext/>
      <w:keepLines/>
      <w:spacing w:before="200"/>
      <w:outlineLvl w:val="6"/>
    </w:pPr>
    <w:rPr>
      <w:i/>
      <w:color w:val="404040"/>
    </w:rPr>
  </w:style>
  <w:style w:type="paragraph" w:styleId="Heading8">
    <w:name w:val="heading 8"/>
    <w:next w:val="Normal"/>
    <w:link w:val="Heading8Char"/>
    <w:uiPriority w:val="9"/>
    <w:qFormat/>
    <w:rsid w:val="009072C5"/>
    <w:pPr>
      <w:keepNext/>
      <w:keepLines/>
      <w:spacing w:before="200"/>
      <w:outlineLvl w:val="7"/>
    </w:pPr>
    <w:rPr>
      <w:color w:val="404040"/>
    </w:rPr>
  </w:style>
  <w:style w:type="paragraph" w:styleId="Heading9">
    <w:name w:val="heading 9"/>
    <w:next w:val="Normal"/>
    <w:link w:val="Heading9Char"/>
    <w:uiPriority w:val="9"/>
    <w:qFormat/>
    <w:rsid w:val="009072C5"/>
    <w:pPr>
      <w:keepNext/>
      <w:keepLines/>
      <w:spacing w:before="200"/>
      <w:outlineLvl w:val="8"/>
    </w:pPr>
    <w:rPr>
      <w:i/>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9072C5"/>
    <w:rPr>
      <w:color w:val="0000FF"/>
      <w:u w:val="single"/>
    </w:rPr>
  </w:style>
  <w:style w:type="paragraph" w:styleId="Header">
    <w:name w:val="header"/>
    <w:link w:val="HeaderChar"/>
    <w:uiPriority w:val="99"/>
    <w:semiHidden/>
    <w:rsid w:val="009072C5"/>
    <w:pPr>
      <w:tabs>
        <w:tab w:val="center" w:pos="4680"/>
        <w:tab w:val="right" w:pos="9360"/>
      </w:tabs>
    </w:pPr>
    <w:rPr>
      <w:sz w:val="24"/>
    </w:rPr>
  </w:style>
  <w:style w:type="character" w:customStyle="1" w:styleId="HeaderChar">
    <w:name w:val="Header Char"/>
    <w:link w:val="Header"/>
    <w:uiPriority w:val="99"/>
    <w:semiHidden/>
    <w:rsid w:val="009072C5"/>
    <w:rPr>
      <w:sz w:val="24"/>
      <w:lang w:bidi="ar-SA"/>
    </w:rPr>
  </w:style>
  <w:style w:type="paragraph" w:styleId="Footer">
    <w:name w:val="footer"/>
    <w:link w:val="FooterChar"/>
    <w:uiPriority w:val="99"/>
    <w:semiHidden/>
    <w:rsid w:val="009072C5"/>
    <w:pPr>
      <w:tabs>
        <w:tab w:val="center" w:pos="4680"/>
        <w:tab w:val="right" w:pos="9360"/>
      </w:tabs>
    </w:pPr>
    <w:rPr>
      <w:sz w:val="24"/>
    </w:rPr>
  </w:style>
  <w:style w:type="character" w:customStyle="1" w:styleId="FooterChar">
    <w:name w:val="Footer Char"/>
    <w:link w:val="Footer"/>
    <w:uiPriority w:val="99"/>
    <w:semiHidden/>
    <w:rsid w:val="009072C5"/>
    <w:rPr>
      <w:sz w:val="24"/>
      <w:lang w:bidi="ar-SA"/>
    </w:rPr>
  </w:style>
  <w:style w:type="character" w:styleId="FollowedHyperlink">
    <w:name w:val="FollowedHyperlink"/>
    <w:uiPriority w:val="99"/>
    <w:semiHidden/>
    <w:rsid w:val="009072C5"/>
    <w:rPr>
      <w:color w:val="800080"/>
      <w:u w:val="single"/>
    </w:rPr>
  </w:style>
  <w:style w:type="character" w:customStyle="1" w:styleId="Heading1Char">
    <w:name w:val="Heading 1 Char"/>
    <w:link w:val="Heading1"/>
    <w:uiPriority w:val="9"/>
    <w:rsid w:val="009072C5"/>
    <w:rPr>
      <w:b/>
      <w:sz w:val="48"/>
      <w:lang w:bidi="ar-SA"/>
    </w:rPr>
  </w:style>
  <w:style w:type="character" w:customStyle="1" w:styleId="Fn">
    <w:name w:val="Fn"/>
    <w:basedOn w:val="DefaultParagraphFont"/>
    <w:rsid w:val="009072C5"/>
  </w:style>
  <w:style w:type="paragraph" w:styleId="Caption">
    <w:name w:val="caption"/>
    <w:next w:val="Normal"/>
    <w:uiPriority w:val="35"/>
    <w:qFormat/>
    <w:rsid w:val="009072C5"/>
    <w:rPr>
      <w:b/>
    </w:rPr>
  </w:style>
  <w:style w:type="paragraph" w:styleId="NormalWeb">
    <w:name w:val="Normal (Web)"/>
    <w:uiPriority w:val="99"/>
    <w:rsid w:val="009072C5"/>
    <w:pPr>
      <w:spacing w:before="100" w:after="100"/>
    </w:pPr>
  </w:style>
  <w:style w:type="character" w:customStyle="1" w:styleId="Apple-converted-space">
    <w:name w:val="Apple-converted-space"/>
    <w:basedOn w:val="DefaultParagraphFont"/>
    <w:rsid w:val="009072C5"/>
  </w:style>
  <w:style w:type="character" w:styleId="Strong">
    <w:name w:val="Strong"/>
    <w:uiPriority w:val="22"/>
    <w:qFormat/>
    <w:rsid w:val="009072C5"/>
    <w:rPr>
      <w:b/>
    </w:rPr>
  </w:style>
  <w:style w:type="character" w:styleId="LineNumber">
    <w:name w:val="line number"/>
    <w:basedOn w:val="DefaultParagraphFont"/>
    <w:uiPriority w:val="99"/>
    <w:semiHidden/>
    <w:rsid w:val="009072C5"/>
  </w:style>
  <w:style w:type="character" w:customStyle="1" w:styleId="C8k54">
    <w:name w:val="C8k54"/>
    <w:basedOn w:val="DefaultParagraphFont"/>
    <w:rsid w:val="009072C5"/>
  </w:style>
  <w:style w:type="character" w:styleId="FootnoteReference">
    <w:name w:val="footnote reference"/>
    <w:basedOn w:val="DefaultParagraphFont"/>
    <w:uiPriority w:val="99"/>
    <w:semiHidden/>
    <w:rsid w:val="009072C5"/>
    <w:rPr>
      <w:vertAlign w:val="superscript"/>
    </w:rPr>
  </w:style>
  <w:style w:type="character" w:styleId="IntenseReference">
    <w:name w:val="Intense Reference"/>
    <w:basedOn w:val="DefaultParagraphFont"/>
    <w:uiPriority w:val="32"/>
    <w:qFormat/>
    <w:rsid w:val="009072C5"/>
    <w:rPr>
      <w:b/>
      <w:smallCaps/>
      <w:color w:val="C0504D"/>
      <w:spacing w:val="5"/>
      <w:u w:val="single"/>
    </w:rPr>
  </w:style>
  <w:style w:type="character" w:customStyle="1" w:styleId="Heading4Char">
    <w:name w:val="Heading 4 Char"/>
    <w:basedOn w:val="DefaultParagraphFont"/>
    <w:link w:val="Heading4"/>
    <w:uiPriority w:val="9"/>
    <w:rsid w:val="009072C5"/>
    <w:rPr>
      <w:b/>
      <w:i/>
      <w:color w:val="4F81BD"/>
      <w:lang w:val="en-US" w:eastAsia="en-US" w:bidi="ar-SA"/>
    </w:rPr>
  </w:style>
  <w:style w:type="paragraph" w:styleId="IntenseQuote">
    <w:name w:val="Intense Quote"/>
    <w:next w:val="Normal"/>
    <w:link w:val="IntenseQuoteChar"/>
    <w:uiPriority w:val="30"/>
    <w:qFormat/>
    <w:rsid w:val="009072C5"/>
    <w:pPr>
      <w:pBdr>
        <w:bottom w:val="single" w:sz="4" w:space="0" w:color="4F81BD"/>
      </w:pBdr>
      <w:spacing w:before="200" w:after="280"/>
      <w:ind w:left="936" w:right="936"/>
    </w:pPr>
    <w:rPr>
      <w:b/>
      <w:i/>
      <w:color w:val="4F81BD"/>
    </w:rPr>
  </w:style>
  <w:style w:type="paragraph" w:styleId="EndnoteText">
    <w:name w:val="endnote text"/>
    <w:next w:val="Normal"/>
    <w:link w:val="EndnoteTextChar"/>
    <w:uiPriority w:val="99"/>
    <w:semiHidden/>
    <w:rsid w:val="009072C5"/>
  </w:style>
  <w:style w:type="character" w:styleId="Emphasis">
    <w:name w:val="Emphasis"/>
    <w:basedOn w:val="DefaultParagraphFont"/>
    <w:uiPriority w:val="20"/>
    <w:qFormat/>
    <w:rsid w:val="009072C5"/>
    <w:rPr>
      <w:i/>
    </w:rPr>
  </w:style>
  <w:style w:type="character" w:customStyle="1" w:styleId="FootnoteTextChar">
    <w:name w:val="Footnote Text Char"/>
    <w:basedOn w:val="DefaultParagraphFont"/>
    <w:link w:val="FootnoteText"/>
    <w:uiPriority w:val="99"/>
    <w:semiHidden/>
    <w:rsid w:val="009072C5"/>
    <w:rPr>
      <w:lang w:val="en-US" w:eastAsia="en-US" w:bidi="ar-SA"/>
    </w:rPr>
  </w:style>
  <w:style w:type="character" w:styleId="BookTitle">
    <w:name w:val="Book Title"/>
    <w:basedOn w:val="DefaultParagraphFont"/>
    <w:uiPriority w:val="33"/>
    <w:qFormat/>
    <w:rsid w:val="009072C5"/>
    <w:rPr>
      <w:b/>
      <w:smallCaps/>
      <w:spacing w:val="5"/>
    </w:rPr>
  </w:style>
  <w:style w:type="paragraph" w:styleId="FootnoteText">
    <w:name w:val="footnote text"/>
    <w:next w:val="Normal"/>
    <w:link w:val="FootnoteTextChar"/>
    <w:uiPriority w:val="99"/>
    <w:semiHidden/>
    <w:rsid w:val="009072C5"/>
  </w:style>
  <w:style w:type="paragraph" w:styleId="Quote">
    <w:name w:val="Quote"/>
    <w:next w:val="Normal"/>
    <w:link w:val="QuoteChar"/>
    <w:uiPriority w:val="29"/>
    <w:qFormat/>
    <w:rsid w:val="009072C5"/>
    <w:rPr>
      <w:i/>
      <w:color w:val="000000"/>
    </w:rPr>
  </w:style>
  <w:style w:type="character" w:customStyle="1" w:styleId="Heading6Char">
    <w:name w:val="Heading 6 Char"/>
    <w:basedOn w:val="DefaultParagraphFont"/>
    <w:link w:val="Heading6"/>
    <w:uiPriority w:val="9"/>
    <w:rsid w:val="009072C5"/>
    <w:rPr>
      <w:i/>
      <w:color w:val="243F60"/>
      <w:lang w:val="en-US" w:eastAsia="en-US" w:bidi="ar-SA"/>
    </w:rPr>
  </w:style>
  <w:style w:type="paragraph" w:styleId="PlainText">
    <w:name w:val="Plain Text"/>
    <w:next w:val="Normal"/>
    <w:link w:val="PlainTextChar"/>
    <w:uiPriority w:val="99"/>
    <w:semiHidden/>
    <w:rsid w:val="009072C5"/>
    <w:rPr>
      <w:rFonts w:ascii="Courier New" w:hAnsi="Courier New" w:cs="Courier New"/>
      <w:sz w:val="21"/>
    </w:rPr>
  </w:style>
  <w:style w:type="character" w:styleId="SubtleReference">
    <w:name w:val="Subtle Reference"/>
    <w:basedOn w:val="DefaultParagraphFont"/>
    <w:uiPriority w:val="31"/>
    <w:qFormat/>
    <w:rsid w:val="009072C5"/>
    <w:rPr>
      <w:smallCaps/>
      <w:color w:val="C0504D"/>
      <w:u w:val="single"/>
    </w:rPr>
  </w:style>
  <w:style w:type="character" w:customStyle="1" w:styleId="IntenseQuoteChar">
    <w:name w:val="Intense Quote Char"/>
    <w:basedOn w:val="DefaultParagraphFont"/>
    <w:link w:val="IntenseQuote"/>
    <w:uiPriority w:val="30"/>
    <w:rsid w:val="009072C5"/>
    <w:rPr>
      <w:b/>
      <w:i/>
      <w:color w:val="4F81BD"/>
      <w:lang w:val="en-US" w:eastAsia="en-US" w:bidi="ar-SA"/>
    </w:rPr>
  </w:style>
  <w:style w:type="character" w:customStyle="1" w:styleId="Heading3Char">
    <w:name w:val="Heading 3 Char"/>
    <w:basedOn w:val="DefaultParagraphFont"/>
    <w:link w:val="Heading3"/>
    <w:uiPriority w:val="9"/>
    <w:rsid w:val="009072C5"/>
    <w:rPr>
      <w:b/>
      <w:color w:val="4F81BD"/>
      <w:lang w:val="en-US" w:eastAsia="en-US" w:bidi="ar-SA"/>
    </w:rPr>
  </w:style>
  <w:style w:type="character" w:customStyle="1" w:styleId="Heading5Char">
    <w:name w:val="Heading 5 Char"/>
    <w:basedOn w:val="DefaultParagraphFont"/>
    <w:link w:val="Heading5"/>
    <w:uiPriority w:val="9"/>
    <w:rsid w:val="009072C5"/>
    <w:rPr>
      <w:color w:val="243F60"/>
      <w:lang w:val="en-US" w:eastAsia="en-US" w:bidi="ar-SA"/>
    </w:rPr>
  </w:style>
  <w:style w:type="character" w:styleId="IntenseEmphasis">
    <w:name w:val="Intense Emphasis"/>
    <w:basedOn w:val="DefaultParagraphFont"/>
    <w:uiPriority w:val="21"/>
    <w:qFormat/>
    <w:rsid w:val="009072C5"/>
    <w:rPr>
      <w:b/>
      <w:i/>
      <w:color w:val="4F81BD"/>
    </w:rPr>
  </w:style>
  <w:style w:type="paragraph" w:styleId="NoSpacing">
    <w:name w:val="No Spacing"/>
    <w:next w:val="Normal"/>
    <w:uiPriority w:val="1"/>
    <w:qFormat/>
    <w:rsid w:val="009072C5"/>
  </w:style>
  <w:style w:type="paragraph" w:styleId="Subtitle">
    <w:name w:val="Subtitle"/>
    <w:next w:val="Normal"/>
    <w:link w:val="SubtitleChar"/>
    <w:uiPriority w:val="11"/>
    <w:qFormat/>
    <w:rsid w:val="009072C5"/>
    <w:rPr>
      <w:i/>
      <w:color w:val="4F81BD"/>
      <w:spacing w:val="15"/>
      <w:sz w:val="24"/>
    </w:rPr>
  </w:style>
  <w:style w:type="character" w:customStyle="1" w:styleId="Heading2Char">
    <w:name w:val="Heading 2 Char"/>
    <w:basedOn w:val="DefaultParagraphFont"/>
    <w:link w:val="Heading2"/>
    <w:uiPriority w:val="9"/>
    <w:rsid w:val="009072C5"/>
    <w:rPr>
      <w:b/>
      <w:color w:val="4F81BD"/>
      <w:sz w:val="26"/>
      <w:lang w:val="en-US" w:eastAsia="en-US" w:bidi="ar-SA"/>
    </w:rPr>
  </w:style>
  <w:style w:type="character" w:customStyle="1" w:styleId="TitleChar">
    <w:name w:val="Title Char"/>
    <w:basedOn w:val="DefaultParagraphFont"/>
    <w:link w:val="Title"/>
    <w:uiPriority w:val="10"/>
    <w:rsid w:val="009072C5"/>
    <w:rPr>
      <w:color w:val="17365D"/>
      <w:spacing w:val="5"/>
      <w:sz w:val="52"/>
      <w:lang w:val="en-US" w:eastAsia="en-US" w:bidi="ar-SA"/>
    </w:rPr>
  </w:style>
  <w:style w:type="character" w:customStyle="1" w:styleId="Heading7Char">
    <w:name w:val="Heading 7 Char"/>
    <w:basedOn w:val="DefaultParagraphFont"/>
    <w:link w:val="Heading7"/>
    <w:uiPriority w:val="9"/>
    <w:rsid w:val="009072C5"/>
    <w:rPr>
      <w:i/>
      <w:color w:val="404040"/>
      <w:lang w:val="en-US" w:eastAsia="en-US" w:bidi="ar-SA"/>
    </w:rPr>
  </w:style>
  <w:style w:type="character" w:customStyle="1" w:styleId="Heading9Char">
    <w:name w:val="Heading 9 Char"/>
    <w:basedOn w:val="DefaultParagraphFont"/>
    <w:link w:val="Heading9"/>
    <w:uiPriority w:val="9"/>
    <w:rsid w:val="009072C5"/>
    <w:rPr>
      <w:i/>
      <w:color w:val="404040"/>
      <w:lang w:val="en-US" w:eastAsia="en-US" w:bidi="ar-SA"/>
    </w:rPr>
  </w:style>
  <w:style w:type="character" w:customStyle="1" w:styleId="Heading8Char">
    <w:name w:val="Heading 8 Char"/>
    <w:basedOn w:val="DefaultParagraphFont"/>
    <w:link w:val="Heading8"/>
    <w:uiPriority w:val="9"/>
    <w:rsid w:val="009072C5"/>
    <w:rPr>
      <w:color w:val="404040"/>
      <w:lang w:val="en-US" w:eastAsia="en-US" w:bidi="ar-SA"/>
    </w:rPr>
  </w:style>
  <w:style w:type="paragraph" w:styleId="Title">
    <w:name w:val="Title"/>
    <w:next w:val="Normal"/>
    <w:link w:val="TitleChar"/>
    <w:uiPriority w:val="10"/>
    <w:qFormat/>
    <w:rsid w:val="009072C5"/>
    <w:pPr>
      <w:pBdr>
        <w:bottom w:val="single" w:sz="8" w:space="0" w:color="4F81BD"/>
      </w:pBdr>
      <w:spacing w:after="300"/>
    </w:pPr>
    <w:rPr>
      <w:color w:val="17365D"/>
      <w:spacing w:val="5"/>
      <w:sz w:val="52"/>
    </w:rPr>
  </w:style>
  <w:style w:type="character" w:customStyle="1" w:styleId="PlainTextChar">
    <w:name w:val="Plain Text Char"/>
    <w:basedOn w:val="DefaultParagraphFont"/>
    <w:link w:val="PlainText"/>
    <w:uiPriority w:val="99"/>
    <w:semiHidden/>
    <w:rsid w:val="009072C5"/>
    <w:rPr>
      <w:rFonts w:ascii="Courier New" w:hAnsi="Courier New" w:cs="Courier New"/>
      <w:sz w:val="21"/>
      <w:lang w:val="en-US" w:eastAsia="en-US" w:bidi="ar-SA"/>
    </w:rPr>
  </w:style>
  <w:style w:type="character" w:styleId="EndnoteReference">
    <w:name w:val="endnote reference"/>
    <w:basedOn w:val="DefaultParagraphFont"/>
    <w:uiPriority w:val="99"/>
    <w:semiHidden/>
    <w:rsid w:val="009072C5"/>
    <w:rPr>
      <w:vertAlign w:val="superscript"/>
    </w:rPr>
  </w:style>
  <w:style w:type="character" w:styleId="SubtleEmphasis">
    <w:name w:val="Subtle Emphasis"/>
    <w:basedOn w:val="DefaultParagraphFont"/>
    <w:uiPriority w:val="19"/>
    <w:qFormat/>
    <w:rsid w:val="009072C5"/>
    <w:rPr>
      <w:i/>
      <w:color w:val="808080"/>
    </w:rPr>
  </w:style>
  <w:style w:type="character" w:customStyle="1" w:styleId="SubtitleChar">
    <w:name w:val="Subtitle Char"/>
    <w:basedOn w:val="DefaultParagraphFont"/>
    <w:link w:val="Subtitle"/>
    <w:uiPriority w:val="11"/>
    <w:rsid w:val="009072C5"/>
    <w:rPr>
      <w:i/>
      <w:color w:val="4F81BD"/>
      <w:spacing w:val="15"/>
      <w:sz w:val="24"/>
      <w:lang w:val="en-US" w:eastAsia="en-US" w:bidi="ar-SA"/>
    </w:rPr>
  </w:style>
  <w:style w:type="character" w:customStyle="1" w:styleId="QuoteChar">
    <w:name w:val="Quote Char"/>
    <w:basedOn w:val="DefaultParagraphFont"/>
    <w:link w:val="Quote"/>
    <w:uiPriority w:val="29"/>
    <w:rsid w:val="009072C5"/>
    <w:rPr>
      <w:i/>
      <w:color w:val="000000"/>
      <w:lang w:val="en-US" w:eastAsia="en-US" w:bidi="ar-SA"/>
    </w:rPr>
  </w:style>
  <w:style w:type="paragraph" w:styleId="ListParagraph">
    <w:name w:val="List Paragraph"/>
    <w:next w:val="Normal"/>
    <w:uiPriority w:val="34"/>
    <w:qFormat/>
    <w:rsid w:val="009072C5"/>
    <w:pPr>
      <w:ind w:left="720"/>
    </w:pPr>
  </w:style>
  <w:style w:type="character" w:customStyle="1" w:styleId="EndnoteTextChar">
    <w:name w:val="Endnote Text Char"/>
    <w:basedOn w:val="DefaultParagraphFont"/>
    <w:link w:val="EndnoteText"/>
    <w:uiPriority w:val="99"/>
    <w:semiHidden/>
    <w:rsid w:val="009072C5"/>
    <w:rPr>
      <w:lang w:val="en-US" w:eastAsia="en-US" w:bidi="ar-SA"/>
    </w:rPr>
  </w:style>
  <w:style w:type="character" w:customStyle="1" w:styleId="apple-converted-space0">
    <w:name w:val="apple-converted-space"/>
    <w:basedOn w:val="DefaultParagraphFont"/>
    <w:rsid w:val="00983FA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yperlink" Target="mailto:poovizhivee@gmail.com" TargetMode="External" /><Relationship Id="rId7" Type="http://schemas.openxmlformats.org/officeDocument/2006/relationships/image" Target="https://rdxfootmark.naukri.com/v2/track/openCv?trackingInfo=8a160d0e4c9dbb82ec74cf27c5f6f1e0134f530e18705c4458440321091b5b581501160019485b5e1b4d58515c424154181c084b281e01030307134459590153580f1b425c4c01090340281e0103140319475d5d0b4d584b50535a4f162e024b4340015f120217455b0b0103491a5c420044120b0f0b041b1a08430016155d0f0e584b120a15551440585509594e420c160717465d595c51491758140410135a580a544d1408180547465e5a0c544b115b155610485a580a074d160e420545460b5a08524e1058155515455e4f1543094a5d030903425d5e09514d1a0f160a030c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DB238-B1B6-4EFA-897C-6FD0F2387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3</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Tamil</dc:creator>
  <cp:lastModifiedBy>DELL 3542</cp:lastModifiedBy>
  <cp:revision>500</cp:revision>
  <cp:lastPrinted>2015-08-21T05:38:00Z</cp:lastPrinted>
  <dcterms:created xsi:type="dcterms:W3CDTF">2018-01-31T14:23:00Z</dcterms:created>
  <dcterms:modified xsi:type="dcterms:W3CDTF">2019-08-04T16:05:00Z</dcterms:modified>
</cp:coreProperties>
</file>