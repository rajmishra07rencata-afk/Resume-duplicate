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ackground w:color="ffffff">
    <v:background id="_x0000_s1025" filled="t"/>
  </w:background>
  <w:body>
    <w:p w:rsidR="002F5C30" w:rsidP="0014117D" w14:paraId="381161C9" w14:textId="77777777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E6E6E6"/>
        <w:tabs>
          <w:tab w:val="left" w:pos="3240"/>
        </w:tabs>
        <w:jc w:val="center"/>
        <w:rPr>
          <w:rFonts w:ascii="Verdana" w:hAnsi="Verdana"/>
          <w:b/>
          <w:bCs/>
          <w:color w:val="000000"/>
          <w:sz w:val="32"/>
          <w:szCs w:val="32"/>
        </w:rPr>
      </w:pPr>
      <w:r>
        <w:rPr>
          <w:rFonts w:ascii="Verdana" w:hAnsi="Verdana"/>
          <w:b/>
          <w:bCs/>
          <w:color w:val="000000"/>
          <w:sz w:val="32"/>
          <w:szCs w:val="32"/>
        </w:rPr>
        <w:t>SHARAD AWASTHY</w:t>
      </w:r>
    </w:p>
    <w:p w:rsidR="002F5C30" w:rsidP="006C3179" w14:paraId="0DE128F9" w14:textId="77777777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E6E6E6"/>
        <w:tabs>
          <w:tab w:val="left" w:pos="3075"/>
        </w:tabs>
        <w:rPr>
          <w:rFonts w:ascii="Verdana" w:hAnsi="Verdana"/>
          <w:b/>
          <w:bCs/>
          <w:sz w:val="17"/>
          <w:szCs w:val="17"/>
        </w:rPr>
      </w:pPr>
    </w:p>
    <w:p w:rsidR="002F5C30" w:rsidP="003F7E68" w14:paraId="11EDA0D7" w14:textId="77777777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E6E6E6"/>
        <w:jc w:val="center"/>
        <w:rPr>
          <w:rFonts w:ascii="Verdana" w:hAnsi="Verdana"/>
          <w:sz w:val="17"/>
          <w:szCs w:val="17"/>
        </w:rPr>
      </w:pPr>
      <w:r>
        <w:rPr>
          <w:rFonts w:ascii="Verdana" w:hAnsi="Verdana"/>
          <w:b/>
          <w:bCs/>
          <w:sz w:val="17"/>
          <w:szCs w:val="17"/>
        </w:rPr>
        <w:t>Mobile:</w:t>
      </w:r>
      <w:r>
        <w:rPr>
          <w:rFonts w:ascii="Verdana" w:hAnsi="Verdana"/>
          <w:sz w:val="17"/>
          <w:szCs w:val="17"/>
        </w:rPr>
        <w:t xml:space="preserve"> +91 7827203977, 7415317376</w:t>
      </w:r>
    </w:p>
    <w:p w:rsidR="002F5C30" w:rsidP="003F7E68" w14:paraId="64401D6A" w14:textId="77777777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E6E6E6"/>
        <w:jc w:val="center"/>
        <w:rPr>
          <w:rFonts w:ascii="Verdana" w:hAnsi="Verdana"/>
          <w:b/>
          <w:bCs/>
          <w:sz w:val="17"/>
          <w:szCs w:val="17"/>
          <w:lang w:val="en-US"/>
        </w:rPr>
      </w:pPr>
    </w:p>
    <w:p w:rsidR="002F5C30" w:rsidP="003F7E68" w14:paraId="0AB54606" w14:textId="77777777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E6E6E6"/>
        <w:jc w:val="center"/>
        <w:rPr>
          <w:rStyle w:val="Hyperlink"/>
        </w:rPr>
      </w:pPr>
      <w:r>
        <w:rPr>
          <w:rFonts w:ascii="Verdana" w:hAnsi="Verdana"/>
          <w:b/>
          <w:bCs/>
          <w:sz w:val="17"/>
          <w:szCs w:val="17"/>
          <w:lang w:val="en-US"/>
        </w:rPr>
        <w:t xml:space="preserve">Email: </w:t>
      </w:r>
      <w:r w:rsidRPr="00C02750">
        <w:rPr>
          <w:rFonts w:ascii="Verdana" w:hAnsi="Verdana"/>
        </w:rPr>
        <w:t>sharad.awasthy@gmail.com</w:t>
      </w:r>
      <w:r>
        <w:rPr>
          <w:rFonts w:ascii="Verdana" w:hAnsi="Verdana"/>
          <w:color w:val="000000"/>
          <w:sz w:val="17"/>
          <w:szCs w:val="17"/>
        </w:rPr>
        <w:t xml:space="preserve">, </w:t>
      </w:r>
      <w:r w:rsidRPr="00C02750">
        <w:rPr>
          <w:rStyle w:val="Hyperlink"/>
          <w:color w:val="000000"/>
          <w:u w:val="none"/>
        </w:rPr>
        <w:t>45.sharad@gmail.com</w:t>
      </w:r>
    </w:p>
    <w:p w:rsidR="002F5C30" w:rsidP="009D4D39" w14:paraId="674C17D6" w14:textId="77777777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E6E6E6"/>
        <w:jc w:val="center"/>
        <w:rPr>
          <w:rFonts w:ascii="Verdana" w:hAnsi="Verdana"/>
          <w:sz w:val="17"/>
          <w:szCs w:val="17"/>
        </w:rPr>
      </w:pPr>
      <w:r>
        <w:rPr>
          <w:rFonts w:ascii="Verdana" w:hAnsi="Verdana"/>
          <w:b/>
          <w:bCs/>
          <w:sz w:val="17"/>
          <w:szCs w:val="17"/>
        </w:rPr>
        <w:t xml:space="preserve"> </w:t>
      </w:r>
      <w:r>
        <w:rPr>
          <w:rFonts w:ascii="Verdana" w:hAnsi="Verdana"/>
          <w:b/>
          <w:bCs/>
          <w:sz w:val="17"/>
          <w:szCs w:val="17"/>
        </w:rPr>
        <w:t>Address:-</w:t>
      </w:r>
      <w:r>
        <w:rPr>
          <w:rFonts w:ascii="Verdana" w:hAnsi="Verdana"/>
          <w:b/>
          <w:bCs/>
          <w:sz w:val="17"/>
          <w:szCs w:val="17"/>
        </w:rPr>
        <w:t>Hinjewadi,Pune</w:t>
      </w:r>
    </w:p>
    <w:p w:rsidR="002F5C30" w:rsidP="003F7E68" w14:paraId="6D3B6DC4" w14:textId="77777777">
      <w:pPr>
        <w:jc w:val="both"/>
        <w:rPr>
          <w:rFonts w:ascii="Verdana" w:hAnsi="Verdana"/>
          <w:sz w:val="17"/>
          <w:szCs w:val="17"/>
        </w:rPr>
      </w:pPr>
      <w:r>
        <w:rPr>
          <w:rFonts w:ascii="Verdana" w:hAnsi="Verdana"/>
          <w:b/>
          <w:bCs/>
          <w:sz w:val="17"/>
          <w:szCs w:val="17"/>
        </w:rPr>
        <w:t>CAREER STATEMENT:</w:t>
      </w:r>
      <w:r>
        <w:rPr>
          <w:rFonts w:ascii="Verdana" w:hAnsi="Verdana"/>
          <w:sz w:val="17"/>
          <w:szCs w:val="17"/>
        </w:rPr>
        <w:t xml:space="preserve"> My career options are guided by my sense of satisfaction challenged involved, variety in learning and opportunities for growth. In this stage of my career, I am interested in enhancing my learning by working with high responsibility across various professional skills.</w:t>
      </w:r>
    </w:p>
    <w:p w:rsidR="002F5C30" w:rsidP="003F7E68" w14:paraId="1BEEF02A" w14:textId="77777777">
      <w:pPr>
        <w:jc w:val="both"/>
        <w:rPr>
          <w:rFonts w:ascii="Verdana" w:hAnsi="Verdana"/>
          <w:sz w:val="17"/>
          <w:szCs w:val="17"/>
        </w:rPr>
      </w:pPr>
    </w:p>
    <w:p w:rsidR="002F5C30" w:rsidRPr="000D350F" w:rsidP="003F7E68" w14:paraId="38804DC1" w14:textId="77777777">
      <w:pPr>
        <w:pBdr>
          <w:top w:val="double" w:sz="2" w:space="1" w:color="000000"/>
          <w:bottom w:val="double" w:sz="2" w:space="1" w:color="000000"/>
        </w:pBdr>
        <w:rPr>
          <w:rFonts w:ascii="Verdana" w:hAnsi="Verdana"/>
          <w:b/>
          <w:bCs/>
          <w:color w:val="000000"/>
          <w:sz w:val="17"/>
          <w:szCs w:val="17"/>
        </w:rPr>
      </w:pPr>
      <w:r w:rsidRPr="000D350F">
        <w:rPr>
          <w:rFonts w:ascii="Verdana" w:hAnsi="Verdana"/>
          <w:b/>
          <w:bCs/>
          <w:color w:val="000000"/>
          <w:sz w:val="17"/>
          <w:szCs w:val="17"/>
        </w:rPr>
        <w:t xml:space="preserve">PROFESSIONAL SNAPSHOT </w:t>
      </w:r>
    </w:p>
    <w:p w:rsidR="002F5C30" w:rsidP="003F7E68" w14:paraId="2D33BE6E" w14:textId="77777777">
      <w:pPr>
        <w:spacing w:before="60" w:after="60"/>
        <w:jc w:val="both"/>
        <w:rPr>
          <w:rFonts w:ascii="Verdana" w:hAnsi="Verdana"/>
          <w:sz w:val="6"/>
          <w:szCs w:val="6"/>
        </w:rPr>
      </w:pPr>
    </w:p>
    <w:p w:rsidR="002F5C30" w:rsidP="003F7E68" w14:paraId="351D4938" w14:textId="26CF9A89">
      <w:pPr>
        <w:numPr>
          <w:ilvl w:val="0"/>
          <w:numId w:val="4"/>
        </w:numPr>
        <w:spacing w:before="120" w:after="40"/>
        <w:jc w:val="both"/>
      </w:pPr>
      <w:r w:rsidRPr="007E153E">
        <w:rPr>
          <w:rFonts w:ascii="Verdana" w:hAnsi="Verdana"/>
          <w:sz w:val="17"/>
          <w:szCs w:val="17"/>
        </w:rPr>
        <w:t xml:space="preserve">A result oriented professional </w:t>
      </w:r>
      <w:r>
        <w:rPr>
          <w:rFonts w:ascii="Verdana" w:hAnsi="Verdana"/>
          <w:b/>
          <w:sz w:val="17"/>
          <w:szCs w:val="17"/>
        </w:rPr>
        <w:t>with 1</w:t>
      </w:r>
      <w:r w:rsidR="00266CAC">
        <w:rPr>
          <w:rFonts w:ascii="Verdana" w:hAnsi="Verdana"/>
          <w:b/>
          <w:sz w:val="17"/>
          <w:szCs w:val="17"/>
        </w:rPr>
        <w:t>3</w:t>
      </w:r>
      <w:r w:rsidRPr="007E153E">
        <w:rPr>
          <w:rFonts w:ascii="Verdana" w:hAnsi="Verdana"/>
          <w:b/>
          <w:sz w:val="17"/>
          <w:szCs w:val="17"/>
        </w:rPr>
        <w:t xml:space="preserve"> </w:t>
      </w:r>
      <w:r w:rsidRPr="007E153E" w:rsidR="0014117D">
        <w:rPr>
          <w:rFonts w:ascii="Verdana" w:hAnsi="Verdana"/>
          <w:b/>
          <w:bCs/>
          <w:sz w:val="17"/>
          <w:szCs w:val="17"/>
        </w:rPr>
        <w:t>years’ experience</w:t>
      </w:r>
      <w:r w:rsidRPr="007E153E">
        <w:rPr>
          <w:rFonts w:ascii="Verdana" w:hAnsi="Verdana"/>
          <w:b/>
          <w:bCs/>
          <w:sz w:val="17"/>
          <w:szCs w:val="17"/>
        </w:rPr>
        <w:t xml:space="preserve"> in</w:t>
      </w:r>
      <w:r w:rsidRPr="007E153E">
        <w:rPr>
          <w:rFonts w:ascii="Verdana" w:hAnsi="Verdana"/>
          <w:b/>
          <w:sz w:val="17"/>
          <w:szCs w:val="17"/>
        </w:rPr>
        <w:t xml:space="preserve"> </w:t>
      </w:r>
      <w:r>
        <w:rPr>
          <w:rFonts w:ascii="Verdana" w:hAnsi="Verdana"/>
          <w:b/>
          <w:sz w:val="17"/>
          <w:szCs w:val="17"/>
        </w:rPr>
        <w:t>Cyber Security,</w:t>
      </w:r>
      <w:r>
        <w:rPr>
          <w:rFonts w:ascii="Verdana" w:hAnsi="Verdana"/>
          <w:b/>
          <w:sz w:val="17"/>
          <w:szCs w:val="16"/>
        </w:rPr>
        <w:t xml:space="preserve"> Network </w:t>
      </w:r>
      <w:r w:rsidR="0014117D">
        <w:rPr>
          <w:rFonts w:ascii="Verdana" w:hAnsi="Verdana"/>
          <w:b/>
          <w:sz w:val="17"/>
          <w:szCs w:val="16"/>
        </w:rPr>
        <w:t>Administration,</w:t>
      </w:r>
      <w:r>
        <w:rPr>
          <w:rFonts w:ascii="Verdana" w:hAnsi="Verdana"/>
          <w:b/>
          <w:sz w:val="17"/>
          <w:szCs w:val="16"/>
        </w:rPr>
        <w:t xml:space="preserve"> Network Security</w:t>
      </w:r>
      <w:r w:rsidRPr="007E153E">
        <w:rPr>
          <w:rFonts w:ascii="Verdana" w:hAnsi="Verdana"/>
          <w:b/>
          <w:sz w:val="17"/>
          <w:szCs w:val="16"/>
        </w:rPr>
        <w:t xml:space="preserve"> </w:t>
      </w:r>
      <w:r w:rsidR="00322127">
        <w:rPr>
          <w:rFonts w:ascii="Verdana" w:hAnsi="Verdana"/>
          <w:b/>
          <w:sz w:val="17"/>
          <w:szCs w:val="16"/>
        </w:rPr>
        <w:t xml:space="preserve">and Cloud </w:t>
      </w:r>
      <w:r w:rsidR="002C4800">
        <w:rPr>
          <w:rFonts w:ascii="Verdana" w:hAnsi="Verdana"/>
          <w:b/>
          <w:sz w:val="17"/>
          <w:szCs w:val="16"/>
        </w:rPr>
        <w:t xml:space="preserve">Security </w:t>
      </w:r>
      <w:r w:rsidRPr="007E153E">
        <w:rPr>
          <w:rFonts w:ascii="Verdana" w:hAnsi="Verdana"/>
          <w:b/>
          <w:bCs/>
          <w:sz w:val="17"/>
          <w:szCs w:val="16"/>
        </w:rPr>
        <w:t>Field</w:t>
      </w:r>
      <w:r>
        <w:rPr>
          <w:rFonts w:ascii="Verdana" w:hAnsi="Verdana"/>
          <w:bCs/>
          <w:sz w:val="17"/>
          <w:szCs w:val="16"/>
        </w:rPr>
        <w:t>.</w:t>
      </w:r>
    </w:p>
    <w:p w:rsidR="002F5C30" w:rsidRPr="000D350F" w:rsidP="003F7E68" w14:paraId="3F8EB938" w14:textId="77777777">
      <w:pPr>
        <w:pBdr>
          <w:top w:val="double" w:sz="2" w:space="1" w:color="000000"/>
          <w:bottom w:val="double" w:sz="2" w:space="1" w:color="000000"/>
        </w:pBdr>
        <w:jc w:val="both"/>
        <w:rPr>
          <w:rFonts w:ascii="Verdana" w:hAnsi="Verdana"/>
          <w:b/>
          <w:bCs/>
          <w:color w:val="000000"/>
          <w:sz w:val="17"/>
          <w:szCs w:val="17"/>
        </w:rPr>
      </w:pPr>
      <w:r w:rsidRPr="000D350F">
        <w:rPr>
          <w:rFonts w:ascii="Verdana" w:hAnsi="Verdana"/>
          <w:b/>
          <w:bCs/>
          <w:color w:val="000000"/>
          <w:sz w:val="17"/>
          <w:szCs w:val="17"/>
        </w:rPr>
        <w:t>DOMAIN EXPERTISE</w:t>
      </w:r>
    </w:p>
    <w:p w:rsidR="002F5C30" w:rsidP="003F7E68" w14:paraId="616464F2" w14:textId="77777777">
      <w:pPr>
        <w:pStyle w:val="BodyTextIndent"/>
        <w:tabs>
          <w:tab w:val="left" w:pos="1800"/>
        </w:tabs>
        <w:spacing w:before="0" w:after="0"/>
        <w:rPr>
          <w:rFonts w:ascii="Verdana" w:hAnsi="Verdana" w:cs="Mangal"/>
          <w:sz w:val="17"/>
          <w:szCs w:val="17"/>
          <w:lang w:eastAsia="hi-IN" w:bidi="hi-IN"/>
        </w:rPr>
      </w:pPr>
    </w:p>
    <w:p w:rsidR="002F5C30" w:rsidP="00B91390" w14:paraId="63817C51" w14:textId="5B6A9358">
      <w:pPr>
        <w:numPr>
          <w:ilvl w:val="0"/>
          <w:numId w:val="2"/>
        </w:numPr>
        <w:tabs>
          <w:tab w:val="left" w:pos="3960"/>
        </w:tabs>
        <w:ind w:left="360" w:hanging="360"/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 xml:space="preserve">Cyber Security, </w:t>
      </w:r>
      <w:r w:rsidRPr="003B5E47">
        <w:rPr>
          <w:rFonts w:ascii="Verdana" w:hAnsi="Verdana"/>
          <w:sz w:val="17"/>
          <w:szCs w:val="17"/>
        </w:rPr>
        <w:t>Network administration</w:t>
      </w:r>
      <w:r>
        <w:rPr>
          <w:rFonts w:ascii="Verdana" w:hAnsi="Verdana"/>
          <w:sz w:val="17"/>
          <w:szCs w:val="17"/>
        </w:rPr>
        <w:t xml:space="preserve"> and Network </w:t>
      </w:r>
      <w:r w:rsidR="00726643">
        <w:rPr>
          <w:rFonts w:ascii="Verdana" w:hAnsi="Verdana"/>
          <w:sz w:val="17"/>
          <w:szCs w:val="17"/>
        </w:rPr>
        <w:t>security, Cloud Security</w:t>
      </w:r>
      <w:r w:rsidRPr="003B5E47">
        <w:rPr>
          <w:rFonts w:ascii="Verdana" w:hAnsi="Verdana"/>
          <w:sz w:val="17"/>
          <w:szCs w:val="17"/>
        </w:rPr>
        <w:t>.</w:t>
      </w:r>
    </w:p>
    <w:p w:rsidR="002F5C30" w:rsidP="00B91390" w14:paraId="798B188C" w14:textId="77777777">
      <w:pPr>
        <w:numPr>
          <w:ilvl w:val="0"/>
          <w:numId w:val="2"/>
        </w:numPr>
        <w:tabs>
          <w:tab w:val="left" w:pos="3960"/>
        </w:tabs>
        <w:ind w:left="360" w:hanging="360"/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>Firewall administration.</w:t>
      </w:r>
    </w:p>
    <w:p w:rsidR="002F5C30" w:rsidP="00B91390" w14:paraId="6839ACFE" w14:textId="77777777">
      <w:pPr>
        <w:numPr>
          <w:ilvl w:val="0"/>
          <w:numId w:val="2"/>
        </w:numPr>
        <w:tabs>
          <w:tab w:val="left" w:pos="3960"/>
        </w:tabs>
        <w:ind w:left="360" w:hanging="360"/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>Network load balancing.</w:t>
      </w:r>
    </w:p>
    <w:p w:rsidR="002F5C30" w:rsidRPr="00B91390" w:rsidP="00B91390" w14:paraId="07AE691D" w14:textId="77777777">
      <w:pPr>
        <w:numPr>
          <w:ilvl w:val="0"/>
          <w:numId w:val="2"/>
        </w:numPr>
        <w:tabs>
          <w:tab w:val="left" w:pos="3960"/>
        </w:tabs>
        <w:ind w:left="360" w:hanging="360"/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 xml:space="preserve">Azure </w:t>
      </w:r>
      <w:r>
        <w:rPr>
          <w:rFonts w:ascii="Verdana" w:hAnsi="Verdana"/>
          <w:sz w:val="17"/>
          <w:szCs w:val="17"/>
        </w:rPr>
        <w:t xml:space="preserve">Cloud </w:t>
      </w:r>
      <w:r w:rsidR="003D7C69">
        <w:rPr>
          <w:rFonts w:ascii="Verdana" w:hAnsi="Verdana"/>
          <w:sz w:val="17"/>
          <w:szCs w:val="17"/>
        </w:rPr>
        <w:t>Security and Architect</w:t>
      </w:r>
    </w:p>
    <w:p w:rsidR="002F5C30" w:rsidRPr="00E267C6" w:rsidP="003F7E68" w14:paraId="49033309" w14:textId="77777777">
      <w:pPr>
        <w:tabs>
          <w:tab w:val="left" w:pos="3960"/>
        </w:tabs>
        <w:rPr>
          <w:rFonts w:ascii="Verdana" w:hAnsi="Verdana"/>
          <w:sz w:val="17"/>
          <w:szCs w:val="17"/>
        </w:rPr>
      </w:pPr>
    </w:p>
    <w:p w:rsidR="002F5C30" w:rsidRPr="000D350F" w:rsidP="003F7E68" w14:paraId="1AC9AE46" w14:textId="77777777">
      <w:pPr>
        <w:pBdr>
          <w:top w:val="double" w:sz="2" w:space="1" w:color="000000"/>
          <w:bottom w:val="double" w:sz="2" w:space="1" w:color="000000"/>
        </w:pBdr>
        <w:jc w:val="both"/>
        <w:rPr>
          <w:rFonts w:ascii="Verdana" w:hAnsi="Verdana"/>
          <w:b/>
          <w:bCs/>
          <w:color w:val="000000"/>
          <w:sz w:val="17"/>
          <w:szCs w:val="17"/>
        </w:rPr>
      </w:pPr>
      <w:r w:rsidRPr="000D350F">
        <w:rPr>
          <w:rFonts w:ascii="Verdana" w:hAnsi="Verdana"/>
          <w:b/>
          <w:bCs/>
          <w:color w:val="000000"/>
          <w:sz w:val="17"/>
          <w:szCs w:val="17"/>
        </w:rPr>
        <w:t>Technical</w:t>
      </w:r>
    </w:p>
    <w:p w:rsidR="002F5C30" w:rsidP="003F7E68" w14:paraId="462F6A47" w14:textId="77777777">
      <w:pPr>
        <w:jc w:val="both"/>
      </w:pPr>
    </w:p>
    <w:p w:rsidR="002F5C30" w:rsidP="003F7E68" w14:paraId="240CFE23" w14:textId="77777777">
      <w:pPr>
        <w:spacing w:before="60"/>
        <w:jc w:val="both"/>
        <w:rPr>
          <w:rFonts w:ascii="Verdana" w:hAnsi="Verdana"/>
          <w:b/>
          <w:sz w:val="17"/>
          <w:szCs w:val="17"/>
        </w:rPr>
      </w:pPr>
      <w:r w:rsidRPr="00EA07CF">
        <w:rPr>
          <w:rFonts w:ascii="Verdana" w:hAnsi="Verdana"/>
          <w:sz w:val="17"/>
          <w:szCs w:val="17"/>
        </w:rPr>
        <w:t xml:space="preserve">Certificate       </w:t>
      </w:r>
      <w:r>
        <w:rPr>
          <w:rFonts w:ascii="Verdana" w:hAnsi="Verdana"/>
          <w:sz w:val="17"/>
          <w:szCs w:val="17"/>
        </w:rPr>
        <w:tab/>
      </w:r>
      <w:r>
        <w:rPr>
          <w:rFonts w:ascii="Verdana" w:hAnsi="Verdana"/>
          <w:sz w:val="17"/>
          <w:szCs w:val="17"/>
        </w:rPr>
        <w:tab/>
      </w:r>
      <w:r w:rsidRPr="00EA07CF">
        <w:rPr>
          <w:rFonts w:ascii="Verdana" w:hAnsi="Verdana"/>
          <w:sz w:val="17"/>
          <w:szCs w:val="17"/>
        </w:rPr>
        <w:t xml:space="preserve">  </w:t>
      </w:r>
      <w:r w:rsidRPr="00EA07CF">
        <w:rPr>
          <w:rFonts w:ascii="Verdana" w:hAnsi="Verdana"/>
          <w:sz w:val="17"/>
          <w:szCs w:val="17"/>
        </w:rPr>
        <w:tab/>
      </w:r>
      <w:r w:rsidRPr="00EA07CF">
        <w:rPr>
          <w:rFonts w:ascii="Verdana" w:hAnsi="Verdana"/>
          <w:sz w:val="17"/>
          <w:szCs w:val="17"/>
        </w:rPr>
        <w:tab/>
        <w:t>:</w:t>
      </w:r>
      <w:r w:rsidRPr="00EA07CF">
        <w:rPr>
          <w:rFonts w:ascii="Verdana" w:hAnsi="Verdana"/>
          <w:b/>
          <w:sz w:val="17"/>
          <w:szCs w:val="17"/>
        </w:rPr>
        <w:t>CCNP642-813</w:t>
      </w:r>
      <w:r>
        <w:rPr>
          <w:rFonts w:ascii="Verdana" w:hAnsi="Verdana"/>
          <w:b/>
          <w:sz w:val="17"/>
          <w:szCs w:val="17"/>
        </w:rPr>
        <w:t>(Switching)</w:t>
      </w:r>
      <w:r w:rsidRPr="00EA07CF">
        <w:rPr>
          <w:rFonts w:ascii="Verdana" w:hAnsi="Verdana"/>
          <w:b/>
          <w:sz w:val="17"/>
          <w:szCs w:val="17"/>
        </w:rPr>
        <w:t xml:space="preserve">,CCNA-640-802                                                                            </w:t>
      </w:r>
      <w:r>
        <w:rPr>
          <w:rFonts w:ascii="Verdana" w:hAnsi="Verdana"/>
          <w:b/>
          <w:sz w:val="17"/>
          <w:szCs w:val="17"/>
        </w:rPr>
        <w:t xml:space="preserve">                          </w:t>
      </w:r>
      <w:r>
        <w:rPr>
          <w:rFonts w:ascii="Verdana" w:hAnsi="Verdana"/>
          <w:b/>
          <w:sz w:val="17"/>
          <w:szCs w:val="17"/>
        </w:rPr>
        <w:tab/>
      </w:r>
      <w:r>
        <w:rPr>
          <w:rFonts w:ascii="Verdana" w:hAnsi="Verdana"/>
          <w:b/>
          <w:sz w:val="17"/>
          <w:szCs w:val="17"/>
        </w:rPr>
        <w:tab/>
      </w:r>
      <w:r>
        <w:rPr>
          <w:rFonts w:ascii="Verdana" w:hAnsi="Verdana"/>
          <w:b/>
          <w:sz w:val="17"/>
          <w:szCs w:val="17"/>
        </w:rPr>
        <w:tab/>
      </w:r>
      <w:r>
        <w:rPr>
          <w:rFonts w:ascii="Verdana" w:hAnsi="Verdana"/>
          <w:b/>
          <w:sz w:val="17"/>
          <w:szCs w:val="17"/>
        </w:rPr>
        <w:tab/>
      </w:r>
      <w:r>
        <w:rPr>
          <w:rFonts w:ascii="Verdana" w:hAnsi="Verdana"/>
          <w:b/>
          <w:sz w:val="17"/>
          <w:szCs w:val="17"/>
        </w:rPr>
        <w:tab/>
      </w:r>
      <w:r w:rsidRPr="00EA07CF">
        <w:rPr>
          <w:rFonts w:ascii="Verdana" w:hAnsi="Verdana"/>
          <w:b/>
          <w:sz w:val="17"/>
          <w:szCs w:val="17"/>
        </w:rPr>
        <w:t>(ID:CSCO11749291)</w:t>
      </w:r>
      <w:r>
        <w:rPr>
          <w:rFonts w:ascii="Verdana" w:hAnsi="Verdana"/>
          <w:b/>
          <w:sz w:val="17"/>
          <w:szCs w:val="17"/>
        </w:rPr>
        <w:t>,ITIL,PCNSA,AZ-104,AZ-500</w:t>
      </w:r>
    </w:p>
    <w:p w:rsidR="002F5C30" w:rsidRPr="00EA07CF" w:rsidP="003F7E68" w14:paraId="217E3E1D" w14:textId="77777777">
      <w:pPr>
        <w:spacing w:before="60"/>
        <w:jc w:val="both"/>
        <w:rPr>
          <w:rFonts w:ascii="Verdana" w:hAnsi="Verdana"/>
          <w:b/>
          <w:sz w:val="17"/>
          <w:szCs w:val="17"/>
        </w:rPr>
      </w:pPr>
    </w:p>
    <w:p w:rsidR="002F5C30" w:rsidRPr="00140DFC" w:rsidP="003F7E68" w14:paraId="03219743" w14:textId="77777777">
      <w:pPr>
        <w:rPr>
          <w:rFonts w:ascii="Verdana" w:hAnsi="Verdana"/>
          <w:sz w:val="17"/>
          <w:szCs w:val="17"/>
        </w:rPr>
      </w:pPr>
      <w:r w:rsidRPr="00EA07CF">
        <w:rPr>
          <w:rFonts w:ascii="Verdana" w:hAnsi="Verdana"/>
          <w:sz w:val="17"/>
          <w:szCs w:val="17"/>
        </w:rPr>
        <w:t xml:space="preserve">Operating System                       </w:t>
      </w:r>
      <w:r w:rsidRPr="00EA07CF">
        <w:rPr>
          <w:rFonts w:ascii="Verdana" w:hAnsi="Verdana"/>
          <w:sz w:val="17"/>
          <w:szCs w:val="17"/>
        </w:rPr>
        <w:tab/>
        <w:t xml:space="preserve">:   </w:t>
      </w:r>
      <w:r w:rsidRPr="00EA07CF">
        <w:rPr>
          <w:rFonts w:ascii="Verdana" w:hAnsi="Verdana"/>
          <w:sz w:val="17"/>
          <w:szCs w:val="17"/>
        </w:rPr>
        <w:tab/>
        <w:t>Windows (98, 2000, XP, 7), Linux</w:t>
      </w:r>
      <w:r w:rsidRPr="00140DFC">
        <w:rPr>
          <w:rFonts w:ascii="Verdana" w:hAnsi="Verdana"/>
          <w:sz w:val="17"/>
          <w:szCs w:val="17"/>
        </w:rPr>
        <w:t xml:space="preserve"> </w:t>
      </w:r>
    </w:p>
    <w:p w:rsidR="00DF4179" w:rsidP="00DF4179" w14:paraId="5FDEF763" w14:textId="77777777">
      <w:pPr>
        <w:rPr>
          <w:rFonts w:ascii="Verdana" w:hAnsi="Verdana"/>
          <w:sz w:val="17"/>
          <w:szCs w:val="17"/>
        </w:rPr>
      </w:pPr>
      <w:r w:rsidRPr="00EA07CF">
        <w:rPr>
          <w:rFonts w:ascii="Verdana" w:hAnsi="Verdana"/>
          <w:sz w:val="17"/>
          <w:szCs w:val="17"/>
        </w:rPr>
        <w:t>Networking Protocol</w:t>
      </w:r>
      <w:r w:rsidRPr="00EA07CF">
        <w:rPr>
          <w:rFonts w:ascii="Verdana" w:hAnsi="Verdana"/>
          <w:sz w:val="17"/>
          <w:szCs w:val="17"/>
        </w:rPr>
        <w:tab/>
      </w:r>
      <w:r w:rsidRPr="00EA07CF">
        <w:rPr>
          <w:rFonts w:ascii="Verdana" w:hAnsi="Verdana"/>
          <w:sz w:val="17"/>
          <w:szCs w:val="17"/>
        </w:rPr>
        <w:tab/>
      </w:r>
      <w:r w:rsidRPr="00EA07CF">
        <w:rPr>
          <w:rFonts w:ascii="Verdana" w:hAnsi="Verdana"/>
          <w:sz w:val="17"/>
          <w:szCs w:val="17"/>
        </w:rPr>
        <w:tab/>
        <w:t>:</w:t>
      </w:r>
      <w:r w:rsidRPr="00EA07CF">
        <w:rPr>
          <w:rFonts w:ascii="Verdana" w:hAnsi="Verdana"/>
          <w:sz w:val="17"/>
          <w:szCs w:val="17"/>
        </w:rPr>
        <w:tab/>
      </w:r>
      <w:r w:rsidRPr="004B1B12">
        <w:rPr>
          <w:rFonts w:ascii="Verdana" w:hAnsi="Verdana"/>
          <w:b/>
          <w:sz w:val="17"/>
          <w:szCs w:val="17"/>
        </w:rPr>
        <w:t>TCP/IP, BGP, OSPF, VPN, MPLS, EIGRP</w:t>
      </w:r>
      <w:r w:rsidRPr="00EA07CF">
        <w:rPr>
          <w:rFonts w:ascii="Verdana" w:hAnsi="Verdana"/>
          <w:sz w:val="17"/>
          <w:szCs w:val="17"/>
        </w:rPr>
        <w:t xml:space="preserve"> </w:t>
      </w:r>
    </w:p>
    <w:p w:rsidR="00DF4179" w:rsidP="00DF4179" w14:paraId="570DB730" w14:textId="55E1FA09">
      <w:pPr>
        <w:rPr>
          <w:rFonts w:ascii="Verdana" w:hAnsi="Verdana"/>
          <w:b/>
          <w:sz w:val="17"/>
          <w:szCs w:val="17"/>
        </w:rPr>
      </w:pPr>
      <w:r>
        <w:rPr>
          <w:rFonts w:ascii="Verdana" w:hAnsi="Verdana"/>
          <w:sz w:val="17"/>
          <w:szCs w:val="17"/>
        </w:rPr>
        <w:t>Network Security Firewall</w:t>
      </w:r>
      <w:r>
        <w:rPr>
          <w:rFonts w:ascii="Verdana" w:hAnsi="Verdana"/>
          <w:sz w:val="17"/>
          <w:szCs w:val="17"/>
        </w:rPr>
        <w:tab/>
      </w:r>
      <w:r>
        <w:rPr>
          <w:rFonts w:ascii="Verdana" w:hAnsi="Verdana"/>
          <w:sz w:val="17"/>
          <w:szCs w:val="17"/>
        </w:rPr>
        <w:tab/>
        <w:t xml:space="preserve">:  </w:t>
      </w:r>
      <w:r>
        <w:rPr>
          <w:rFonts w:ascii="Verdana" w:hAnsi="Verdana"/>
          <w:b/>
          <w:sz w:val="17"/>
          <w:szCs w:val="17"/>
        </w:rPr>
        <w:t xml:space="preserve"> </w:t>
      </w:r>
      <w:r>
        <w:rPr>
          <w:rFonts w:ascii="Verdana" w:hAnsi="Verdana"/>
          <w:b/>
          <w:sz w:val="17"/>
          <w:szCs w:val="17"/>
        </w:rPr>
        <w:t xml:space="preserve">         </w:t>
      </w:r>
      <w:r w:rsidRPr="00EA07CF">
        <w:rPr>
          <w:rFonts w:ascii="Verdana" w:hAnsi="Verdana"/>
          <w:b/>
          <w:sz w:val="17"/>
          <w:szCs w:val="17"/>
        </w:rPr>
        <w:t>FortiGate</w:t>
      </w:r>
      <w:r w:rsidRPr="00EA07CF">
        <w:rPr>
          <w:rFonts w:ascii="Verdana" w:hAnsi="Verdana"/>
          <w:b/>
          <w:sz w:val="17"/>
          <w:szCs w:val="17"/>
        </w:rPr>
        <w:t>, check Point</w:t>
      </w:r>
      <w:r>
        <w:rPr>
          <w:rFonts w:ascii="Verdana" w:hAnsi="Verdana"/>
          <w:b/>
          <w:sz w:val="17"/>
          <w:szCs w:val="17"/>
        </w:rPr>
        <w:t xml:space="preserve">, ASA, Juniper SRX, Palo </w:t>
      </w:r>
    </w:p>
    <w:p w:rsidR="002F5C30" w:rsidRPr="00DF4179" w:rsidP="00DF4179" w14:paraId="3A7A5C94" w14:textId="462FDD09">
      <w:pPr>
        <w:rPr>
          <w:rFonts w:ascii="Verdana" w:hAnsi="Verdana"/>
          <w:sz w:val="17"/>
          <w:szCs w:val="17"/>
        </w:rPr>
      </w:pPr>
      <w:r>
        <w:rPr>
          <w:rFonts w:ascii="Verdana" w:hAnsi="Verdana"/>
          <w:b/>
          <w:sz w:val="17"/>
          <w:szCs w:val="17"/>
        </w:rPr>
        <w:t xml:space="preserve">  </w:t>
      </w:r>
      <w:r w:rsidR="0014117D">
        <w:rPr>
          <w:rFonts w:ascii="Verdana" w:hAnsi="Verdana"/>
          <w:b/>
          <w:sz w:val="17"/>
          <w:szCs w:val="17"/>
        </w:rPr>
        <w:t xml:space="preserve">                                                                       </w:t>
      </w:r>
      <w:r w:rsidR="00DF4179">
        <w:rPr>
          <w:rFonts w:ascii="Verdana" w:hAnsi="Verdana"/>
          <w:b/>
          <w:sz w:val="17"/>
          <w:szCs w:val="17"/>
        </w:rPr>
        <w:t xml:space="preserve">         Alto, </w:t>
      </w:r>
      <w:r w:rsidR="00DF4179">
        <w:rPr>
          <w:rFonts w:ascii="Verdana" w:hAnsi="Verdana"/>
          <w:b/>
          <w:sz w:val="17"/>
          <w:szCs w:val="17"/>
        </w:rPr>
        <w:t xml:space="preserve">Cisco FMC-FTD                                                         </w:t>
      </w:r>
    </w:p>
    <w:p w:rsidR="002F5C30" w:rsidRPr="00EA07CF" w:rsidP="003F7E68" w14:paraId="033E72DC" w14:textId="77777777">
      <w:pPr>
        <w:rPr>
          <w:rFonts w:ascii="Verdana" w:hAnsi="Verdana"/>
          <w:b/>
          <w:sz w:val="17"/>
          <w:szCs w:val="17"/>
        </w:rPr>
      </w:pPr>
      <w:r w:rsidRPr="006166BD">
        <w:rPr>
          <w:rFonts w:ascii="Verdana" w:hAnsi="Verdana"/>
          <w:sz w:val="17"/>
          <w:szCs w:val="17"/>
        </w:rPr>
        <w:t>Load Balancer</w:t>
      </w:r>
      <w:r>
        <w:rPr>
          <w:rFonts w:ascii="Verdana" w:hAnsi="Verdana"/>
          <w:b/>
          <w:sz w:val="17"/>
          <w:szCs w:val="17"/>
        </w:rPr>
        <w:t xml:space="preserve">                                         </w:t>
      </w:r>
      <w:r>
        <w:rPr>
          <w:rFonts w:ascii="Verdana" w:hAnsi="Verdana"/>
          <w:b/>
          <w:sz w:val="17"/>
          <w:szCs w:val="17"/>
        </w:rPr>
        <w:tab/>
      </w:r>
      <w:r w:rsidRPr="006166BD">
        <w:rPr>
          <w:rFonts w:ascii="Verdana" w:hAnsi="Verdana"/>
          <w:sz w:val="17"/>
          <w:szCs w:val="17"/>
        </w:rPr>
        <w:t>:</w:t>
      </w:r>
      <w:r>
        <w:rPr>
          <w:rFonts w:ascii="Verdana" w:hAnsi="Verdana"/>
          <w:b/>
          <w:sz w:val="17"/>
          <w:szCs w:val="17"/>
        </w:rPr>
        <w:t xml:space="preserve">           </w:t>
      </w:r>
      <w:r w:rsidRPr="00EA07CF">
        <w:rPr>
          <w:rFonts w:ascii="Verdana" w:hAnsi="Verdana"/>
          <w:b/>
          <w:sz w:val="17"/>
          <w:szCs w:val="17"/>
        </w:rPr>
        <w:t xml:space="preserve">F5                  </w:t>
      </w:r>
    </w:p>
    <w:p w:rsidR="002F5C30" w:rsidRPr="00EA07CF" w:rsidP="003F7E68" w14:paraId="0DC91447" w14:textId="3076CC02">
      <w:pPr>
        <w:spacing w:before="60"/>
        <w:jc w:val="both"/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>Monitoring tool</w:t>
      </w:r>
      <w:r>
        <w:rPr>
          <w:rFonts w:ascii="Verdana" w:hAnsi="Verdana"/>
          <w:sz w:val="17"/>
          <w:szCs w:val="17"/>
        </w:rPr>
        <w:tab/>
      </w:r>
      <w:r>
        <w:rPr>
          <w:rFonts w:ascii="Verdana" w:hAnsi="Verdana"/>
          <w:sz w:val="17"/>
          <w:szCs w:val="17"/>
        </w:rPr>
        <w:tab/>
      </w:r>
      <w:r>
        <w:rPr>
          <w:rFonts w:ascii="Verdana" w:hAnsi="Verdana"/>
          <w:sz w:val="17"/>
          <w:szCs w:val="17"/>
        </w:rPr>
        <w:tab/>
        <w:t xml:space="preserve">          </w:t>
      </w:r>
      <w:r>
        <w:rPr>
          <w:rFonts w:ascii="Verdana" w:hAnsi="Verdana"/>
          <w:sz w:val="17"/>
          <w:szCs w:val="17"/>
        </w:rPr>
        <w:t xml:space="preserve">  :</w:t>
      </w:r>
      <w:r>
        <w:rPr>
          <w:rFonts w:ascii="Verdana" w:hAnsi="Verdana"/>
          <w:sz w:val="17"/>
          <w:szCs w:val="17"/>
        </w:rPr>
        <w:tab/>
        <w:t xml:space="preserve"> </w:t>
      </w:r>
      <w:r w:rsidRPr="00E416C8" w:rsidR="00DF4179">
        <w:rPr>
          <w:rFonts w:ascii="Verdana" w:hAnsi="Verdana"/>
          <w:color w:val="000000"/>
          <w:sz w:val="17"/>
          <w:szCs w:val="17"/>
        </w:rPr>
        <w:t>SolarWinds</w:t>
      </w:r>
      <w:r w:rsidRPr="00E416C8">
        <w:rPr>
          <w:rFonts w:ascii="Verdana" w:hAnsi="Verdana"/>
          <w:color w:val="000000"/>
          <w:sz w:val="17"/>
          <w:szCs w:val="17"/>
        </w:rPr>
        <w:t xml:space="preserve">, </w:t>
      </w:r>
      <w:r w:rsidRPr="00E416C8" w:rsidR="00DF4179">
        <w:rPr>
          <w:rFonts w:ascii="Verdana" w:hAnsi="Verdana"/>
          <w:color w:val="000000"/>
          <w:sz w:val="17"/>
          <w:szCs w:val="17"/>
        </w:rPr>
        <w:t>NetFlow</w:t>
      </w:r>
      <w:r w:rsidRPr="00E416C8">
        <w:rPr>
          <w:rFonts w:ascii="Verdana" w:hAnsi="Verdana"/>
          <w:color w:val="000000"/>
          <w:sz w:val="17"/>
          <w:szCs w:val="17"/>
        </w:rPr>
        <w:t>, Infoblox</w:t>
      </w:r>
    </w:p>
    <w:p w:rsidR="002F5C30" w:rsidP="003F7E68" w14:paraId="761B9DAA" w14:textId="77777777">
      <w:pPr>
        <w:spacing w:before="60"/>
        <w:jc w:val="both"/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>IPS/IDS</w:t>
      </w:r>
      <w:r w:rsidRPr="00EA07CF">
        <w:rPr>
          <w:rFonts w:ascii="Verdana" w:hAnsi="Verdana"/>
          <w:sz w:val="17"/>
          <w:szCs w:val="17"/>
        </w:rPr>
        <w:tab/>
      </w:r>
      <w:r w:rsidRPr="00EA07CF">
        <w:rPr>
          <w:rFonts w:ascii="Verdana" w:hAnsi="Verdana"/>
          <w:sz w:val="17"/>
          <w:szCs w:val="17"/>
        </w:rPr>
        <w:tab/>
      </w:r>
      <w:r w:rsidRPr="00EA07CF">
        <w:rPr>
          <w:rFonts w:ascii="Verdana" w:hAnsi="Verdana"/>
          <w:sz w:val="17"/>
          <w:szCs w:val="17"/>
        </w:rPr>
        <w:tab/>
      </w:r>
      <w:r w:rsidRPr="00EA07CF">
        <w:rPr>
          <w:rFonts w:ascii="Verdana" w:hAnsi="Verdana"/>
          <w:sz w:val="17"/>
          <w:szCs w:val="17"/>
        </w:rPr>
        <w:tab/>
      </w:r>
      <w:r>
        <w:rPr>
          <w:rFonts w:ascii="Verdana" w:hAnsi="Verdana"/>
          <w:sz w:val="17"/>
          <w:szCs w:val="17"/>
        </w:rPr>
        <w:t xml:space="preserve">          </w:t>
      </w:r>
      <w:r>
        <w:rPr>
          <w:rFonts w:ascii="Verdana" w:hAnsi="Verdana"/>
          <w:sz w:val="17"/>
          <w:szCs w:val="17"/>
        </w:rPr>
        <w:t xml:space="preserve">  :</w:t>
      </w:r>
      <w:r>
        <w:rPr>
          <w:rFonts w:ascii="Verdana" w:hAnsi="Verdana"/>
          <w:sz w:val="17"/>
          <w:szCs w:val="17"/>
        </w:rPr>
        <w:t xml:space="preserve">          Cisco </w:t>
      </w:r>
      <w:r>
        <w:rPr>
          <w:rFonts w:ascii="Verdana" w:hAnsi="Verdana"/>
          <w:sz w:val="17"/>
          <w:szCs w:val="17"/>
        </w:rPr>
        <w:t>Firesight</w:t>
      </w:r>
    </w:p>
    <w:p w:rsidR="002F5C30" w:rsidP="003F7E68" w14:paraId="70DE1BEC" w14:textId="0966D031">
      <w:pPr>
        <w:spacing w:before="60"/>
        <w:jc w:val="both"/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>Cloud</w:t>
      </w:r>
      <w:r>
        <w:rPr>
          <w:rFonts w:ascii="Verdana" w:hAnsi="Verdana"/>
          <w:sz w:val="17"/>
          <w:szCs w:val="17"/>
        </w:rPr>
        <w:tab/>
      </w:r>
      <w:r>
        <w:rPr>
          <w:rFonts w:ascii="Verdana" w:hAnsi="Verdana"/>
          <w:sz w:val="17"/>
          <w:szCs w:val="17"/>
        </w:rPr>
        <w:tab/>
      </w:r>
      <w:r>
        <w:rPr>
          <w:rFonts w:ascii="Verdana" w:hAnsi="Verdana"/>
          <w:sz w:val="17"/>
          <w:szCs w:val="17"/>
        </w:rPr>
        <w:tab/>
      </w:r>
      <w:r>
        <w:rPr>
          <w:rFonts w:ascii="Verdana" w:hAnsi="Verdana"/>
          <w:sz w:val="17"/>
          <w:szCs w:val="17"/>
        </w:rPr>
        <w:tab/>
      </w:r>
      <w:r>
        <w:rPr>
          <w:rFonts w:ascii="Verdana" w:hAnsi="Verdana"/>
          <w:sz w:val="17"/>
          <w:szCs w:val="17"/>
        </w:rPr>
        <w:tab/>
        <w:t>:          Azure</w:t>
      </w:r>
    </w:p>
    <w:p w:rsidR="0014117D" w:rsidP="003F7E68" w14:paraId="484DACBC" w14:textId="4816270E">
      <w:pPr>
        <w:spacing w:before="60"/>
        <w:jc w:val="both"/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 xml:space="preserve">WAF                                                    </w:t>
      </w:r>
      <w:r>
        <w:rPr>
          <w:rFonts w:ascii="Verdana" w:hAnsi="Verdana"/>
          <w:sz w:val="17"/>
          <w:szCs w:val="17"/>
        </w:rPr>
        <w:t xml:space="preserve">  :</w:t>
      </w:r>
      <w:r>
        <w:rPr>
          <w:rFonts w:ascii="Verdana" w:hAnsi="Verdana"/>
          <w:sz w:val="17"/>
          <w:szCs w:val="17"/>
        </w:rPr>
        <w:t xml:space="preserve">          </w:t>
      </w:r>
      <w:r>
        <w:rPr>
          <w:rFonts w:ascii="Verdana" w:hAnsi="Verdana"/>
          <w:sz w:val="17"/>
          <w:szCs w:val="17"/>
        </w:rPr>
        <w:t>Radware,Checkpoint</w:t>
      </w:r>
    </w:p>
    <w:p w:rsidR="002F5C30" w:rsidP="003F7E68" w14:paraId="13E20EBE" w14:textId="77777777">
      <w:pPr>
        <w:spacing w:before="60"/>
        <w:jc w:val="both"/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>Scripting Language</w:t>
      </w:r>
      <w:r>
        <w:rPr>
          <w:rFonts w:ascii="Verdana" w:hAnsi="Verdana"/>
          <w:sz w:val="17"/>
          <w:szCs w:val="17"/>
        </w:rPr>
        <w:tab/>
      </w:r>
      <w:r>
        <w:rPr>
          <w:rFonts w:ascii="Verdana" w:hAnsi="Verdana"/>
          <w:sz w:val="17"/>
          <w:szCs w:val="17"/>
        </w:rPr>
        <w:tab/>
      </w:r>
      <w:r>
        <w:rPr>
          <w:rFonts w:ascii="Verdana" w:hAnsi="Verdana"/>
          <w:sz w:val="17"/>
          <w:szCs w:val="17"/>
        </w:rPr>
        <w:tab/>
        <w:t>:</w:t>
      </w:r>
      <w:r>
        <w:rPr>
          <w:rFonts w:ascii="Verdana" w:hAnsi="Verdana"/>
          <w:sz w:val="17"/>
          <w:szCs w:val="17"/>
        </w:rPr>
        <w:tab/>
        <w:t>Python</w:t>
      </w:r>
    </w:p>
    <w:p w:rsidR="002F5C30" w:rsidRPr="00EA07CF" w:rsidP="003F7E68" w14:paraId="625C58FA" w14:textId="77777777">
      <w:pPr>
        <w:spacing w:before="60"/>
        <w:jc w:val="both"/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>Ticketing Tool</w:t>
      </w:r>
      <w:r w:rsidRPr="00EA07CF">
        <w:rPr>
          <w:rFonts w:ascii="Verdana" w:hAnsi="Verdana"/>
          <w:sz w:val="17"/>
          <w:szCs w:val="17"/>
        </w:rPr>
        <w:tab/>
      </w:r>
      <w:r>
        <w:rPr>
          <w:rFonts w:ascii="Verdana" w:hAnsi="Verdana"/>
          <w:sz w:val="17"/>
          <w:szCs w:val="17"/>
        </w:rPr>
        <w:tab/>
      </w:r>
      <w:r>
        <w:rPr>
          <w:rFonts w:ascii="Verdana" w:hAnsi="Verdana"/>
          <w:sz w:val="17"/>
          <w:szCs w:val="17"/>
        </w:rPr>
        <w:tab/>
      </w:r>
      <w:r>
        <w:rPr>
          <w:rFonts w:ascii="Verdana" w:hAnsi="Verdana"/>
          <w:sz w:val="17"/>
          <w:szCs w:val="17"/>
        </w:rPr>
        <w:tab/>
        <w:t>:</w:t>
      </w:r>
      <w:r>
        <w:rPr>
          <w:rFonts w:ascii="Verdana" w:hAnsi="Verdana"/>
          <w:sz w:val="17"/>
          <w:szCs w:val="17"/>
        </w:rPr>
        <w:tab/>
        <w:t>Service now, BMC remedy</w:t>
      </w:r>
    </w:p>
    <w:p w:rsidR="002F5C30" w:rsidRPr="00EA07CF" w:rsidP="003F7E68" w14:paraId="0BCE5361" w14:textId="77777777">
      <w:pPr>
        <w:spacing w:before="60"/>
        <w:jc w:val="both"/>
        <w:rPr>
          <w:rFonts w:ascii="Verdana" w:hAnsi="Verdana"/>
          <w:sz w:val="17"/>
          <w:szCs w:val="17"/>
        </w:rPr>
      </w:pPr>
      <w:r w:rsidRPr="00EA07CF">
        <w:rPr>
          <w:rFonts w:ascii="Verdana" w:hAnsi="Verdana"/>
          <w:sz w:val="17"/>
          <w:szCs w:val="17"/>
        </w:rPr>
        <w:tab/>
      </w:r>
    </w:p>
    <w:p w:rsidR="002F5C30" w:rsidRPr="000D350F" w:rsidP="003F7E68" w14:paraId="05615A94" w14:textId="77777777">
      <w:pPr>
        <w:pBdr>
          <w:top w:val="double" w:sz="2" w:space="1" w:color="000000"/>
          <w:bottom w:val="double" w:sz="2" w:space="1" w:color="000000"/>
        </w:pBdr>
        <w:jc w:val="both"/>
        <w:rPr>
          <w:rFonts w:ascii="Verdana" w:hAnsi="Verdana"/>
          <w:b/>
          <w:bCs/>
          <w:color w:val="000000"/>
          <w:sz w:val="17"/>
          <w:szCs w:val="17"/>
        </w:rPr>
      </w:pPr>
      <w:r w:rsidRPr="000D350F">
        <w:rPr>
          <w:rFonts w:ascii="Verdana" w:hAnsi="Verdana"/>
          <w:b/>
          <w:bCs/>
          <w:color w:val="000000"/>
          <w:sz w:val="17"/>
          <w:szCs w:val="17"/>
        </w:rPr>
        <w:t>EMPLOYMENT HISTORY IT</w:t>
      </w:r>
    </w:p>
    <w:p w:rsidR="002F5C30" w:rsidP="003F7E68" w14:paraId="02DC84EF" w14:textId="77777777">
      <w:pPr>
        <w:jc w:val="both"/>
        <w:rPr>
          <w:rFonts w:ascii="Verdana" w:hAnsi="Verdana"/>
          <w:sz w:val="17"/>
          <w:szCs w:val="17"/>
        </w:rPr>
      </w:pPr>
    </w:p>
    <w:p w:rsidR="002F5C30" w:rsidP="0070652C" w14:paraId="60E47BE5" w14:textId="77777777">
      <w:pPr>
        <w:spacing w:before="40"/>
        <w:jc w:val="both"/>
        <w:rPr>
          <w:rFonts w:ascii="Verdana" w:hAnsi="Verdana"/>
          <w:b/>
          <w:bCs/>
          <w:sz w:val="17"/>
          <w:szCs w:val="17"/>
        </w:rPr>
      </w:pPr>
      <w:r>
        <w:rPr>
          <w:rFonts w:ascii="Verdana" w:hAnsi="Verdana"/>
          <w:b/>
          <w:bCs/>
          <w:sz w:val="17"/>
          <w:szCs w:val="17"/>
        </w:rPr>
        <w:t xml:space="preserve">1) </w:t>
      </w:r>
      <w:r>
        <w:rPr>
          <w:b/>
        </w:rPr>
        <w:t>Organisation:</w:t>
      </w:r>
      <w:r>
        <w:rPr>
          <w:rFonts w:ascii="Verdana" w:hAnsi="Verdana"/>
          <w:b/>
          <w:bCs/>
          <w:sz w:val="17"/>
          <w:szCs w:val="17"/>
        </w:rPr>
        <w:t xml:space="preserve"> Infosys Ltd</w:t>
      </w:r>
    </w:p>
    <w:p w:rsidR="002F5C30" w:rsidRPr="00D238F4" w:rsidP="0070652C" w14:paraId="3871ED71" w14:textId="77777777">
      <w:pPr>
        <w:spacing w:before="40"/>
        <w:jc w:val="both"/>
        <w:rPr>
          <w:b/>
        </w:rPr>
      </w:pPr>
      <w:r w:rsidRPr="00D238F4">
        <w:rPr>
          <w:b/>
        </w:rPr>
        <w:t>De</w:t>
      </w:r>
      <w:r>
        <w:rPr>
          <w:b/>
        </w:rPr>
        <w:t>signation: Technology Lead</w:t>
      </w:r>
    </w:p>
    <w:p w:rsidR="002F5C30" w:rsidP="0070652C" w14:paraId="05AECC17" w14:textId="1FF08FE6">
      <w:pPr>
        <w:spacing w:before="40"/>
        <w:jc w:val="both"/>
        <w:rPr>
          <w:rFonts w:ascii="Verdana" w:hAnsi="Verdana"/>
          <w:b/>
          <w:bCs/>
          <w:sz w:val="17"/>
          <w:szCs w:val="17"/>
        </w:rPr>
      </w:pPr>
      <w:r>
        <w:rPr>
          <w:rFonts w:ascii="Verdana" w:hAnsi="Verdana"/>
          <w:b/>
          <w:bCs/>
          <w:sz w:val="17"/>
          <w:szCs w:val="17"/>
        </w:rPr>
        <w:t xml:space="preserve">Duration:  March 16 to </w:t>
      </w:r>
      <w:r w:rsidR="003C5876">
        <w:rPr>
          <w:rFonts w:ascii="Verdana" w:hAnsi="Verdana"/>
          <w:b/>
          <w:bCs/>
          <w:sz w:val="17"/>
          <w:szCs w:val="17"/>
        </w:rPr>
        <w:t>till</w:t>
      </w:r>
      <w:r>
        <w:rPr>
          <w:rFonts w:ascii="Verdana" w:hAnsi="Verdana"/>
          <w:b/>
          <w:bCs/>
          <w:sz w:val="17"/>
          <w:szCs w:val="17"/>
        </w:rPr>
        <w:t xml:space="preserve"> now</w:t>
      </w:r>
    </w:p>
    <w:p w:rsidR="002F5C30" w:rsidP="0070652C" w14:paraId="1DD83F23" w14:textId="77777777">
      <w:pPr>
        <w:spacing w:before="40"/>
        <w:jc w:val="both"/>
        <w:rPr>
          <w:rFonts w:ascii="Verdana" w:hAnsi="Verdana"/>
          <w:b/>
          <w:bCs/>
          <w:sz w:val="17"/>
          <w:szCs w:val="17"/>
        </w:rPr>
      </w:pPr>
    </w:p>
    <w:p w:rsidR="002F5C30" w:rsidP="0070652C" w14:paraId="0BFADEB6" w14:textId="77777777">
      <w:pPr>
        <w:spacing w:before="40"/>
        <w:jc w:val="both"/>
        <w:rPr>
          <w:rFonts w:ascii="Verdana" w:hAnsi="Verdana"/>
          <w:b/>
          <w:bCs/>
          <w:sz w:val="17"/>
          <w:szCs w:val="17"/>
        </w:rPr>
      </w:pPr>
    </w:p>
    <w:p w:rsidR="002F5C30" w:rsidRPr="00316C00" w:rsidP="0070652C" w14:paraId="323E9A0D" w14:textId="77777777">
      <w:pPr>
        <w:pStyle w:val="Heading2"/>
        <w:tabs>
          <w:tab w:val="clear" w:pos="0"/>
        </w:tabs>
        <w:rPr>
          <w:i/>
          <w:iCs/>
          <w:sz w:val="17"/>
          <w:szCs w:val="17"/>
          <w:u w:val="single"/>
        </w:rPr>
      </w:pPr>
      <w:r>
        <w:rPr>
          <w:sz w:val="17"/>
          <w:szCs w:val="17"/>
          <w:u w:val="single"/>
        </w:rPr>
        <w:t xml:space="preserve">Job </w:t>
      </w:r>
      <w:r>
        <w:rPr>
          <w:sz w:val="17"/>
          <w:szCs w:val="17"/>
          <w:u w:val="single"/>
        </w:rPr>
        <w:t>Details</w:t>
      </w:r>
      <w:r>
        <w:rPr>
          <w:i/>
          <w:iCs/>
          <w:sz w:val="17"/>
          <w:szCs w:val="17"/>
          <w:u w:val="single"/>
        </w:rPr>
        <w:t>:-</w:t>
      </w:r>
    </w:p>
    <w:p w:rsidR="002F5C30" w:rsidP="0070652C" w14:paraId="26A8A576" w14:textId="77777777">
      <w:pPr>
        <w:numPr>
          <w:ilvl w:val="0"/>
          <w:numId w:val="7"/>
        </w:numPr>
        <w:rPr>
          <w:rFonts w:ascii="Verdana" w:hAnsi="Verdana"/>
          <w:color w:val="000000"/>
          <w:sz w:val="17"/>
          <w:szCs w:val="17"/>
        </w:rPr>
      </w:pPr>
      <w:r>
        <w:rPr>
          <w:rFonts w:ascii="Verdana" w:hAnsi="Verdana"/>
          <w:color w:val="000000"/>
          <w:sz w:val="17"/>
          <w:szCs w:val="17"/>
        </w:rPr>
        <w:t>As Technology Lead Provide L3 support to onshore customers.</w:t>
      </w:r>
    </w:p>
    <w:p w:rsidR="002F5C30" w:rsidP="005C69DF" w14:paraId="2EE0774F" w14:textId="77777777">
      <w:pPr>
        <w:numPr>
          <w:ilvl w:val="0"/>
          <w:numId w:val="7"/>
        </w:numPr>
        <w:tabs>
          <w:tab w:val="left" w:pos="1440"/>
        </w:tabs>
        <w:rPr>
          <w:rFonts w:ascii="Verdana" w:hAnsi="Verdana"/>
          <w:sz w:val="17"/>
          <w:szCs w:val="17"/>
          <w:lang w:val="en-US"/>
        </w:rPr>
      </w:pPr>
      <w:r>
        <w:rPr>
          <w:rFonts w:ascii="Verdana" w:hAnsi="Verdana"/>
          <w:sz w:val="17"/>
          <w:szCs w:val="17"/>
          <w:lang w:val="en-US"/>
        </w:rPr>
        <w:t>Understanding, resolving and communicating solutions to technical issue in a prompt and professional manner via the email, phone and live chat.</w:t>
      </w:r>
    </w:p>
    <w:p w:rsidR="002F5C30" w:rsidP="005C69DF" w14:paraId="744DEA90" w14:textId="77777777">
      <w:pPr>
        <w:numPr>
          <w:ilvl w:val="0"/>
          <w:numId w:val="7"/>
        </w:numPr>
        <w:tabs>
          <w:tab w:val="left" w:pos="1440"/>
        </w:tabs>
        <w:rPr>
          <w:rFonts w:ascii="Verdana" w:hAnsi="Verdana"/>
          <w:sz w:val="17"/>
          <w:szCs w:val="17"/>
          <w:lang w:val="en-US"/>
        </w:rPr>
      </w:pPr>
      <w:r>
        <w:rPr>
          <w:rFonts w:ascii="Verdana" w:hAnsi="Verdana"/>
          <w:sz w:val="17"/>
          <w:szCs w:val="17"/>
          <w:lang w:val="en-US"/>
        </w:rPr>
        <w:t>Performing advanced diagnosis of problems to help maintain a high first level problem resolution rate.</w:t>
      </w:r>
    </w:p>
    <w:p w:rsidR="002F5C30" w:rsidP="00E416C8" w14:paraId="6C2C807C" w14:textId="77777777">
      <w:pPr>
        <w:numPr>
          <w:ilvl w:val="0"/>
          <w:numId w:val="7"/>
        </w:numPr>
        <w:tabs>
          <w:tab w:val="left" w:pos="1440"/>
        </w:tabs>
        <w:rPr>
          <w:rFonts w:ascii="Verdana" w:hAnsi="Verdana"/>
          <w:sz w:val="17"/>
          <w:szCs w:val="17"/>
          <w:lang w:val="en-US"/>
        </w:rPr>
      </w:pPr>
      <w:r>
        <w:rPr>
          <w:rFonts w:ascii="Verdana" w:hAnsi="Verdana"/>
          <w:sz w:val="17"/>
          <w:szCs w:val="17"/>
          <w:lang w:val="en-US"/>
        </w:rPr>
        <w:t>Managing</w:t>
      </w:r>
      <w:r w:rsidRPr="00E416C8">
        <w:rPr>
          <w:rFonts w:ascii="Verdana" w:hAnsi="Verdana"/>
          <w:sz w:val="17"/>
          <w:szCs w:val="17"/>
          <w:lang w:val="en-US"/>
        </w:rPr>
        <w:t xml:space="preserve"> various stages of the network development. This may include: design, analysis, configuration, testing and fixing issues with the network infrastructure or application components</w:t>
      </w:r>
      <w:r>
        <w:rPr>
          <w:rFonts w:ascii="Verdana" w:hAnsi="Verdana"/>
          <w:sz w:val="17"/>
          <w:szCs w:val="17"/>
          <w:lang w:val="en-US"/>
        </w:rPr>
        <w:t>.</w:t>
      </w:r>
    </w:p>
    <w:p w:rsidR="002F5C30" w:rsidP="00E416C8" w14:paraId="6B97729A" w14:textId="1F13F5F1">
      <w:pPr>
        <w:numPr>
          <w:ilvl w:val="0"/>
          <w:numId w:val="7"/>
        </w:numPr>
        <w:tabs>
          <w:tab w:val="left" w:pos="1440"/>
        </w:tabs>
        <w:rPr>
          <w:rFonts w:ascii="Verdana" w:hAnsi="Verdana"/>
          <w:sz w:val="17"/>
          <w:szCs w:val="17"/>
          <w:lang w:val="en-US"/>
        </w:rPr>
      </w:pPr>
      <w:r w:rsidRPr="005A06ED">
        <w:rPr>
          <w:rFonts w:ascii="Verdana" w:hAnsi="Verdana"/>
          <w:sz w:val="17"/>
          <w:szCs w:val="17"/>
          <w:lang w:val="en-US"/>
        </w:rPr>
        <w:t>Azure Security Center deployment and configuration Security policies</w:t>
      </w:r>
      <w:r>
        <w:rPr>
          <w:rFonts w:ascii="Verdana" w:hAnsi="Verdana"/>
          <w:sz w:val="17"/>
          <w:szCs w:val="17"/>
          <w:lang w:val="en-US"/>
        </w:rPr>
        <w:t>.</w:t>
      </w:r>
    </w:p>
    <w:p w:rsidR="00E72C65" w:rsidRPr="00BF6D81" w:rsidP="00BF6D81" w14:paraId="2C147A55" w14:textId="140699C8">
      <w:pPr>
        <w:numPr>
          <w:ilvl w:val="0"/>
          <w:numId w:val="7"/>
        </w:numPr>
        <w:tabs>
          <w:tab w:val="left" w:pos="1440"/>
        </w:tabs>
        <w:rPr>
          <w:rFonts w:ascii="Verdana" w:hAnsi="Verdana"/>
          <w:sz w:val="17"/>
          <w:szCs w:val="17"/>
          <w:lang w:val="en-US"/>
        </w:rPr>
      </w:pPr>
      <w:r>
        <w:rPr>
          <w:rFonts w:ascii="Verdana" w:hAnsi="Verdana"/>
          <w:sz w:val="17"/>
          <w:szCs w:val="17"/>
          <w:lang w:val="en-US"/>
        </w:rPr>
        <w:t xml:space="preserve"> Analyze resource utilization and </w:t>
      </w:r>
      <w:r w:rsidR="005A06ED">
        <w:rPr>
          <w:rFonts w:ascii="Verdana" w:hAnsi="Verdana"/>
          <w:sz w:val="17"/>
          <w:szCs w:val="17"/>
          <w:lang w:val="en-US"/>
        </w:rPr>
        <w:t>consumption. Create</w:t>
      </w:r>
      <w:r w:rsidRPr="00E72C65">
        <w:rPr>
          <w:rFonts w:ascii="Verdana" w:hAnsi="Verdana"/>
          <w:sz w:val="17"/>
          <w:szCs w:val="17"/>
          <w:lang w:val="en-US"/>
        </w:rPr>
        <w:t xml:space="preserve"> and configure storage </w:t>
      </w:r>
      <w:r w:rsidR="005A06ED">
        <w:rPr>
          <w:rFonts w:ascii="Verdana" w:hAnsi="Verdana"/>
          <w:sz w:val="17"/>
          <w:szCs w:val="17"/>
          <w:lang w:val="en-US"/>
        </w:rPr>
        <w:t>accounts. Create</w:t>
      </w:r>
      <w:r w:rsidRPr="00BF6D81">
        <w:rPr>
          <w:rFonts w:ascii="Verdana" w:hAnsi="Verdana"/>
          <w:sz w:val="17"/>
          <w:szCs w:val="17"/>
          <w:lang w:val="en-US"/>
        </w:rPr>
        <w:t xml:space="preserve"> and configure a VM for Windows and </w:t>
      </w:r>
      <w:r w:rsidR="00BF6D81">
        <w:rPr>
          <w:rFonts w:ascii="Verdana" w:hAnsi="Verdana"/>
          <w:sz w:val="17"/>
          <w:szCs w:val="17"/>
          <w:lang w:val="en-US"/>
        </w:rPr>
        <w:t>Linux.</w:t>
      </w:r>
    </w:p>
    <w:p w:rsidR="00E72C65" w:rsidP="003A54F4" w14:paraId="28A5C727" w14:textId="77777777">
      <w:pPr>
        <w:numPr>
          <w:ilvl w:val="0"/>
          <w:numId w:val="7"/>
        </w:numPr>
        <w:tabs>
          <w:tab w:val="left" w:pos="1440"/>
        </w:tabs>
        <w:rPr>
          <w:rFonts w:ascii="Verdana" w:hAnsi="Verdana"/>
          <w:sz w:val="17"/>
          <w:szCs w:val="17"/>
          <w:lang w:val="en-US"/>
        </w:rPr>
      </w:pPr>
      <w:r>
        <w:rPr>
          <w:rFonts w:ascii="Verdana" w:hAnsi="Verdana"/>
          <w:sz w:val="17"/>
          <w:szCs w:val="17"/>
          <w:lang w:val="en-US"/>
        </w:rPr>
        <w:t xml:space="preserve">Implement workloads and </w:t>
      </w:r>
      <w:r w:rsidR="00882178">
        <w:rPr>
          <w:rFonts w:ascii="Verdana" w:hAnsi="Verdana"/>
          <w:sz w:val="17"/>
          <w:szCs w:val="17"/>
          <w:lang w:val="en-US"/>
        </w:rPr>
        <w:t>security.</w:t>
      </w:r>
      <w:r w:rsidR="00776714">
        <w:rPr>
          <w:rFonts w:ascii="Verdana" w:hAnsi="Verdana"/>
          <w:sz w:val="17"/>
          <w:szCs w:val="17"/>
          <w:lang w:val="en-US"/>
        </w:rPr>
        <w:t xml:space="preserve"> </w:t>
      </w:r>
      <w:r w:rsidR="00882178">
        <w:rPr>
          <w:rFonts w:ascii="Verdana" w:hAnsi="Verdana"/>
          <w:sz w:val="17"/>
          <w:szCs w:val="17"/>
          <w:lang w:val="en-US"/>
        </w:rPr>
        <w:t xml:space="preserve"> authentication and secure </w:t>
      </w:r>
      <w:r w:rsidR="00776714">
        <w:rPr>
          <w:rFonts w:ascii="Verdana" w:hAnsi="Verdana"/>
          <w:sz w:val="17"/>
          <w:szCs w:val="17"/>
          <w:lang w:val="en-US"/>
        </w:rPr>
        <w:t>data.</w:t>
      </w:r>
      <w:r w:rsidR="00D727FC">
        <w:rPr>
          <w:rFonts w:ascii="Verdana" w:hAnsi="Verdana"/>
          <w:sz w:val="17"/>
          <w:szCs w:val="17"/>
          <w:lang w:val="en-US"/>
        </w:rPr>
        <w:t xml:space="preserve"> </w:t>
      </w:r>
      <w:r w:rsidR="001701F6">
        <w:rPr>
          <w:rFonts w:ascii="Verdana" w:hAnsi="Verdana"/>
          <w:sz w:val="17"/>
          <w:szCs w:val="17"/>
          <w:lang w:val="en-US"/>
        </w:rPr>
        <w:t xml:space="preserve">Develop for the cloud and for Azure </w:t>
      </w:r>
      <w:r w:rsidR="003D4582">
        <w:rPr>
          <w:rFonts w:ascii="Verdana" w:hAnsi="Verdana"/>
          <w:sz w:val="17"/>
          <w:szCs w:val="17"/>
          <w:lang w:val="en-US"/>
        </w:rPr>
        <w:t>storage.</w:t>
      </w:r>
    </w:p>
    <w:p w:rsidR="003D4582" w:rsidRPr="003A54F4" w:rsidP="003A54F4" w14:paraId="7AD5E673" w14:textId="77777777">
      <w:pPr>
        <w:numPr>
          <w:ilvl w:val="0"/>
          <w:numId w:val="7"/>
        </w:numPr>
        <w:tabs>
          <w:tab w:val="left" w:pos="1440"/>
        </w:tabs>
        <w:rPr>
          <w:rFonts w:ascii="Verdana" w:hAnsi="Verdana"/>
          <w:sz w:val="17"/>
          <w:szCs w:val="17"/>
          <w:lang w:val="en-US"/>
        </w:rPr>
      </w:pPr>
      <w:r>
        <w:rPr>
          <w:rFonts w:ascii="Verdana" w:hAnsi="Verdana"/>
          <w:sz w:val="17"/>
          <w:szCs w:val="17"/>
          <w:lang w:val="en-US"/>
        </w:rPr>
        <w:t xml:space="preserve">Design for deployment, migration, and integration </w:t>
      </w:r>
      <w:r w:rsidR="001C38A0">
        <w:rPr>
          <w:rFonts w:ascii="Verdana" w:hAnsi="Verdana"/>
          <w:sz w:val="17"/>
          <w:szCs w:val="17"/>
          <w:lang w:val="en-US"/>
        </w:rPr>
        <w:t>in Azure platform.</w:t>
      </w:r>
    </w:p>
    <w:p w:rsidR="002F5C30" w:rsidP="00940E00" w14:paraId="7AF6CE52" w14:textId="6FD81907">
      <w:pPr>
        <w:numPr>
          <w:ilvl w:val="0"/>
          <w:numId w:val="7"/>
        </w:numPr>
        <w:jc w:val="both"/>
        <w:rPr>
          <w:rFonts w:ascii="Verdana" w:hAnsi="Verdana"/>
          <w:color w:val="000000"/>
          <w:sz w:val="17"/>
          <w:szCs w:val="17"/>
        </w:rPr>
      </w:pPr>
      <w:r>
        <w:rPr>
          <w:rFonts w:ascii="Verdana" w:hAnsi="Verdana"/>
          <w:color w:val="000000"/>
          <w:sz w:val="17"/>
          <w:szCs w:val="17"/>
        </w:rPr>
        <w:t xml:space="preserve">Managing Next Gen </w:t>
      </w:r>
      <w:r w:rsidRPr="00D6225D">
        <w:rPr>
          <w:rFonts w:ascii="Verdana" w:hAnsi="Verdana"/>
          <w:color w:val="000000"/>
          <w:sz w:val="17"/>
          <w:szCs w:val="17"/>
        </w:rPr>
        <w:t>Firewall</w:t>
      </w:r>
      <w:r>
        <w:rPr>
          <w:rFonts w:ascii="Verdana" w:hAnsi="Verdana"/>
          <w:color w:val="000000"/>
          <w:sz w:val="17"/>
          <w:szCs w:val="17"/>
        </w:rPr>
        <w:t xml:space="preserve"> </w:t>
      </w:r>
      <w:r w:rsidRPr="00D6225D">
        <w:rPr>
          <w:rFonts w:ascii="Verdana" w:hAnsi="Verdana"/>
          <w:color w:val="000000"/>
          <w:sz w:val="17"/>
          <w:szCs w:val="17"/>
        </w:rPr>
        <w:t>(</w:t>
      </w:r>
      <w:r w:rsidRPr="008F62B8" w:rsidR="00776714">
        <w:rPr>
          <w:rFonts w:ascii="Verdana" w:hAnsi="Verdana"/>
          <w:b/>
          <w:color w:val="000000"/>
          <w:sz w:val="17"/>
          <w:szCs w:val="17"/>
        </w:rPr>
        <w:t>Fustigate</w:t>
      </w:r>
      <w:r>
        <w:rPr>
          <w:rFonts w:ascii="Verdana" w:hAnsi="Verdana"/>
          <w:color w:val="000000"/>
          <w:sz w:val="17"/>
          <w:szCs w:val="17"/>
        </w:rPr>
        <w:t xml:space="preserve">, </w:t>
      </w:r>
      <w:r>
        <w:rPr>
          <w:rFonts w:ascii="Verdana" w:hAnsi="Verdana"/>
          <w:b/>
          <w:color w:val="000000"/>
          <w:sz w:val="17"/>
          <w:szCs w:val="17"/>
        </w:rPr>
        <w:t xml:space="preserve">Cisco ASA, Check point, Juniper SRX, Palo Alto, and Cisco </w:t>
      </w:r>
      <w:r w:rsidR="0014117D">
        <w:rPr>
          <w:rFonts w:ascii="Verdana" w:hAnsi="Verdana"/>
          <w:b/>
          <w:color w:val="000000"/>
          <w:sz w:val="17"/>
          <w:szCs w:val="17"/>
        </w:rPr>
        <w:t>FMC-FTD</w:t>
      </w:r>
      <w:r w:rsidRPr="00D6225D">
        <w:rPr>
          <w:rFonts w:ascii="Verdana" w:hAnsi="Verdana"/>
          <w:color w:val="000000"/>
          <w:sz w:val="17"/>
          <w:szCs w:val="17"/>
        </w:rPr>
        <w:t>).</w:t>
      </w:r>
    </w:p>
    <w:p w:rsidR="002F5C30" w:rsidP="00282968" w14:paraId="69562C6D" w14:textId="7E97E60A">
      <w:pPr>
        <w:numPr>
          <w:ilvl w:val="0"/>
          <w:numId w:val="7"/>
        </w:numPr>
        <w:jc w:val="both"/>
        <w:rPr>
          <w:rFonts w:ascii="Verdana" w:hAnsi="Verdana"/>
          <w:color w:val="000000"/>
          <w:sz w:val="17"/>
          <w:szCs w:val="17"/>
        </w:rPr>
      </w:pPr>
      <w:r w:rsidRPr="00282968">
        <w:rPr>
          <w:rFonts w:ascii="Verdana" w:hAnsi="Verdana"/>
          <w:color w:val="000000"/>
          <w:sz w:val="17"/>
          <w:szCs w:val="17"/>
        </w:rPr>
        <w:t xml:space="preserve">Configuring and troubleshooting </w:t>
      </w:r>
      <w:r w:rsidR="00064533">
        <w:rPr>
          <w:rFonts w:ascii="Verdana" w:hAnsi="Verdana"/>
          <w:color w:val="000000"/>
          <w:sz w:val="17"/>
          <w:szCs w:val="17"/>
        </w:rPr>
        <w:t>Azure and F5 Load balancer</w:t>
      </w:r>
      <w:r w:rsidRPr="00282968">
        <w:rPr>
          <w:rFonts w:ascii="Verdana" w:hAnsi="Verdana"/>
          <w:color w:val="000000"/>
          <w:sz w:val="17"/>
          <w:szCs w:val="17"/>
        </w:rPr>
        <w:t>.</w:t>
      </w:r>
    </w:p>
    <w:p w:rsidR="002F5C30" w:rsidRPr="00940E00" w:rsidP="00282968" w14:paraId="29F34F8E" w14:textId="32BF741B">
      <w:pPr>
        <w:numPr>
          <w:ilvl w:val="0"/>
          <w:numId w:val="7"/>
        </w:numPr>
        <w:jc w:val="both"/>
        <w:rPr>
          <w:rFonts w:ascii="Verdana" w:hAnsi="Verdana"/>
          <w:color w:val="000000"/>
          <w:sz w:val="17"/>
          <w:szCs w:val="17"/>
        </w:rPr>
      </w:pPr>
      <w:r>
        <w:rPr>
          <w:rFonts w:ascii="Verdana" w:hAnsi="Verdana"/>
          <w:color w:val="000000"/>
          <w:sz w:val="17"/>
          <w:szCs w:val="17"/>
        </w:rPr>
        <w:t>Upgrade</w:t>
      </w:r>
      <w:r>
        <w:rPr>
          <w:rFonts w:ascii="Verdana" w:hAnsi="Verdana"/>
          <w:color w:val="000000"/>
          <w:sz w:val="17"/>
          <w:szCs w:val="17"/>
        </w:rPr>
        <w:t xml:space="preserve"> and </w:t>
      </w:r>
      <w:r w:rsidR="005A06ED">
        <w:rPr>
          <w:rFonts w:ascii="Verdana" w:hAnsi="Verdana"/>
          <w:color w:val="000000"/>
          <w:sz w:val="17"/>
          <w:szCs w:val="17"/>
        </w:rPr>
        <w:t>Migration for</w:t>
      </w:r>
      <w:r w:rsidRPr="00282968">
        <w:rPr>
          <w:rFonts w:ascii="Verdana" w:hAnsi="Verdana"/>
          <w:color w:val="000000"/>
          <w:sz w:val="17"/>
          <w:szCs w:val="17"/>
        </w:rPr>
        <w:t xml:space="preserve"> </w:t>
      </w:r>
      <w:r w:rsidRPr="001D3BE1">
        <w:rPr>
          <w:rFonts w:ascii="Verdana" w:hAnsi="Verdana"/>
          <w:b/>
          <w:color w:val="000000"/>
          <w:sz w:val="17"/>
          <w:szCs w:val="17"/>
        </w:rPr>
        <w:t xml:space="preserve">Check </w:t>
      </w:r>
      <w:r w:rsidRPr="001D3BE1">
        <w:rPr>
          <w:rFonts w:ascii="Verdana" w:hAnsi="Verdana"/>
          <w:b/>
          <w:color w:val="000000"/>
          <w:sz w:val="17"/>
          <w:szCs w:val="17"/>
        </w:rPr>
        <w:t xml:space="preserve">point </w:t>
      </w:r>
      <w:r>
        <w:rPr>
          <w:rFonts w:ascii="Verdana" w:hAnsi="Verdana"/>
          <w:b/>
          <w:color w:val="000000"/>
          <w:sz w:val="17"/>
          <w:szCs w:val="17"/>
        </w:rPr>
        <w:t>,Juniper</w:t>
      </w:r>
      <w:r>
        <w:rPr>
          <w:rFonts w:ascii="Verdana" w:hAnsi="Verdana"/>
          <w:b/>
          <w:color w:val="000000"/>
          <w:sz w:val="17"/>
          <w:szCs w:val="17"/>
        </w:rPr>
        <w:t>, Cisco FTD-FMC</w:t>
      </w:r>
      <w:r w:rsidRPr="00282968">
        <w:rPr>
          <w:rFonts w:ascii="Verdana" w:hAnsi="Verdana"/>
          <w:color w:val="000000"/>
          <w:sz w:val="17"/>
          <w:szCs w:val="17"/>
        </w:rPr>
        <w:t xml:space="preserve"> </w:t>
      </w:r>
      <w:r>
        <w:rPr>
          <w:rFonts w:ascii="Verdana" w:hAnsi="Verdana"/>
          <w:b/>
          <w:color w:val="000000"/>
          <w:sz w:val="17"/>
          <w:szCs w:val="17"/>
        </w:rPr>
        <w:t>Firewall.</w:t>
      </w:r>
    </w:p>
    <w:p w:rsidR="002F5C30" w:rsidRPr="00282968" w:rsidP="0070652C" w14:paraId="763FBB05" w14:textId="77777777">
      <w:pPr>
        <w:numPr>
          <w:ilvl w:val="0"/>
          <w:numId w:val="7"/>
        </w:numPr>
        <w:rPr>
          <w:rFonts w:ascii="Verdana" w:hAnsi="Verdana"/>
          <w:color w:val="000000"/>
          <w:sz w:val="17"/>
          <w:szCs w:val="17"/>
        </w:rPr>
      </w:pPr>
      <w:r w:rsidRPr="00D6225D">
        <w:rPr>
          <w:rFonts w:ascii="Verdana" w:hAnsi="Verdana" w:cs="Arial"/>
          <w:color w:val="000000"/>
          <w:sz w:val="17"/>
          <w:szCs w:val="17"/>
          <w:shd w:val="clear" w:color="auto" w:fill="FFFFFF"/>
        </w:rPr>
        <w:t xml:space="preserve">Network switches, routers, access control devices, and wireless </w:t>
      </w:r>
      <w:r>
        <w:rPr>
          <w:rFonts w:ascii="Verdana" w:hAnsi="Verdana" w:cs="Arial"/>
          <w:color w:val="000000"/>
          <w:sz w:val="17"/>
          <w:szCs w:val="17"/>
          <w:shd w:val="clear" w:color="auto" w:fill="FFFFFF"/>
        </w:rPr>
        <w:t xml:space="preserve">configuration and </w:t>
      </w:r>
      <w:r w:rsidRPr="00D6225D">
        <w:rPr>
          <w:rFonts w:ascii="Verdana" w:hAnsi="Verdana" w:cs="Arial"/>
          <w:color w:val="000000"/>
          <w:sz w:val="17"/>
          <w:szCs w:val="17"/>
          <w:shd w:val="clear" w:color="auto" w:fill="FFFFFF"/>
        </w:rPr>
        <w:t>monitoring</w:t>
      </w:r>
      <w:r>
        <w:rPr>
          <w:rFonts w:ascii="Verdana" w:hAnsi="Verdana" w:cs="Arial"/>
          <w:color w:val="000000"/>
          <w:sz w:val="17"/>
          <w:szCs w:val="17"/>
          <w:shd w:val="clear" w:color="auto" w:fill="FFFFFF"/>
        </w:rPr>
        <w:t>.</w:t>
      </w:r>
    </w:p>
    <w:p w:rsidR="002F5C30" w:rsidRPr="006211E7" w:rsidP="00282968" w14:paraId="05F6B71D" w14:textId="77777777">
      <w:pPr>
        <w:numPr>
          <w:ilvl w:val="0"/>
          <w:numId w:val="7"/>
        </w:numPr>
        <w:rPr>
          <w:rFonts w:ascii="Verdana" w:hAnsi="Verdana"/>
          <w:color w:val="000000"/>
          <w:sz w:val="17"/>
          <w:szCs w:val="17"/>
        </w:rPr>
      </w:pPr>
      <w:r w:rsidRPr="00282968">
        <w:rPr>
          <w:rFonts w:ascii="Verdana" w:hAnsi="Verdana"/>
          <w:color w:val="000000"/>
          <w:sz w:val="17"/>
          <w:szCs w:val="17"/>
        </w:rPr>
        <w:t>Provide technical support for projects as required</w:t>
      </w:r>
      <w:r>
        <w:rPr>
          <w:rFonts w:ascii="Verdana" w:hAnsi="Verdana"/>
          <w:color w:val="000000"/>
          <w:sz w:val="17"/>
          <w:szCs w:val="17"/>
        </w:rPr>
        <w:t>.</w:t>
      </w:r>
      <w:r w:rsidRPr="00282968">
        <w:t xml:space="preserve"> </w:t>
      </w:r>
      <w:r w:rsidRPr="00282968">
        <w:rPr>
          <w:rFonts w:ascii="Verdana" w:hAnsi="Verdana"/>
          <w:color w:val="000000"/>
          <w:sz w:val="17"/>
          <w:szCs w:val="17"/>
        </w:rPr>
        <w:t>Advance trouble shoo</w:t>
      </w:r>
      <w:r>
        <w:rPr>
          <w:rFonts w:ascii="Verdana" w:hAnsi="Verdana"/>
          <w:color w:val="000000"/>
          <w:sz w:val="17"/>
          <w:szCs w:val="17"/>
        </w:rPr>
        <w:t xml:space="preserve">ting on operational issues (L3 </w:t>
      </w:r>
      <w:r w:rsidRPr="00282968">
        <w:rPr>
          <w:rFonts w:ascii="Verdana" w:hAnsi="Verdana"/>
          <w:color w:val="000000"/>
          <w:sz w:val="17"/>
          <w:szCs w:val="17"/>
        </w:rPr>
        <w:t>Level)</w:t>
      </w:r>
    </w:p>
    <w:p w:rsidR="002F5C30" w:rsidP="0070652C" w14:paraId="64DB9698" w14:textId="149B5B58">
      <w:pPr>
        <w:numPr>
          <w:ilvl w:val="0"/>
          <w:numId w:val="7"/>
        </w:numPr>
        <w:rPr>
          <w:rFonts w:ascii="Verdana" w:hAnsi="Verdana"/>
          <w:color w:val="000000"/>
          <w:sz w:val="17"/>
          <w:szCs w:val="17"/>
        </w:rPr>
      </w:pPr>
      <w:r w:rsidRPr="006F65FD">
        <w:rPr>
          <w:rFonts w:ascii="Verdana" w:hAnsi="Verdana"/>
          <w:color w:val="000000"/>
          <w:sz w:val="17"/>
          <w:szCs w:val="17"/>
        </w:rPr>
        <w:t>Configuring and troubleshooting of</w:t>
      </w:r>
      <w:r>
        <w:rPr>
          <w:rFonts w:ascii="Verdana" w:hAnsi="Verdana"/>
          <w:color w:val="000000"/>
          <w:sz w:val="17"/>
          <w:szCs w:val="17"/>
        </w:rPr>
        <w:t xml:space="preserve"> </w:t>
      </w:r>
      <w:r w:rsidR="003C5876">
        <w:rPr>
          <w:rFonts w:ascii="Verdana" w:hAnsi="Verdana"/>
          <w:color w:val="000000"/>
          <w:sz w:val="17"/>
          <w:szCs w:val="17"/>
        </w:rPr>
        <w:t>Radware</w:t>
      </w:r>
      <w:r w:rsidR="003C5876">
        <w:rPr>
          <w:rFonts w:ascii="Verdana" w:hAnsi="Verdana"/>
          <w:color w:val="000000"/>
          <w:sz w:val="17"/>
          <w:szCs w:val="17"/>
        </w:rPr>
        <w:t xml:space="preserve"> and Checkpoint WAF.</w:t>
      </w:r>
    </w:p>
    <w:p w:rsidR="002F5C30" w:rsidP="00E416C8" w14:paraId="572D34DC" w14:textId="77777777">
      <w:pPr>
        <w:numPr>
          <w:ilvl w:val="0"/>
          <w:numId w:val="7"/>
        </w:numPr>
        <w:rPr>
          <w:rFonts w:ascii="Verdana" w:hAnsi="Verdana"/>
          <w:color w:val="000000"/>
          <w:sz w:val="17"/>
          <w:szCs w:val="17"/>
        </w:rPr>
      </w:pPr>
      <w:r>
        <w:rPr>
          <w:rFonts w:ascii="Verdana" w:hAnsi="Verdana"/>
          <w:color w:val="000000"/>
          <w:sz w:val="17"/>
          <w:szCs w:val="17"/>
        </w:rPr>
        <w:t>U</w:t>
      </w:r>
      <w:r w:rsidRPr="00E416C8">
        <w:rPr>
          <w:rFonts w:ascii="Verdana" w:hAnsi="Verdana"/>
          <w:color w:val="000000"/>
          <w:sz w:val="17"/>
          <w:szCs w:val="17"/>
        </w:rPr>
        <w:t xml:space="preserve">tilize a variety of network management tools </w:t>
      </w:r>
      <w:r w:rsidRPr="00E416C8">
        <w:rPr>
          <w:rFonts w:ascii="Verdana" w:hAnsi="Verdana"/>
          <w:color w:val="000000"/>
          <w:sz w:val="17"/>
          <w:szCs w:val="17"/>
        </w:rPr>
        <w:t xml:space="preserve">( </w:t>
      </w:r>
      <w:r w:rsidRPr="00E416C8">
        <w:rPr>
          <w:rFonts w:ascii="Verdana" w:hAnsi="Verdana"/>
          <w:color w:val="000000"/>
          <w:sz w:val="17"/>
          <w:szCs w:val="17"/>
        </w:rPr>
        <w:t>Solarwind</w:t>
      </w:r>
      <w:r w:rsidRPr="00E416C8">
        <w:rPr>
          <w:rFonts w:ascii="Verdana" w:hAnsi="Verdana"/>
          <w:color w:val="000000"/>
          <w:sz w:val="17"/>
          <w:szCs w:val="17"/>
        </w:rPr>
        <w:t xml:space="preserve">, </w:t>
      </w:r>
      <w:r w:rsidRPr="00E416C8">
        <w:rPr>
          <w:rFonts w:ascii="Verdana" w:hAnsi="Verdana"/>
          <w:color w:val="000000"/>
          <w:sz w:val="17"/>
          <w:szCs w:val="17"/>
        </w:rPr>
        <w:t>Netflow</w:t>
      </w:r>
      <w:r w:rsidRPr="00E416C8">
        <w:rPr>
          <w:rFonts w:ascii="Verdana" w:hAnsi="Verdana"/>
          <w:color w:val="000000"/>
          <w:sz w:val="17"/>
          <w:szCs w:val="17"/>
        </w:rPr>
        <w:t>, Infoblox)</w:t>
      </w:r>
      <w:r>
        <w:rPr>
          <w:rFonts w:ascii="Verdana" w:hAnsi="Verdana"/>
          <w:color w:val="000000"/>
          <w:sz w:val="17"/>
          <w:szCs w:val="17"/>
        </w:rPr>
        <w:t>.</w:t>
      </w:r>
    </w:p>
    <w:p w:rsidR="002F5C30" w:rsidRPr="006211E7" w:rsidP="0070652C" w14:paraId="7C51CE7C" w14:textId="5377FB54">
      <w:pPr>
        <w:numPr>
          <w:ilvl w:val="0"/>
          <w:numId w:val="7"/>
        </w:numPr>
        <w:rPr>
          <w:rFonts w:ascii="Verdana" w:hAnsi="Verdana"/>
          <w:color w:val="000000"/>
          <w:sz w:val="17"/>
          <w:szCs w:val="17"/>
        </w:rPr>
      </w:pPr>
      <w:r w:rsidRPr="006F65FD">
        <w:rPr>
          <w:rFonts w:ascii="Verdana" w:hAnsi="Verdana"/>
          <w:color w:val="000000"/>
          <w:sz w:val="17"/>
          <w:szCs w:val="17"/>
        </w:rPr>
        <w:t>Configuring and troubleshooting of Load balancers</w:t>
      </w:r>
      <w:r w:rsidR="003C5876">
        <w:rPr>
          <w:rFonts w:ascii="Verdana" w:hAnsi="Verdana"/>
          <w:color w:val="000000"/>
          <w:sz w:val="17"/>
          <w:szCs w:val="17"/>
        </w:rPr>
        <w:t>.</w:t>
      </w:r>
    </w:p>
    <w:p w:rsidR="002F5C30" w:rsidP="0070652C" w14:paraId="696B60D5" w14:textId="34BE63EF">
      <w:pPr>
        <w:numPr>
          <w:ilvl w:val="0"/>
          <w:numId w:val="7"/>
        </w:numPr>
        <w:jc w:val="both"/>
        <w:rPr>
          <w:rFonts w:ascii="Verdana" w:hAnsi="Verdana"/>
          <w:color w:val="000000"/>
          <w:sz w:val="17"/>
          <w:szCs w:val="17"/>
        </w:rPr>
      </w:pPr>
      <w:r w:rsidRPr="00D6225D">
        <w:rPr>
          <w:rFonts w:ascii="Verdana" w:hAnsi="Verdana"/>
          <w:color w:val="000000"/>
          <w:sz w:val="17"/>
          <w:szCs w:val="17"/>
        </w:rPr>
        <w:t xml:space="preserve">Network security </w:t>
      </w:r>
      <w:r w:rsidRPr="00EA07CF">
        <w:rPr>
          <w:rFonts w:ascii="Verdana" w:hAnsi="Verdana"/>
          <w:b/>
          <w:color w:val="000000"/>
          <w:sz w:val="17"/>
          <w:szCs w:val="17"/>
        </w:rPr>
        <w:t>IDS/</w:t>
      </w:r>
      <w:r w:rsidRPr="00EA07CF">
        <w:rPr>
          <w:rFonts w:ascii="Verdana" w:hAnsi="Verdana"/>
          <w:b/>
          <w:color w:val="000000"/>
          <w:sz w:val="17"/>
          <w:szCs w:val="17"/>
        </w:rPr>
        <w:t>IPS,VPN</w:t>
      </w:r>
      <w:r w:rsidRPr="00D6225D">
        <w:rPr>
          <w:rFonts w:ascii="Verdana" w:hAnsi="Verdana"/>
          <w:color w:val="000000"/>
          <w:sz w:val="17"/>
          <w:szCs w:val="17"/>
        </w:rPr>
        <w:t xml:space="preserve"> Configuration </w:t>
      </w:r>
    </w:p>
    <w:p w:rsidR="005A06ED" w:rsidP="005A06ED" w14:paraId="072D7044" w14:textId="77777777">
      <w:pPr>
        <w:numPr>
          <w:ilvl w:val="0"/>
          <w:numId w:val="7"/>
        </w:numPr>
        <w:tabs>
          <w:tab w:val="left" w:pos="1440"/>
        </w:tabs>
        <w:rPr>
          <w:rFonts w:ascii="Verdana" w:hAnsi="Verdana"/>
          <w:sz w:val="17"/>
          <w:szCs w:val="17"/>
          <w:lang w:val="en-US"/>
        </w:rPr>
      </w:pPr>
      <w:r>
        <w:rPr>
          <w:rFonts w:ascii="Verdana" w:hAnsi="Verdana"/>
          <w:sz w:val="17"/>
          <w:szCs w:val="17"/>
          <w:lang w:val="en-US"/>
        </w:rPr>
        <w:t>Follow ITIL Process change management, process management to resolve any issue.</w:t>
      </w:r>
    </w:p>
    <w:p w:rsidR="005A06ED" w:rsidRPr="00D6225D" w:rsidP="005A06ED" w14:paraId="070C8A97" w14:textId="77777777">
      <w:pPr>
        <w:ind w:left="360"/>
        <w:jc w:val="both"/>
        <w:rPr>
          <w:rFonts w:ascii="Verdana" w:hAnsi="Verdana"/>
          <w:color w:val="000000"/>
          <w:sz w:val="17"/>
          <w:szCs w:val="17"/>
        </w:rPr>
      </w:pPr>
    </w:p>
    <w:p w:rsidR="002F5C30" w:rsidRPr="000404BF" w:rsidP="000404BF" w14:paraId="576EB9E6" w14:textId="77777777">
      <w:pPr>
        <w:ind w:left="360"/>
        <w:jc w:val="both"/>
        <w:rPr>
          <w:rFonts w:ascii="Verdana" w:hAnsi="Verdana"/>
          <w:color w:val="000000"/>
          <w:sz w:val="17"/>
          <w:szCs w:val="17"/>
        </w:rPr>
      </w:pPr>
    </w:p>
    <w:p w:rsidR="002F5C30" w:rsidRPr="00D6225D" w:rsidP="00E416C8" w14:paraId="4DDE8352" w14:textId="77777777">
      <w:pPr>
        <w:ind w:left="360"/>
        <w:rPr>
          <w:rFonts w:ascii="Verdana" w:hAnsi="Verdana"/>
          <w:color w:val="000000"/>
          <w:sz w:val="17"/>
          <w:szCs w:val="17"/>
        </w:rPr>
      </w:pPr>
    </w:p>
    <w:p w:rsidR="002F5C30" w:rsidP="0070652C" w14:paraId="6C60C7AA" w14:textId="77777777">
      <w:pPr>
        <w:jc w:val="both"/>
        <w:rPr>
          <w:rFonts w:ascii="Verdana" w:hAnsi="Verdana"/>
          <w:b/>
          <w:bCs/>
          <w:iCs/>
          <w:sz w:val="17"/>
          <w:szCs w:val="17"/>
          <w:lang w:val="en-US"/>
        </w:rPr>
      </w:pPr>
    </w:p>
    <w:p w:rsidR="002F5C30" w:rsidP="0070652C" w14:paraId="57D8ADA8" w14:textId="77777777">
      <w:pPr>
        <w:jc w:val="both"/>
        <w:rPr>
          <w:rFonts w:ascii="Verdana" w:hAnsi="Verdana"/>
          <w:b/>
          <w:bCs/>
          <w:iCs/>
          <w:sz w:val="17"/>
          <w:szCs w:val="17"/>
          <w:lang w:val="en-US"/>
        </w:rPr>
      </w:pPr>
      <w:r>
        <w:rPr>
          <w:rFonts w:ascii="Verdana" w:hAnsi="Verdana"/>
          <w:b/>
          <w:bCs/>
          <w:iCs/>
          <w:sz w:val="17"/>
          <w:szCs w:val="17"/>
          <w:lang w:val="en-US"/>
        </w:rPr>
        <w:t>Technologies Involved:</w:t>
      </w:r>
    </w:p>
    <w:p w:rsidR="002F5C30" w:rsidRPr="00F50C95" w:rsidP="00E84D95" w14:paraId="2E8AEB43" w14:textId="77777777">
      <w:pPr>
        <w:ind w:left="630"/>
        <w:rPr>
          <w:rFonts w:ascii="Verdana" w:hAnsi="Verdana"/>
          <w:sz w:val="17"/>
          <w:szCs w:val="17"/>
          <w:lang w:val="en-US"/>
        </w:rPr>
      </w:pPr>
    </w:p>
    <w:p w:rsidR="002F5C30" w:rsidRPr="00F50C95" w:rsidP="0070652C" w14:paraId="22702C07" w14:textId="77777777">
      <w:pPr>
        <w:numPr>
          <w:ilvl w:val="0"/>
          <w:numId w:val="3"/>
        </w:numPr>
        <w:rPr>
          <w:rFonts w:ascii="Verdana" w:hAnsi="Verdana"/>
          <w:sz w:val="17"/>
          <w:szCs w:val="17"/>
          <w:lang w:val="en-US"/>
        </w:rPr>
      </w:pPr>
      <w:r w:rsidRPr="00F50C95">
        <w:rPr>
          <w:rFonts w:ascii="Verdana" w:hAnsi="Verdana"/>
          <w:sz w:val="17"/>
          <w:szCs w:val="17"/>
          <w:lang w:val="en-US"/>
        </w:rPr>
        <w:t>Usage of Remote Access Tools, Terminal Services.</w:t>
      </w:r>
    </w:p>
    <w:p w:rsidR="002F5C30" w:rsidRPr="00F50C95" w:rsidP="00E84D95" w14:paraId="4455D558" w14:textId="77777777">
      <w:pPr>
        <w:numPr>
          <w:ilvl w:val="0"/>
          <w:numId w:val="3"/>
        </w:numPr>
        <w:rPr>
          <w:rFonts w:ascii="Verdana" w:hAnsi="Verdana"/>
          <w:sz w:val="17"/>
          <w:szCs w:val="17"/>
          <w:lang w:val="en-US"/>
        </w:rPr>
      </w:pPr>
      <w:r>
        <w:rPr>
          <w:rFonts w:ascii="Verdana" w:hAnsi="Verdana"/>
          <w:sz w:val="17"/>
          <w:szCs w:val="17"/>
          <w:lang w:val="en-US"/>
        </w:rPr>
        <w:t xml:space="preserve">Cloud- Azure </w:t>
      </w:r>
      <w:r w:rsidR="00A22D10">
        <w:rPr>
          <w:rFonts w:ascii="Verdana" w:hAnsi="Verdana"/>
          <w:sz w:val="17"/>
          <w:szCs w:val="17"/>
          <w:lang w:val="en-US"/>
        </w:rPr>
        <w:t>solution architect</w:t>
      </w:r>
    </w:p>
    <w:p w:rsidR="002F5C30" w:rsidRPr="00E84D95" w:rsidP="00E84D95" w14:paraId="2BE671C7" w14:textId="77777777">
      <w:pPr>
        <w:numPr>
          <w:ilvl w:val="0"/>
          <w:numId w:val="3"/>
        </w:numPr>
        <w:rPr>
          <w:rFonts w:ascii="Verdana" w:hAnsi="Verdana"/>
          <w:sz w:val="17"/>
          <w:szCs w:val="17"/>
          <w:lang w:val="en-US"/>
        </w:rPr>
      </w:pPr>
      <w:r w:rsidRPr="00F50C95">
        <w:rPr>
          <w:rFonts w:ascii="Verdana" w:hAnsi="Verdana"/>
          <w:sz w:val="17"/>
          <w:szCs w:val="17"/>
          <w:lang w:val="en-US"/>
        </w:rPr>
        <w:t xml:space="preserve">Security - </w:t>
      </w:r>
      <w:r w:rsidRPr="00AF7129">
        <w:rPr>
          <w:rFonts w:ascii="Verdana" w:hAnsi="Verdana"/>
          <w:b/>
          <w:sz w:val="17"/>
          <w:szCs w:val="17"/>
          <w:lang w:val="en-US"/>
        </w:rPr>
        <w:t xml:space="preserve">Firewalls, </w:t>
      </w:r>
      <w:r w:rsidRPr="009D43A4">
        <w:rPr>
          <w:rFonts w:ascii="Verdana" w:hAnsi="Verdana"/>
          <w:sz w:val="17"/>
          <w:szCs w:val="17"/>
          <w:lang w:val="en-US"/>
        </w:rPr>
        <w:t>Patch Management, Proxy Servers, IDS, IPS</w:t>
      </w:r>
      <w:r w:rsidRPr="00AF7129">
        <w:rPr>
          <w:rFonts w:ascii="Verdana" w:hAnsi="Verdana"/>
          <w:b/>
          <w:sz w:val="17"/>
          <w:szCs w:val="17"/>
          <w:lang w:val="en-US"/>
        </w:rPr>
        <w:t>.</w:t>
      </w:r>
    </w:p>
    <w:p w:rsidR="002F5C30" w:rsidP="0070652C" w14:paraId="42A7ACD8" w14:textId="77777777">
      <w:pPr>
        <w:numPr>
          <w:ilvl w:val="0"/>
          <w:numId w:val="3"/>
        </w:numPr>
        <w:rPr>
          <w:rFonts w:ascii="Verdana" w:hAnsi="Verdana"/>
          <w:sz w:val="17"/>
          <w:szCs w:val="17"/>
          <w:lang w:val="en-US"/>
        </w:rPr>
      </w:pPr>
      <w:r w:rsidRPr="00587EB0">
        <w:rPr>
          <w:rFonts w:ascii="Verdana" w:hAnsi="Verdana"/>
          <w:sz w:val="17"/>
          <w:szCs w:val="17"/>
          <w:lang w:val="en-US"/>
        </w:rPr>
        <w:t>Cisco 3060VPN Concentrator</w:t>
      </w:r>
    </w:p>
    <w:p w:rsidR="002F5C30" w:rsidP="0070652C" w14:paraId="359EB43C" w14:textId="77777777">
      <w:pPr>
        <w:numPr>
          <w:ilvl w:val="0"/>
          <w:numId w:val="3"/>
        </w:numPr>
        <w:rPr>
          <w:rFonts w:ascii="Verdana" w:hAnsi="Verdana"/>
          <w:sz w:val="17"/>
          <w:szCs w:val="17"/>
          <w:lang w:val="en-US"/>
        </w:rPr>
      </w:pPr>
      <w:r w:rsidRPr="00587EB0">
        <w:rPr>
          <w:rFonts w:ascii="Verdana" w:hAnsi="Verdana"/>
          <w:sz w:val="17"/>
          <w:szCs w:val="17"/>
          <w:lang w:val="en-US"/>
        </w:rPr>
        <w:t>Riverbed</w:t>
      </w:r>
    </w:p>
    <w:p w:rsidR="002F5C30" w:rsidRPr="006211E7" w:rsidP="0070652C" w14:paraId="24752C81" w14:textId="6388D8ED">
      <w:pPr>
        <w:numPr>
          <w:ilvl w:val="0"/>
          <w:numId w:val="3"/>
        </w:numPr>
        <w:rPr>
          <w:rFonts w:ascii="Verdana" w:hAnsi="Verdana"/>
          <w:sz w:val="17"/>
          <w:szCs w:val="17"/>
          <w:lang w:val="en-US"/>
        </w:rPr>
      </w:pPr>
      <w:r w:rsidRPr="006211E7">
        <w:rPr>
          <w:rFonts w:ascii="Verdana" w:hAnsi="Verdana"/>
          <w:sz w:val="17"/>
          <w:szCs w:val="17"/>
          <w:lang w:val="en-US"/>
        </w:rPr>
        <w:t>Radware</w:t>
      </w:r>
      <w:r w:rsidRPr="006211E7">
        <w:rPr>
          <w:rFonts w:ascii="Verdana" w:hAnsi="Verdana"/>
          <w:sz w:val="17"/>
          <w:szCs w:val="17"/>
          <w:lang w:val="en-US"/>
        </w:rPr>
        <w:t xml:space="preserve"> </w:t>
      </w:r>
      <w:r w:rsidR="00726643">
        <w:rPr>
          <w:rFonts w:ascii="Verdana" w:hAnsi="Verdana"/>
          <w:sz w:val="17"/>
          <w:szCs w:val="17"/>
          <w:lang w:val="en-US"/>
        </w:rPr>
        <w:t>WAF</w:t>
      </w:r>
      <w:r w:rsidRPr="006211E7">
        <w:rPr>
          <w:rFonts w:ascii="Verdana" w:hAnsi="Verdana"/>
          <w:sz w:val="17"/>
          <w:szCs w:val="17"/>
          <w:lang w:val="en-US"/>
        </w:rPr>
        <w:t xml:space="preserve"> </w:t>
      </w:r>
    </w:p>
    <w:p w:rsidR="002F5C30" w:rsidRPr="00386D84" w:rsidP="0070652C" w14:paraId="3E390803" w14:textId="77777777">
      <w:pPr>
        <w:numPr>
          <w:ilvl w:val="0"/>
          <w:numId w:val="3"/>
        </w:numPr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  <w:lang w:val="en-US"/>
        </w:rPr>
        <w:t xml:space="preserve">Firewall </w:t>
      </w:r>
      <w:r w:rsidRPr="00386D84">
        <w:rPr>
          <w:rFonts w:ascii="Verdana" w:hAnsi="Verdana"/>
          <w:b/>
          <w:sz w:val="17"/>
          <w:szCs w:val="17"/>
        </w:rPr>
        <w:t>Cisco ASA 5545</w:t>
      </w:r>
      <w:r w:rsidRPr="00587EB0">
        <w:rPr>
          <w:rFonts w:ascii="Verdana" w:hAnsi="Verdana"/>
          <w:sz w:val="17"/>
          <w:szCs w:val="17"/>
        </w:rPr>
        <w:t xml:space="preserve"> </w:t>
      </w:r>
      <w:r>
        <w:rPr>
          <w:rFonts w:ascii="Verdana" w:hAnsi="Verdana"/>
          <w:sz w:val="17"/>
          <w:szCs w:val="17"/>
        </w:rPr>
        <w:t xml:space="preserve">, </w:t>
      </w:r>
      <w:r w:rsidRPr="006211E7">
        <w:rPr>
          <w:rFonts w:ascii="Verdana" w:hAnsi="Verdana"/>
          <w:b/>
          <w:sz w:val="17"/>
          <w:szCs w:val="17"/>
        </w:rPr>
        <w:t>Fortigate</w:t>
      </w:r>
      <w:r w:rsidRPr="006211E7">
        <w:rPr>
          <w:rFonts w:ascii="Verdana" w:hAnsi="Verdana"/>
          <w:b/>
          <w:sz w:val="17"/>
          <w:szCs w:val="17"/>
        </w:rPr>
        <w:t xml:space="preserve"> 110c</w:t>
      </w:r>
      <w:r>
        <w:rPr>
          <w:rFonts w:ascii="Verdana" w:hAnsi="Verdana"/>
          <w:b/>
          <w:sz w:val="17"/>
          <w:szCs w:val="17"/>
        </w:rPr>
        <w:t>,</w:t>
      </w:r>
      <w:r w:rsidRPr="00386D84">
        <w:rPr>
          <w:rFonts w:ascii="Verdana" w:hAnsi="Verdana"/>
          <w:b/>
          <w:color w:val="000000"/>
          <w:sz w:val="17"/>
          <w:szCs w:val="17"/>
        </w:rPr>
        <w:t xml:space="preserve"> </w:t>
      </w:r>
      <w:r w:rsidRPr="00386D84">
        <w:rPr>
          <w:rFonts w:ascii="Verdana" w:hAnsi="Verdana"/>
          <w:b/>
          <w:sz w:val="17"/>
          <w:szCs w:val="17"/>
        </w:rPr>
        <w:t>Checkpoint  R75 &amp; R76</w:t>
      </w:r>
      <w:r>
        <w:rPr>
          <w:rFonts w:ascii="Verdana" w:hAnsi="Verdana"/>
          <w:b/>
          <w:sz w:val="17"/>
          <w:szCs w:val="17"/>
        </w:rPr>
        <w:t xml:space="preserve">,R80 Juniper </w:t>
      </w:r>
      <w:r>
        <w:rPr>
          <w:rFonts w:ascii="Verdana" w:hAnsi="Verdana"/>
          <w:b/>
          <w:sz w:val="17"/>
          <w:szCs w:val="17"/>
        </w:rPr>
        <w:t>SRX,Palo</w:t>
      </w:r>
      <w:r>
        <w:rPr>
          <w:rFonts w:ascii="Verdana" w:hAnsi="Verdana"/>
          <w:b/>
          <w:sz w:val="17"/>
          <w:szCs w:val="17"/>
        </w:rPr>
        <w:t xml:space="preserve"> Alto</w:t>
      </w:r>
    </w:p>
    <w:p w:rsidR="002F5C30" w:rsidRPr="00386D84" w:rsidP="0070652C" w14:paraId="2CF528F1" w14:textId="77777777">
      <w:pPr>
        <w:numPr>
          <w:ilvl w:val="0"/>
          <w:numId w:val="3"/>
        </w:numPr>
        <w:rPr>
          <w:rFonts w:ascii="Verdana" w:hAnsi="Verdana"/>
          <w:sz w:val="17"/>
          <w:szCs w:val="17"/>
          <w:lang w:val="en-US"/>
        </w:rPr>
      </w:pPr>
      <w:r w:rsidRPr="00386D84">
        <w:rPr>
          <w:rFonts w:ascii="Verdana" w:hAnsi="Verdana"/>
          <w:sz w:val="17"/>
          <w:szCs w:val="17"/>
          <w:lang w:val="en-US"/>
        </w:rPr>
        <w:t>Juniper WXC</w:t>
      </w:r>
    </w:p>
    <w:p w:rsidR="002F5C30" w:rsidP="00E84D95" w14:paraId="543074D3" w14:textId="77777777">
      <w:pPr>
        <w:numPr>
          <w:ilvl w:val="0"/>
          <w:numId w:val="3"/>
        </w:numPr>
        <w:rPr>
          <w:rFonts w:ascii="Verdana" w:hAnsi="Verdana"/>
          <w:b/>
          <w:sz w:val="17"/>
          <w:szCs w:val="17"/>
          <w:lang w:val="en-US"/>
        </w:rPr>
      </w:pPr>
      <w:r w:rsidRPr="006211E7">
        <w:rPr>
          <w:rFonts w:ascii="Verdana" w:hAnsi="Verdana"/>
          <w:b/>
          <w:sz w:val="17"/>
          <w:szCs w:val="17"/>
          <w:lang w:val="en-US"/>
        </w:rPr>
        <w:t>Cisco IPS 4240</w:t>
      </w:r>
    </w:p>
    <w:p w:rsidR="002F5C30" w:rsidP="00E84D95" w14:paraId="61FEA33C" w14:textId="77777777">
      <w:pPr>
        <w:rPr>
          <w:rFonts w:ascii="Verdana" w:hAnsi="Verdana"/>
          <w:b/>
          <w:sz w:val="17"/>
          <w:szCs w:val="17"/>
          <w:lang w:val="en-US"/>
        </w:rPr>
      </w:pPr>
    </w:p>
    <w:p w:rsidR="002F5C30" w:rsidP="00E84D95" w14:paraId="00C913CF" w14:textId="77777777">
      <w:pPr>
        <w:spacing w:before="40"/>
        <w:jc w:val="both"/>
        <w:rPr>
          <w:rFonts w:ascii="Verdana" w:hAnsi="Verdana"/>
          <w:b/>
          <w:bCs/>
          <w:sz w:val="17"/>
          <w:szCs w:val="17"/>
        </w:rPr>
      </w:pPr>
      <w:r>
        <w:rPr>
          <w:rFonts w:ascii="Verdana" w:hAnsi="Verdana"/>
          <w:b/>
          <w:bCs/>
          <w:sz w:val="17"/>
          <w:szCs w:val="17"/>
        </w:rPr>
        <w:t xml:space="preserve">2) </w:t>
      </w:r>
      <w:r>
        <w:rPr>
          <w:b/>
        </w:rPr>
        <w:t>Organisation:</w:t>
      </w:r>
      <w:r>
        <w:rPr>
          <w:rFonts w:ascii="Verdana" w:hAnsi="Verdana"/>
          <w:b/>
          <w:bCs/>
          <w:sz w:val="17"/>
          <w:szCs w:val="17"/>
        </w:rPr>
        <w:t xml:space="preserve"> Boss Technology (Sub. Con. in Infosys)</w:t>
      </w:r>
    </w:p>
    <w:p w:rsidR="002F5C30" w:rsidRPr="00D238F4" w:rsidP="00E84D95" w14:paraId="3D09ABF7" w14:textId="77777777">
      <w:pPr>
        <w:spacing w:before="40"/>
        <w:jc w:val="both"/>
        <w:rPr>
          <w:b/>
        </w:rPr>
      </w:pPr>
      <w:r w:rsidRPr="00D238F4">
        <w:rPr>
          <w:b/>
        </w:rPr>
        <w:t>De</w:t>
      </w:r>
      <w:r>
        <w:rPr>
          <w:b/>
        </w:rPr>
        <w:t>signation: Technology Lead</w:t>
      </w:r>
    </w:p>
    <w:p w:rsidR="002F5C30" w:rsidP="00E84D95" w14:paraId="3716EC50" w14:textId="77777777">
      <w:pPr>
        <w:spacing w:before="40"/>
        <w:jc w:val="both"/>
        <w:rPr>
          <w:rFonts w:ascii="Verdana" w:hAnsi="Verdana"/>
          <w:b/>
          <w:bCs/>
          <w:sz w:val="17"/>
          <w:szCs w:val="17"/>
        </w:rPr>
      </w:pPr>
      <w:r>
        <w:rPr>
          <w:rFonts w:ascii="Verdana" w:hAnsi="Verdana"/>
          <w:b/>
          <w:bCs/>
          <w:sz w:val="17"/>
          <w:szCs w:val="17"/>
        </w:rPr>
        <w:t>Duration:  August 15 to March 16</w:t>
      </w:r>
    </w:p>
    <w:p w:rsidR="002F5C30" w:rsidP="00E84D95" w14:paraId="0574863E" w14:textId="77777777">
      <w:pPr>
        <w:spacing w:before="40"/>
        <w:jc w:val="both"/>
        <w:rPr>
          <w:rFonts w:ascii="Verdana" w:hAnsi="Verdana"/>
          <w:b/>
          <w:bCs/>
          <w:sz w:val="17"/>
          <w:szCs w:val="17"/>
        </w:rPr>
      </w:pPr>
    </w:p>
    <w:p w:rsidR="002F5C30" w:rsidP="00D238F4" w14:paraId="624EAF72" w14:textId="77777777">
      <w:pPr>
        <w:spacing w:before="40"/>
        <w:jc w:val="both"/>
        <w:rPr>
          <w:rFonts w:ascii="Verdana" w:hAnsi="Verdana"/>
          <w:b/>
          <w:bCs/>
          <w:sz w:val="17"/>
          <w:szCs w:val="17"/>
        </w:rPr>
      </w:pPr>
    </w:p>
    <w:p w:rsidR="002F5C30" w:rsidP="00D238F4" w14:paraId="7FAD87B8" w14:textId="77777777">
      <w:pPr>
        <w:spacing w:before="40"/>
        <w:jc w:val="both"/>
        <w:rPr>
          <w:rFonts w:ascii="Verdana" w:hAnsi="Verdana"/>
          <w:b/>
          <w:bCs/>
          <w:sz w:val="17"/>
          <w:szCs w:val="17"/>
        </w:rPr>
      </w:pPr>
      <w:r>
        <w:rPr>
          <w:rFonts w:ascii="Verdana" w:hAnsi="Verdana"/>
          <w:b/>
          <w:bCs/>
          <w:sz w:val="17"/>
          <w:szCs w:val="17"/>
        </w:rPr>
        <w:t xml:space="preserve">3) </w:t>
      </w:r>
      <w:r>
        <w:rPr>
          <w:b/>
        </w:rPr>
        <w:t>Organisation:</w:t>
      </w:r>
      <w:r>
        <w:rPr>
          <w:rFonts w:ascii="Verdana" w:hAnsi="Verdana"/>
          <w:b/>
          <w:bCs/>
          <w:sz w:val="17"/>
          <w:szCs w:val="17"/>
        </w:rPr>
        <w:t xml:space="preserve"> </w:t>
      </w:r>
      <w:r w:rsidRPr="00D238F4">
        <w:rPr>
          <w:rFonts w:ascii="Verdana" w:hAnsi="Verdana"/>
          <w:b/>
          <w:bCs/>
          <w:sz w:val="17"/>
          <w:szCs w:val="17"/>
        </w:rPr>
        <w:t>Acliv</w:t>
      </w:r>
      <w:r w:rsidRPr="00D238F4">
        <w:rPr>
          <w:rFonts w:ascii="Verdana" w:hAnsi="Verdana"/>
          <w:b/>
          <w:bCs/>
          <w:sz w:val="17"/>
          <w:szCs w:val="17"/>
        </w:rPr>
        <w:t xml:space="preserve"> Technologies </w:t>
      </w:r>
      <w:r w:rsidRPr="00D238F4">
        <w:rPr>
          <w:rFonts w:ascii="Verdana" w:hAnsi="Verdana"/>
          <w:b/>
          <w:bCs/>
          <w:sz w:val="17"/>
          <w:szCs w:val="17"/>
        </w:rPr>
        <w:t>Pvt.</w:t>
      </w:r>
      <w:r w:rsidRPr="00D238F4">
        <w:rPr>
          <w:rFonts w:ascii="Verdana" w:hAnsi="Verdana"/>
          <w:b/>
          <w:bCs/>
          <w:sz w:val="17"/>
          <w:szCs w:val="17"/>
        </w:rPr>
        <w:t xml:space="preserve"> Ltd</w:t>
      </w:r>
    </w:p>
    <w:p w:rsidR="002F5C30" w:rsidRPr="00D238F4" w:rsidP="00D238F4" w14:paraId="3F3C9FD8" w14:textId="77777777">
      <w:pPr>
        <w:spacing w:before="40"/>
        <w:jc w:val="both"/>
        <w:rPr>
          <w:b/>
        </w:rPr>
      </w:pPr>
      <w:r w:rsidRPr="00D238F4">
        <w:rPr>
          <w:b/>
        </w:rPr>
        <w:t>Designation: Network Administrator</w:t>
      </w:r>
    </w:p>
    <w:p w:rsidR="002F5C30" w:rsidP="00D238F4" w14:paraId="13CD0101" w14:textId="77777777">
      <w:pPr>
        <w:spacing w:before="40"/>
        <w:jc w:val="both"/>
        <w:rPr>
          <w:rFonts w:ascii="Verdana" w:hAnsi="Verdana"/>
          <w:b/>
          <w:bCs/>
          <w:sz w:val="17"/>
          <w:szCs w:val="17"/>
        </w:rPr>
      </w:pPr>
      <w:r>
        <w:rPr>
          <w:rFonts w:ascii="Verdana" w:hAnsi="Verdana"/>
          <w:b/>
          <w:bCs/>
          <w:sz w:val="17"/>
          <w:szCs w:val="17"/>
        </w:rPr>
        <w:t>Duration:  July 14 to April 15</w:t>
      </w:r>
    </w:p>
    <w:p w:rsidR="002F5C30" w:rsidP="00D238F4" w14:paraId="3AAC4D8B" w14:textId="77777777">
      <w:pPr>
        <w:spacing w:before="40"/>
        <w:jc w:val="both"/>
        <w:rPr>
          <w:rFonts w:ascii="Verdana" w:hAnsi="Verdana"/>
          <w:b/>
          <w:bCs/>
          <w:sz w:val="17"/>
          <w:szCs w:val="17"/>
        </w:rPr>
      </w:pPr>
    </w:p>
    <w:p w:rsidR="002F5C30" w:rsidP="00D238F4" w14:paraId="7F27A097" w14:textId="77777777">
      <w:pPr>
        <w:spacing w:before="40"/>
        <w:jc w:val="both"/>
        <w:rPr>
          <w:rFonts w:ascii="Verdana" w:hAnsi="Verdana"/>
          <w:b/>
          <w:bCs/>
          <w:sz w:val="17"/>
          <w:szCs w:val="17"/>
        </w:rPr>
      </w:pPr>
    </w:p>
    <w:p w:rsidR="002F5C30" w:rsidRPr="00316C00" w:rsidP="00D238F4" w14:paraId="2E48AB8E" w14:textId="77777777">
      <w:pPr>
        <w:pStyle w:val="Heading2"/>
        <w:tabs>
          <w:tab w:val="clear" w:pos="0"/>
        </w:tabs>
        <w:rPr>
          <w:i/>
          <w:iCs/>
          <w:sz w:val="17"/>
          <w:szCs w:val="17"/>
          <w:u w:val="single"/>
        </w:rPr>
      </w:pPr>
      <w:r>
        <w:rPr>
          <w:sz w:val="17"/>
          <w:szCs w:val="17"/>
          <w:u w:val="single"/>
        </w:rPr>
        <w:t xml:space="preserve">Job </w:t>
      </w:r>
      <w:r>
        <w:rPr>
          <w:sz w:val="17"/>
          <w:szCs w:val="17"/>
          <w:u w:val="single"/>
        </w:rPr>
        <w:t>Details</w:t>
      </w:r>
      <w:r>
        <w:rPr>
          <w:i/>
          <w:iCs/>
          <w:sz w:val="17"/>
          <w:szCs w:val="17"/>
          <w:u w:val="single"/>
        </w:rPr>
        <w:t>:-</w:t>
      </w:r>
    </w:p>
    <w:p w:rsidR="002F5C30" w:rsidRPr="007831F6" w:rsidP="00D238F4" w14:paraId="34EA333D" w14:textId="77777777">
      <w:pPr>
        <w:numPr>
          <w:ilvl w:val="0"/>
          <w:numId w:val="7"/>
        </w:numPr>
        <w:rPr>
          <w:rFonts w:ascii="Verdana" w:hAnsi="Verdana"/>
          <w:color w:val="000000"/>
          <w:sz w:val="17"/>
          <w:szCs w:val="17"/>
        </w:rPr>
      </w:pPr>
      <w:r>
        <w:rPr>
          <w:rFonts w:ascii="Verdana" w:hAnsi="Verdana"/>
          <w:color w:val="000000"/>
          <w:sz w:val="17"/>
          <w:szCs w:val="17"/>
        </w:rPr>
        <w:t xml:space="preserve">As Network Administrator Provide L2 network Support and solution to client.  </w:t>
      </w:r>
    </w:p>
    <w:p w:rsidR="002F5C30" w:rsidRPr="006211E7" w:rsidP="006211E7" w14:paraId="17BC7E09" w14:textId="77777777">
      <w:pPr>
        <w:numPr>
          <w:ilvl w:val="0"/>
          <w:numId w:val="7"/>
        </w:numPr>
        <w:rPr>
          <w:rFonts w:ascii="Verdana" w:hAnsi="Verdana"/>
          <w:color w:val="000000"/>
          <w:sz w:val="17"/>
          <w:szCs w:val="17"/>
        </w:rPr>
      </w:pPr>
      <w:r w:rsidRPr="00D6225D">
        <w:rPr>
          <w:rFonts w:ascii="Verdana" w:hAnsi="Verdana" w:cs="Arial"/>
          <w:color w:val="000000"/>
          <w:sz w:val="17"/>
          <w:szCs w:val="17"/>
          <w:shd w:val="clear" w:color="auto" w:fill="FFFFFF"/>
        </w:rPr>
        <w:t xml:space="preserve">Network switches, routers, access control devices, and wireless </w:t>
      </w:r>
      <w:r>
        <w:rPr>
          <w:rFonts w:ascii="Verdana" w:hAnsi="Verdana" w:cs="Arial"/>
          <w:color w:val="000000"/>
          <w:sz w:val="17"/>
          <w:szCs w:val="17"/>
          <w:shd w:val="clear" w:color="auto" w:fill="FFFFFF"/>
        </w:rPr>
        <w:t xml:space="preserve">configuration and </w:t>
      </w:r>
      <w:r w:rsidRPr="00D6225D">
        <w:rPr>
          <w:rFonts w:ascii="Verdana" w:hAnsi="Verdana" w:cs="Arial"/>
          <w:color w:val="000000"/>
          <w:sz w:val="17"/>
          <w:szCs w:val="17"/>
          <w:shd w:val="clear" w:color="auto" w:fill="FFFFFF"/>
        </w:rPr>
        <w:t>monitoring</w:t>
      </w:r>
      <w:r>
        <w:rPr>
          <w:rFonts w:ascii="Verdana" w:hAnsi="Verdana" w:cs="Arial"/>
          <w:color w:val="000000"/>
          <w:sz w:val="17"/>
          <w:szCs w:val="17"/>
          <w:shd w:val="clear" w:color="auto" w:fill="FFFFFF"/>
        </w:rPr>
        <w:t>.</w:t>
      </w:r>
    </w:p>
    <w:p w:rsidR="002F5C30" w:rsidP="00D238F4" w14:paraId="353BCEB3" w14:textId="77777777">
      <w:pPr>
        <w:numPr>
          <w:ilvl w:val="0"/>
          <w:numId w:val="7"/>
        </w:numPr>
        <w:rPr>
          <w:rFonts w:ascii="Verdana" w:hAnsi="Verdana"/>
          <w:color w:val="000000"/>
          <w:sz w:val="17"/>
          <w:szCs w:val="17"/>
        </w:rPr>
      </w:pPr>
      <w:r w:rsidRPr="006F65FD">
        <w:rPr>
          <w:rFonts w:ascii="Verdana" w:hAnsi="Verdana"/>
          <w:color w:val="000000"/>
          <w:sz w:val="17"/>
          <w:szCs w:val="17"/>
        </w:rPr>
        <w:t>Configuring and troubleshooting of</w:t>
      </w:r>
      <w:r>
        <w:rPr>
          <w:rFonts w:ascii="Verdana" w:hAnsi="Verdana"/>
          <w:color w:val="000000"/>
          <w:sz w:val="17"/>
          <w:szCs w:val="17"/>
        </w:rPr>
        <w:t xml:space="preserve"> </w:t>
      </w:r>
      <w:r w:rsidRPr="006F65FD">
        <w:rPr>
          <w:rFonts w:ascii="Verdana" w:hAnsi="Verdana"/>
          <w:b/>
          <w:color w:val="000000"/>
          <w:sz w:val="17"/>
          <w:szCs w:val="17"/>
        </w:rPr>
        <w:t xml:space="preserve">CISCO </w:t>
      </w:r>
      <w:r w:rsidRPr="00140DFC">
        <w:rPr>
          <w:rFonts w:ascii="Verdana" w:hAnsi="Verdana"/>
          <w:color w:val="000000"/>
          <w:sz w:val="17"/>
          <w:szCs w:val="17"/>
        </w:rPr>
        <w:t>and Juniper</w:t>
      </w:r>
      <w:r>
        <w:rPr>
          <w:rFonts w:ascii="Verdana" w:hAnsi="Verdana"/>
          <w:color w:val="000000"/>
          <w:sz w:val="17"/>
          <w:szCs w:val="17"/>
        </w:rPr>
        <w:t xml:space="preserve"> routers.</w:t>
      </w:r>
    </w:p>
    <w:p w:rsidR="002F5C30" w:rsidRPr="006211E7" w:rsidP="006211E7" w14:paraId="5275820B" w14:textId="77777777">
      <w:pPr>
        <w:numPr>
          <w:ilvl w:val="0"/>
          <w:numId w:val="7"/>
        </w:numPr>
        <w:rPr>
          <w:rFonts w:ascii="Verdana" w:hAnsi="Verdana"/>
          <w:color w:val="000000"/>
          <w:sz w:val="17"/>
          <w:szCs w:val="17"/>
        </w:rPr>
      </w:pPr>
      <w:r w:rsidRPr="006F65FD">
        <w:rPr>
          <w:rFonts w:ascii="Verdana" w:hAnsi="Verdana"/>
          <w:color w:val="000000"/>
          <w:sz w:val="17"/>
          <w:szCs w:val="17"/>
        </w:rPr>
        <w:t>Configuring and troubleshooting of Load balancers</w:t>
      </w:r>
      <w:r>
        <w:rPr>
          <w:rFonts w:ascii="Verdana" w:hAnsi="Verdana"/>
          <w:color w:val="000000"/>
          <w:sz w:val="17"/>
          <w:szCs w:val="17"/>
        </w:rPr>
        <w:t xml:space="preserve"> (</w:t>
      </w:r>
      <w:r w:rsidRPr="006211E7">
        <w:rPr>
          <w:rFonts w:ascii="Verdana" w:hAnsi="Verdana"/>
          <w:b/>
          <w:sz w:val="17"/>
          <w:szCs w:val="17"/>
          <w:lang w:val="en-US"/>
        </w:rPr>
        <w:t>Radware</w:t>
      </w:r>
      <w:r w:rsidRPr="006211E7">
        <w:rPr>
          <w:rFonts w:ascii="Verdana" w:hAnsi="Verdana"/>
          <w:b/>
          <w:sz w:val="17"/>
          <w:szCs w:val="17"/>
          <w:lang w:val="en-US"/>
        </w:rPr>
        <w:t xml:space="preserve"> SLB</w:t>
      </w:r>
      <w:r>
        <w:rPr>
          <w:rFonts w:ascii="Verdana" w:hAnsi="Verdana"/>
          <w:sz w:val="17"/>
          <w:szCs w:val="17"/>
          <w:lang w:val="en-US"/>
        </w:rPr>
        <w:t>)</w:t>
      </w:r>
    </w:p>
    <w:p w:rsidR="002F5C30" w:rsidRPr="00D6225D" w:rsidP="00D238F4" w14:paraId="010AB1BF" w14:textId="77777777">
      <w:pPr>
        <w:numPr>
          <w:ilvl w:val="0"/>
          <w:numId w:val="7"/>
        </w:numPr>
        <w:jc w:val="both"/>
        <w:rPr>
          <w:rFonts w:ascii="Verdana" w:hAnsi="Verdana"/>
          <w:color w:val="000000"/>
          <w:sz w:val="17"/>
          <w:szCs w:val="17"/>
        </w:rPr>
      </w:pPr>
      <w:r w:rsidRPr="00D6225D">
        <w:rPr>
          <w:rFonts w:ascii="Verdana" w:hAnsi="Verdana"/>
          <w:color w:val="000000"/>
          <w:sz w:val="17"/>
          <w:szCs w:val="17"/>
        </w:rPr>
        <w:t xml:space="preserve">Network security </w:t>
      </w:r>
      <w:r w:rsidRPr="00EA07CF">
        <w:rPr>
          <w:rFonts w:ascii="Verdana" w:hAnsi="Verdana"/>
          <w:b/>
          <w:color w:val="000000"/>
          <w:sz w:val="17"/>
          <w:szCs w:val="17"/>
        </w:rPr>
        <w:t>IDS/</w:t>
      </w:r>
      <w:r w:rsidRPr="00EA07CF">
        <w:rPr>
          <w:rFonts w:ascii="Verdana" w:hAnsi="Verdana"/>
          <w:b/>
          <w:color w:val="000000"/>
          <w:sz w:val="17"/>
          <w:szCs w:val="17"/>
        </w:rPr>
        <w:t>IPS,VPN</w:t>
      </w:r>
      <w:r w:rsidRPr="00D6225D">
        <w:rPr>
          <w:rFonts w:ascii="Verdana" w:hAnsi="Verdana"/>
          <w:color w:val="000000"/>
          <w:sz w:val="17"/>
          <w:szCs w:val="17"/>
        </w:rPr>
        <w:t xml:space="preserve"> Configuration </w:t>
      </w:r>
    </w:p>
    <w:p w:rsidR="002F5C30" w:rsidRPr="00D6225D" w:rsidP="00D238F4" w14:paraId="1251A662" w14:textId="77777777">
      <w:pPr>
        <w:numPr>
          <w:ilvl w:val="0"/>
          <w:numId w:val="7"/>
        </w:numPr>
        <w:jc w:val="both"/>
        <w:rPr>
          <w:rFonts w:ascii="Verdana" w:hAnsi="Verdana"/>
          <w:color w:val="000000"/>
          <w:sz w:val="17"/>
          <w:szCs w:val="17"/>
        </w:rPr>
      </w:pPr>
      <w:r w:rsidRPr="00D6225D">
        <w:rPr>
          <w:rFonts w:ascii="Verdana" w:hAnsi="Verdana"/>
          <w:color w:val="000000"/>
          <w:sz w:val="17"/>
          <w:szCs w:val="17"/>
        </w:rPr>
        <w:t>Firewall (</w:t>
      </w:r>
      <w:r w:rsidRPr="00EA07CF">
        <w:rPr>
          <w:rFonts w:ascii="Verdana" w:hAnsi="Verdana"/>
          <w:b/>
          <w:color w:val="000000"/>
          <w:sz w:val="17"/>
          <w:szCs w:val="17"/>
        </w:rPr>
        <w:t>Fortigate</w:t>
      </w:r>
      <w:r w:rsidRPr="00EA07CF">
        <w:rPr>
          <w:rFonts w:ascii="Verdana" w:hAnsi="Verdana"/>
          <w:b/>
          <w:color w:val="000000"/>
          <w:sz w:val="17"/>
          <w:szCs w:val="17"/>
        </w:rPr>
        <w:t xml:space="preserve"> 110c and Checkpoint </w:t>
      </w:r>
      <w:r>
        <w:rPr>
          <w:rFonts w:ascii="Verdana" w:hAnsi="Verdana"/>
          <w:b/>
          <w:color w:val="000000"/>
          <w:sz w:val="17"/>
          <w:szCs w:val="17"/>
        </w:rPr>
        <w:t>R75 &amp; R76, ASA 5545</w:t>
      </w:r>
      <w:r w:rsidRPr="00D6225D">
        <w:rPr>
          <w:rFonts w:ascii="Verdana" w:hAnsi="Verdana"/>
          <w:color w:val="000000"/>
          <w:sz w:val="17"/>
          <w:szCs w:val="17"/>
        </w:rPr>
        <w:t>) installation and Configuration.</w:t>
      </w:r>
    </w:p>
    <w:p w:rsidR="002F5C30" w:rsidRPr="009D43A4" w:rsidP="00D238F4" w14:paraId="6168C7B5" w14:textId="77777777">
      <w:pPr>
        <w:numPr>
          <w:ilvl w:val="0"/>
          <w:numId w:val="7"/>
        </w:numPr>
        <w:jc w:val="both"/>
        <w:rPr>
          <w:rFonts w:ascii="Verdana" w:hAnsi="Verdana"/>
          <w:color w:val="000000"/>
          <w:sz w:val="17"/>
          <w:szCs w:val="17"/>
        </w:rPr>
      </w:pPr>
      <w:r>
        <w:rPr>
          <w:rFonts w:ascii="Verdana" w:hAnsi="Verdana"/>
          <w:color w:val="000000"/>
          <w:sz w:val="17"/>
          <w:szCs w:val="17"/>
        </w:rPr>
        <w:t xml:space="preserve">UTM Management, Smart </w:t>
      </w:r>
      <w:r>
        <w:rPr>
          <w:rFonts w:ascii="Verdana" w:hAnsi="Verdana"/>
          <w:color w:val="000000"/>
          <w:sz w:val="17"/>
          <w:szCs w:val="17"/>
        </w:rPr>
        <w:t>defense</w:t>
      </w:r>
      <w:r>
        <w:rPr>
          <w:rFonts w:ascii="Verdana" w:hAnsi="Verdana"/>
          <w:color w:val="000000"/>
          <w:sz w:val="17"/>
          <w:szCs w:val="17"/>
        </w:rPr>
        <w:t>, policy implementation.</w:t>
      </w:r>
      <w:r w:rsidRPr="00D6225D">
        <w:rPr>
          <w:rFonts w:ascii="Verdana" w:hAnsi="Verdana"/>
          <w:color w:val="000000"/>
          <w:sz w:val="17"/>
          <w:szCs w:val="17"/>
        </w:rPr>
        <w:t xml:space="preserve"> </w:t>
      </w:r>
    </w:p>
    <w:p w:rsidR="002F5C30" w:rsidRPr="00D6225D" w:rsidP="00D238F4" w14:paraId="0BC24263" w14:textId="77777777">
      <w:pPr>
        <w:numPr>
          <w:ilvl w:val="0"/>
          <w:numId w:val="7"/>
        </w:numPr>
        <w:jc w:val="both"/>
        <w:rPr>
          <w:rFonts w:ascii="Verdana" w:hAnsi="Verdana"/>
          <w:color w:val="000000"/>
          <w:sz w:val="17"/>
          <w:szCs w:val="17"/>
        </w:rPr>
      </w:pPr>
      <w:r>
        <w:rPr>
          <w:rFonts w:ascii="Verdana" w:hAnsi="Verdana"/>
          <w:color w:val="000000"/>
          <w:sz w:val="17"/>
          <w:szCs w:val="17"/>
        </w:rPr>
        <w:t xml:space="preserve">Firewall backup management, monitoring and troubleshooting. </w:t>
      </w:r>
      <w:r w:rsidRPr="00D6225D">
        <w:rPr>
          <w:rFonts w:ascii="Verdana" w:hAnsi="Verdana"/>
          <w:color w:val="000000"/>
          <w:sz w:val="17"/>
          <w:szCs w:val="17"/>
        </w:rPr>
        <w:t xml:space="preserve"> </w:t>
      </w:r>
    </w:p>
    <w:p w:rsidR="002F5C30" w:rsidRPr="00D6225D" w:rsidP="00D238F4" w14:paraId="367980AB" w14:textId="77777777">
      <w:pPr>
        <w:numPr>
          <w:ilvl w:val="0"/>
          <w:numId w:val="7"/>
        </w:numPr>
        <w:jc w:val="both"/>
        <w:rPr>
          <w:rFonts w:ascii="Verdana" w:hAnsi="Verdana"/>
          <w:color w:val="000000"/>
          <w:sz w:val="17"/>
          <w:szCs w:val="17"/>
        </w:rPr>
      </w:pPr>
      <w:r w:rsidRPr="00D6225D">
        <w:rPr>
          <w:rFonts w:ascii="Verdana" w:hAnsi="Verdana"/>
          <w:color w:val="000000"/>
          <w:sz w:val="17"/>
          <w:szCs w:val="17"/>
        </w:rPr>
        <w:t>Upgrading of system software, including diagnosis and solution of OS.</w:t>
      </w:r>
    </w:p>
    <w:p w:rsidR="002F5C30" w:rsidRPr="00D6225D" w:rsidP="00D238F4" w14:paraId="6E49FC81" w14:textId="77777777">
      <w:pPr>
        <w:numPr>
          <w:ilvl w:val="0"/>
          <w:numId w:val="7"/>
        </w:numPr>
        <w:rPr>
          <w:rFonts w:ascii="Verdana" w:hAnsi="Verdana"/>
          <w:color w:val="000000"/>
          <w:sz w:val="17"/>
          <w:szCs w:val="17"/>
        </w:rPr>
      </w:pPr>
      <w:r w:rsidRPr="00D6225D">
        <w:rPr>
          <w:rFonts w:ascii="Verdana" w:hAnsi="Verdana"/>
          <w:color w:val="000000"/>
          <w:sz w:val="17"/>
          <w:szCs w:val="17"/>
        </w:rPr>
        <w:t>Provide off-hours support on a rotational basis.</w:t>
      </w:r>
    </w:p>
    <w:p w:rsidR="002F5C30" w:rsidRPr="00E842FE" w:rsidP="00D238F4" w14:paraId="2768DFA5" w14:textId="77777777">
      <w:pPr>
        <w:numPr>
          <w:ilvl w:val="0"/>
          <w:numId w:val="7"/>
        </w:numPr>
        <w:rPr>
          <w:rFonts w:ascii="Verdana" w:hAnsi="Verdana"/>
          <w:color w:val="000000"/>
          <w:sz w:val="17"/>
          <w:szCs w:val="17"/>
        </w:rPr>
      </w:pPr>
      <w:r w:rsidRPr="00D6225D">
        <w:rPr>
          <w:rFonts w:ascii="Verdana" w:hAnsi="Verdana"/>
          <w:color w:val="000000"/>
          <w:sz w:val="17"/>
          <w:szCs w:val="17"/>
        </w:rPr>
        <w:t>Serve as lead on network projects and participate in network infrastructure design.</w:t>
      </w:r>
    </w:p>
    <w:p w:rsidR="002F5C30" w:rsidRPr="00D6225D" w:rsidP="00D238F4" w14:paraId="7D587D4D" w14:textId="77777777">
      <w:pPr>
        <w:numPr>
          <w:ilvl w:val="0"/>
          <w:numId w:val="7"/>
        </w:numPr>
        <w:jc w:val="both"/>
        <w:rPr>
          <w:rFonts w:ascii="Verdana" w:hAnsi="Verdana"/>
          <w:color w:val="000000"/>
          <w:sz w:val="17"/>
          <w:szCs w:val="17"/>
        </w:rPr>
      </w:pPr>
      <w:r w:rsidRPr="00D6225D">
        <w:rPr>
          <w:rFonts w:ascii="Verdana" w:hAnsi="Verdana"/>
          <w:color w:val="000000"/>
          <w:sz w:val="17"/>
          <w:szCs w:val="17"/>
        </w:rPr>
        <w:t xml:space="preserve">Maintain, </w:t>
      </w:r>
      <w:r>
        <w:rPr>
          <w:rFonts w:ascii="Verdana" w:hAnsi="Verdana"/>
          <w:color w:val="000000"/>
          <w:sz w:val="17"/>
          <w:szCs w:val="17"/>
        </w:rPr>
        <w:t>change,</w:t>
      </w:r>
      <w:r w:rsidRPr="007831F6">
        <w:rPr>
          <w:rFonts w:ascii="Verdana" w:hAnsi="Verdana"/>
          <w:color w:val="000000"/>
          <w:sz w:val="17"/>
          <w:szCs w:val="17"/>
        </w:rPr>
        <w:t xml:space="preserve"> </w:t>
      </w:r>
      <w:r>
        <w:rPr>
          <w:rFonts w:ascii="Verdana" w:hAnsi="Verdana"/>
          <w:color w:val="000000"/>
          <w:sz w:val="17"/>
          <w:szCs w:val="17"/>
        </w:rPr>
        <w:t>Monitoring, Network.</w:t>
      </w:r>
    </w:p>
    <w:p w:rsidR="002F5C30" w:rsidP="00D238F4" w14:paraId="46CBF44C" w14:textId="77777777">
      <w:pPr>
        <w:jc w:val="both"/>
        <w:rPr>
          <w:rFonts w:ascii="Verdana" w:hAnsi="Verdana"/>
          <w:b/>
          <w:bCs/>
          <w:iCs/>
          <w:sz w:val="17"/>
          <w:szCs w:val="17"/>
          <w:lang w:val="en-US"/>
        </w:rPr>
      </w:pPr>
    </w:p>
    <w:p w:rsidR="002F5C30" w:rsidP="00D238F4" w14:paraId="1967F53B" w14:textId="77777777">
      <w:pPr>
        <w:jc w:val="both"/>
        <w:rPr>
          <w:rFonts w:ascii="Verdana" w:hAnsi="Verdana"/>
          <w:b/>
          <w:bCs/>
          <w:iCs/>
          <w:sz w:val="17"/>
          <w:szCs w:val="17"/>
          <w:lang w:val="en-US"/>
        </w:rPr>
      </w:pPr>
      <w:r>
        <w:rPr>
          <w:rFonts w:ascii="Verdana" w:hAnsi="Verdana"/>
          <w:b/>
          <w:bCs/>
          <w:iCs/>
          <w:sz w:val="17"/>
          <w:szCs w:val="17"/>
          <w:lang w:val="en-US"/>
        </w:rPr>
        <w:t>Technologies Involved:</w:t>
      </w:r>
    </w:p>
    <w:p w:rsidR="002F5C30" w:rsidP="00D238F4" w14:paraId="4437A84F" w14:textId="77777777">
      <w:pPr>
        <w:ind w:left="720"/>
        <w:rPr>
          <w:rFonts w:ascii="Verdana" w:hAnsi="Verdana"/>
          <w:b/>
          <w:bCs/>
          <w:iCs/>
          <w:sz w:val="17"/>
          <w:szCs w:val="17"/>
          <w:lang w:val="en-US"/>
        </w:rPr>
      </w:pPr>
    </w:p>
    <w:p w:rsidR="002F5C30" w:rsidRPr="00F50C95" w:rsidP="00D238F4" w14:paraId="2640AA4E" w14:textId="77777777">
      <w:pPr>
        <w:numPr>
          <w:ilvl w:val="0"/>
          <w:numId w:val="3"/>
        </w:numPr>
        <w:rPr>
          <w:rFonts w:ascii="Verdana" w:hAnsi="Verdana"/>
          <w:sz w:val="17"/>
          <w:szCs w:val="17"/>
          <w:lang w:val="en-US"/>
        </w:rPr>
      </w:pPr>
      <w:r w:rsidRPr="00F50C95">
        <w:rPr>
          <w:rFonts w:ascii="Verdana" w:hAnsi="Verdana"/>
          <w:sz w:val="17"/>
          <w:szCs w:val="17"/>
          <w:lang w:val="en-US"/>
        </w:rPr>
        <w:t xml:space="preserve">Protocols </w:t>
      </w:r>
      <w:r w:rsidRPr="00AF7129">
        <w:rPr>
          <w:rFonts w:ascii="Verdana" w:hAnsi="Verdana"/>
          <w:b/>
          <w:sz w:val="17"/>
          <w:szCs w:val="17"/>
          <w:lang w:val="en-US"/>
        </w:rPr>
        <w:t>- TCP/IP, FTP, POP, SMTP etc</w:t>
      </w:r>
      <w:r w:rsidRPr="00F50C95">
        <w:rPr>
          <w:rFonts w:ascii="Verdana" w:hAnsi="Verdana"/>
          <w:sz w:val="17"/>
          <w:szCs w:val="17"/>
          <w:lang w:val="en-US"/>
        </w:rPr>
        <w:t xml:space="preserve">. </w:t>
      </w:r>
    </w:p>
    <w:p w:rsidR="002F5C30" w:rsidRPr="00F50C95" w:rsidP="00D238F4" w14:paraId="19D23061" w14:textId="77777777">
      <w:pPr>
        <w:numPr>
          <w:ilvl w:val="0"/>
          <w:numId w:val="3"/>
        </w:numPr>
        <w:rPr>
          <w:rFonts w:ascii="Verdana" w:hAnsi="Verdana"/>
          <w:sz w:val="17"/>
          <w:szCs w:val="17"/>
          <w:lang w:val="en-US"/>
        </w:rPr>
      </w:pPr>
      <w:r w:rsidRPr="00F50C95">
        <w:rPr>
          <w:rFonts w:ascii="Verdana" w:hAnsi="Verdana"/>
          <w:sz w:val="17"/>
          <w:szCs w:val="17"/>
          <w:lang w:val="en-US"/>
        </w:rPr>
        <w:t>Usage of Remote Access Tools, Terminal Services.</w:t>
      </w:r>
    </w:p>
    <w:p w:rsidR="002F5C30" w:rsidP="00D238F4" w14:paraId="2F96BC00" w14:textId="77777777">
      <w:pPr>
        <w:numPr>
          <w:ilvl w:val="0"/>
          <w:numId w:val="3"/>
        </w:numPr>
        <w:rPr>
          <w:rFonts w:ascii="Verdana" w:hAnsi="Verdana"/>
          <w:sz w:val="17"/>
          <w:szCs w:val="17"/>
          <w:lang w:val="en-US"/>
        </w:rPr>
      </w:pPr>
      <w:r w:rsidRPr="00F50C95">
        <w:rPr>
          <w:rFonts w:ascii="Verdana" w:hAnsi="Verdana"/>
          <w:sz w:val="17"/>
          <w:szCs w:val="17"/>
          <w:lang w:val="en-US"/>
        </w:rPr>
        <w:t xml:space="preserve"> Internet Concepts such as Domain Names, </w:t>
      </w:r>
    </w:p>
    <w:p w:rsidR="002F5C30" w:rsidRPr="00F50C95" w:rsidP="00D238F4" w14:paraId="44B71FC5" w14:textId="77777777">
      <w:pPr>
        <w:numPr>
          <w:ilvl w:val="0"/>
          <w:numId w:val="3"/>
        </w:numPr>
        <w:rPr>
          <w:rFonts w:ascii="Verdana" w:hAnsi="Verdana"/>
          <w:sz w:val="17"/>
          <w:szCs w:val="17"/>
          <w:lang w:val="en-US"/>
        </w:rPr>
      </w:pPr>
      <w:r w:rsidRPr="00F50C95">
        <w:rPr>
          <w:rFonts w:ascii="Verdana" w:hAnsi="Verdana"/>
          <w:sz w:val="17"/>
          <w:szCs w:val="17"/>
          <w:lang w:val="en-US"/>
        </w:rPr>
        <w:t>Netw</w:t>
      </w:r>
      <w:r>
        <w:rPr>
          <w:rFonts w:ascii="Verdana" w:hAnsi="Verdana"/>
          <w:sz w:val="17"/>
          <w:szCs w:val="17"/>
          <w:lang w:val="en-US"/>
        </w:rPr>
        <w:t>ork Monitoring tool PRTG.</w:t>
      </w:r>
    </w:p>
    <w:p w:rsidR="002F5C30" w:rsidRPr="00F50C95" w:rsidP="00D238F4" w14:paraId="404AA541" w14:textId="77777777">
      <w:pPr>
        <w:numPr>
          <w:ilvl w:val="0"/>
          <w:numId w:val="3"/>
        </w:numPr>
        <w:rPr>
          <w:rFonts w:ascii="Verdana" w:hAnsi="Verdana"/>
          <w:sz w:val="17"/>
          <w:szCs w:val="17"/>
          <w:lang w:val="en-US"/>
        </w:rPr>
      </w:pPr>
      <w:r w:rsidRPr="00F50C95">
        <w:rPr>
          <w:rFonts w:ascii="Verdana" w:hAnsi="Verdana"/>
          <w:sz w:val="17"/>
          <w:szCs w:val="17"/>
          <w:lang w:val="en-US"/>
        </w:rPr>
        <w:t xml:space="preserve">Security - </w:t>
      </w:r>
      <w:r w:rsidRPr="00AF7129">
        <w:rPr>
          <w:rFonts w:ascii="Verdana" w:hAnsi="Verdana"/>
          <w:b/>
          <w:sz w:val="17"/>
          <w:szCs w:val="17"/>
          <w:lang w:val="en-US"/>
        </w:rPr>
        <w:t xml:space="preserve">Firewalls, </w:t>
      </w:r>
      <w:r w:rsidRPr="009D43A4">
        <w:rPr>
          <w:rFonts w:ascii="Verdana" w:hAnsi="Verdana"/>
          <w:sz w:val="17"/>
          <w:szCs w:val="17"/>
          <w:lang w:val="en-US"/>
        </w:rPr>
        <w:t>Patch Management, Proxy Servers, IDS, IPS</w:t>
      </w:r>
      <w:r w:rsidRPr="00AF7129">
        <w:rPr>
          <w:rFonts w:ascii="Verdana" w:hAnsi="Verdana"/>
          <w:b/>
          <w:sz w:val="17"/>
          <w:szCs w:val="17"/>
          <w:lang w:val="en-US"/>
        </w:rPr>
        <w:t>.</w:t>
      </w:r>
    </w:p>
    <w:p w:rsidR="002F5C30" w:rsidP="00D238F4" w14:paraId="0AB27C8B" w14:textId="77777777">
      <w:pPr>
        <w:numPr>
          <w:ilvl w:val="0"/>
          <w:numId w:val="3"/>
        </w:numPr>
        <w:rPr>
          <w:rFonts w:ascii="Verdana" w:hAnsi="Verdana"/>
          <w:sz w:val="17"/>
          <w:szCs w:val="17"/>
          <w:lang w:val="en-US"/>
        </w:rPr>
      </w:pPr>
      <w:r w:rsidRPr="00AF7129">
        <w:rPr>
          <w:rFonts w:ascii="Verdana" w:hAnsi="Verdana"/>
          <w:b/>
          <w:sz w:val="17"/>
          <w:szCs w:val="17"/>
          <w:lang w:val="en-US"/>
        </w:rPr>
        <w:t>VTP, STP, VLAN</w:t>
      </w:r>
      <w:r w:rsidRPr="00F50C95">
        <w:rPr>
          <w:rFonts w:ascii="Verdana" w:hAnsi="Verdana"/>
          <w:sz w:val="17"/>
          <w:szCs w:val="17"/>
          <w:lang w:val="en-US"/>
        </w:rPr>
        <w:t>.</w:t>
      </w:r>
    </w:p>
    <w:p w:rsidR="002F5C30" w:rsidRPr="00F50C95" w:rsidP="00D238F4" w14:paraId="7C60905F" w14:textId="77777777">
      <w:pPr>
        <w:numPr>
          <w:ilvl w:val="0"/>
          <w:numId w:val="3"/>
        </w:numPr>
        <w:rPr>
          <w:rFonts w:ascii="Verdana" w:hAnsi="Verdana"/>
          <w:sz w:val="17"/>
          <w:szCs w:val="17"/>
          <w:lang w:val="en-US"/>
        </w:rPr>
      </w:pPr>
      <w:r w:rsidRPr="00E96FC0">
        <w:rPr>
          <w:rFonts w:ascii="Verdana" w:hAnsi="Verdana"/>
          <w:sz w:val="17"/>
          <w:szCs w:val="17"/>
          <w:lang w:val="en-US"/>
        </w:rPr>
        <w:t>VRF, HSRP</w:t>
      </w:r>
      <w:r>
        <w:rPr>
          <w:rFonts w:ascii="Verdana" w:hAnsi="Verdana"/>
          <w:sz w:val="17"/>
          <w:szCs w:val="17"/>
          <w:lang w:val="en-US"/>
        </w:rPr>
        <w:t>,</w:t>
      </w:r>
      <w:r w:rsidRPr="00E96FC0">
        <w:rPr>
          <w:rFonts w:ascii="Verdana" w:hAnsi="Verdana"/>
          <w:sz w:val="17"/>
          <w:szCs w:val="17"/>
          <w:lang w:val="en-US"/>
        </w:rPr>
        <w:t>VRRP, GLBP, LS, CEF</w:t>
      </w:r>
    </w:p>
    <w:p w:rsidR="002F5C30" w:rsidRPr="00AF7129" w:rsidP="00D238F4" w14:paraId="1F8F8F57" w14:textId="77777777">
      <w:pPr>
        <w:numPr>
          <w:ilvl w:val="0"/>
          <w:numId w:val="3"/>
        </w:numPr>
        <w:rPr>
          <w:rFonts w:ascii="Verdana" w:hAnsi="Verdana"/>
          <w:b/>
          <w:sz w:val="17"/>
          <w:szCs w:val="17"/>
          <w:lang w:val="en-US"/>
        </w:rPr>
      </w:pPr>
      <w:r>
        <w:rPr>
          <w:rFonts w:ascii="Verdana" w:hAnsi="Verdana"/>
          <w:b/>
          <w:sz w:val="17"/>
          <w:szCs w:val="17"/>
          <w:lang w:val="en-US"/>
        </w:rPr>
        <w:t>IGRP, EIGRP, RIP.RIP2.OSPF.</w:t>
      </w:r>
    </w:p>
    <w:p w:rsidR="002F5C30" w:rsidP="00587EB0" w14:paraId="617AB5C6" w14:textId="77777777">
      <w:pPr>
        <w:numPr>
          <w:ilvl w:val="0"/>
          <w:numId w:val="3"/>
        </w:numPr>
        <w:rPr>
          <w:rFonts w:ascii="Verdana" w:hAnsi="Verdana"/>
          <w:sz w:val="17"/>
          <w:szCs w:val="17"/>
          <w:lang w:val="en-US"/>
        </w:rPr>
      </w:pPr>
      <w:r w:rsidRPr="00587EB0">
        <w:rPr>
          <w:rFonts w:ascii="Verdana" w:hAnsi="Verdana"/>
          <w:sz w:val="17"/>
          <w:szCs w:val="17"/>
          <w:lang w:val="en-US"/>
        </w:rPr>
        <w:t>Cisco 3060VPN Concentrator</w:t>
      </w:r>
    </w:p>
    <w:p w:rsidR="002F5C30" w:rsidP="00587EB0" w14:paraId="3B9C5D79" w14:textId="77777777">
      <w:pPr>
        <w:numPr>
          <w:ilvl w:val="0"/>
          <w:numId w:val="3"/>
        </w:numPr>
        <w:rPr>
          <w:rFonts w:ascii="Verdana" w:hAnsi="Verdana"/>
          <w:sz w:val="17"/>
          <w:szCs w:val="17"/>
          <w:lang w:val="en-US"/>
        </w:rPr>
      </w:pPr>
      <w:r w:rsidRPr="00587EB0">
        <w:rPr>
          <w:rFonts w:ascii="Verdana" w:hAnsi="Verdana"/>
          <w:sz w:val="17"/>
          <w:szCs w:val="17"/>
          <w:lang w:val="en-US"/>
        </w:rPr>
        <w:t>Riverbed</w:t>
      </w:r>
    </w:p>
    <w:p w:rsidR="002F5C30" w:rsidRPr="006211E7" w:rsidP="006211E7" w14:paraId="78BABE0D" w14:textId="77777777">
      <w:pPr>
        <w:numPr>
          <w:ilvl w:val="0"/>
          <w:numId w:val="3"/>
        </w:numPr>
        <w:rPr>
          <w:rFonts w:ascii="Verdana" w:hAnsi="Verdana"/>
          <w:sz w:val="17"/>
          <w:szCs w:val="17"/>
          <w:lang w:val="en-US"/>
        </w:rPr>
      </w:pPr>
      <w:r w:rsidRPr="006211E7">
        <w:rPr>
          <w:rFonts w:ascii="Verdana" w:hAnsi="Verdana"/>
          <w:sz w:val="17"/>
          <w:szCs w:val="17"/>
          <w:lang w:val="en-US"/>
        </w:rPr>
        <w:t>Radware</w:t>
      </w:r>
      <w:r w:rsidRPr="006211E7">
        <w:rPr>
          <w:rFonts w:ascii="Verdana" w:hAnsi="Verdana"/>
          <w:sz w:val="17"/>
          <w:szCs w:val="17"/>
          <w:lang w:val="en-US"/>
        </w:rPr>
        <w:t xml:space="preserve"> SLB </w:t>
      </w:r>
    </w:p>
    <w:p w:rsidR="002F5C30" w:rsidRPr="00386D84" w:rsidP="00587EB0" w14:paraId="2F19E36C" w14:textId="77777777">
      <w:pPr>
        <w:numPr>
          <w:ilvl w:val="0"/>
          <w:numId w:val="3"/>
        </w:numPr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  <w:lang w:val="en-US"/>
        </w:rPr>
        <w:t xml:space="preserve">Firewall </w:t>
      </w:r>
      <w:r w:rsidRPr="00386D84">
        <w:rPr>
          <w:rFonts w:ascii="Verdana" w:hAnsi="Verdana"/>
          <w:b/>
          <w:sz w:val="17"/>
          <w:szCs w:val="17"/>
        </w:rPr>
        <w:t>Cisco ASA 5545</w:t>
      </w:r>
      <w:r w:rsidRPr="00587EB0">
        <w:rPr>
          <w:rFonts w:ascii="Verdana" w:hAnsi="Verdana"/>
          <w:sz w:val="17"/>
          <w:szCs w:val="17"/>
        </w:rPr>
        <w:t xml:space="preserve"> </w:t>
      </w:r>
      <w:r>
        <w:rPr>
          <w:rFonts w:ascii="Verdana" w:hAnsi="Verdana"/>
          <w:sz w:val="17"/>
          <w:szCs w:val="17"/>
        </w:rPr>
        <w:t xml:space="preserve">, </w:t>
      </w:r>
      <w:r w:rsidRPr="006211E7">
        <w:rPr>
          <w:rFonts w:ascii="Verdana" w:hAnsi="Verdana"/>
          <w:b/>
          <w:sz w:val="17"/>
          <w:szCs w:val="17"/>
        </w:rPr>
        <w:t>Fortigate</w:t>
      </w:r>
      <w:r w:rsidRPr="006211E7">
        <w:rPr>
          <w:rFonts w:ascii="Verdana" w:hAnsi="Verdana"/>
          <w:b/>
          <w:sz w:val="17"/>
          <w:szCs w:val="17"/>
        </w:rPr>
        <w:t xml:space="preserve"> 110c</w:t>
      </w:r>
      <w:r>
        <w:rPr>
          <w:rFonts w:ascii="Verdana" w:hAnsi="Verdana"/>
          <w:b/>
          <w:sz w:val="17"/>
          <w:szCs w:val="17"/>
        </w:rPr>
        <w:t>,</w:t>
      </w:r>
      <w:r w:rsidRPr="00386D84">
        <w:rPr>
          <w:rFonts w:ascii="Verdana" w:hAnsi="Verdana"/>
          <w:b/>
          <w:color w:val="000000"/>
          <w:sz w:val="17"/>
          <w:szCs w:val="17"/>
        </w:rPr>
        <w:t xml:space="preserve"> </w:t>
      </w:r>
      <w:r w:rsidRPr="00386D84">
        <w:rPr>
          <w:rFonts w:ascii="Verdana" w:hAnsi="Verdana"/>
          <w:b/>
          <w:sz w:val="17"/>
          <w:szCs w:val="17"/>
        </w:rPr>
        <w:t>Checkpoint  R75 &amp; R76</w:t>
      </w:r>
    </w:p>
    <w:p w:rsidR="002F5C30" w:rsidRPr="00386D84" w:rsidP="00386D84" w14:paraId="0F3672E4" w14:textId="77777777">
      <w:pPr>
        <w:numPr>
          <w:ilvl w:val="0"/>
          <w:numId w:val="3"/>
        </w:numPr>
        <w:rPr>
          <w:rFonts w:ascii="Verdana" w:hAnsi="Verdana"/>
          <w:sz w:val="17"/>
          <w:szCs w:val="17"/>
          <w:lang w:val="en-US"/>
        </w:rPr>
      </w:pPr>
      <w:r w:rsidRPr="00386D84">
        <w:rPr>
          <w:rFonts w:ascii="Verdana" w:hAnsi="Verdana"/>
          <w:sz w:val="17"/>
          <w:szCs w:val="17"/>
          <w:lang w:val="en-US"/>
        </w:rPr>
        <w:t>Juniper WXC</w:t>
      </w:r>
    </w:p>
    <w:p w:rsidR="002F5C30" w:rsidRPr="00386D84" w:rsidP="00386D84" w14:paraId="36E24156" w14:textId="77777777">
      <w:pPr>
        <w:numPr>
          <w:ilvl w:val="0"/>
          <w:numId w:val="3"/>
        </w:numPr>
        <w:rPr>
          <w:rFonts w:ascii="Verdana" w:hAnsi="Verdana"/>
          <w:b/>
          <w:sz w:val="17"/>
          <w:szCs w:val="17"/>
          <w:lang w:val="en-US"/>
        </w:rPr>
      </w:pPr>
      <w:r w:rsidRPr="006211E7">
        <w:rPr>
          <w:rFonts w:ascii="Verdana" w:hAnsi="Verdana"/>
          <w:b/>
          <w:sz w:val="17"/>
          <w:szCs w:val="17"/>
          <w:lang w:val="en-US"/>
        </w:rPr>
        <w:t>Cisco IPS 4240</w:t>
      </w:r>
    </w:p>
    <w:p w:rsidR="002F5C30" w:rsidP="004E1FA8" w14:paraId="20F1560A" w14:textId="77777777">
      <w:pPr>
        <w:spacing w:before="40"/>
        <w:jc w:val="both"/>
        <w:rPr>
          <w:rFonts w:ascii="Verdana" w:hAnsi="Verdana"/>
          <w:b/>
          <w:bCs/>
          <w:sz w:val="17"/>
          <w:szCs w:val="17"/>
        </w:rPr>
      </w:pPr>
    </w:p>
    <w:p w:rsidR="002F5C30" w:rsidP="004E1FA8" w14:paraId="657E7048" w14:textId="77777777">
      <w:pPr>
        <w:spacing w:before="40"/>
        <w:jc w:val="both"/>
        <w:rPr>
          <w:rFonts w:ascii="Verdana" w:hAnsi="Verdana"/>
          <w:b/>
          <w:bCs/>
          <w:sz w:val="17"/>
          <w:szCs w:val="17"/>
        </w:rPr>
      </w:pPr>
    </w:p>
    <w:p w:rsidR="002F5C30" w:rsidP="004E1FA8" w14:paraId="3EA67244" w14:textId="77777777">
      <w:pPr>
        <w:spacing w:before="40"/>
        <w:jc w:val="both"/>
        <w:rPr>
          <w:rFonts w:ascii="Verdana" w:hAnsi="Verdana"/>
          <w:b/>
          <w:bCs/>
          <w:sz w:val="17"/>
          <w:szCs w:val="17"/>
        </w:rPr>
      </w:pPr>
      <w:r>
        <w:rPr>
          <w:rFonts w:ascii="Verdana" w:hAnsi="Verdana"/>
          <w:b/>
          <w:bCs/>
          <w:sz w:val="17"/>
          <w:szCs w:val="17"/>
        </w:rPr>
        <w:t xml:space="preserve">4) </w:t>
      </w:r>
      <w:r>
        <w:rPr>
          <w:b/>
        </w:rPr>
        <w:t>Organisation:</w:t>
      </w:r>
      <w:r>
        <w:rPr>
          <w:rFonts w:ascii="Verdana" w:hAnsi="Verdana"/>
          <w:b/>
          <w:bCs/>
          <w:sz w:val="17"/>
          <w:szCs w:val="17"/>
        </w:rPr>
        <w:t xml:space="preserve"> JK Techno soft</w:t>
      </w:r>
    </w:p>
    <w:p w:rsidR="002F5C30" w:rsidP="004E1FA8" w14:paraId="127A7B10" w14:textId="77777777">
      <w:pPr>
        <w:pStyle w:val="SectionTitle"/>
      </w:pPr>
      <w:r>
        <w:t>Designation: Network Administrator</w:t>
      </w:r>
    </w:p>
    <w:p w:rsidR="002F5C30" w:rsidP="004E1FA8" w14:paraId="7FCFDEEA" w14:textId="77777777">
      <w:pPr>
        <w:spacing w:before="40"/>
        <w:jc w:val="both"/>
        <w:rPr>
          <w:rFonts w:ascii="Verdana" w:hAnsi="Verdana"/>
          <w:b/>
          <w:bCs/>
          <w:sz w:val="17"/>
          <w:szCs w:val="17"/>
        </w:rPr>
      </w:pPr>
      <w:r>
        <w:rPr>
          <w:rFonts w:ascii="Verdana" w:hAnsi="Verdana"/>
          <w:b/>
          <w:bCs/>
          <w:sz w:val="17"/>
          <w:szCs w:val="17"/>
        </w:rPr>
        <w:t>Duration:  September 12 to April 14</w:t>
      </w:r>
    </w:p>
    <w:p w:rsidR="002F5C30" w:rsidP="004E1FA8" w14:paraId="64A7A97F" w14:textId="77777777">
      <w:pPr>
        <w:spacing w:before="40"/>
        <w:jc w:val="both"/>
        <w:rPr>
          <w:rFonts w:ascii="Verdana" w:hAnsi="Verdana"/>
          <w:b/>
          <w:bCs/>
          <w:sz w:val="17"/>
          <w:szCs w:val="17"/>
        </w:rPr>
      </w:pPr>
    </w:p>
    <w:p w:rsidR="002F5C30" w:rsidRPr="00316C00" w:rsidP="004E1FA8" w14:paraId="0F1E5BF5" w14:textId="77777777">
      <w:pPr>
        <w:pStyle w:val="Heading2"/>
        <w:tabs>
          <w:tab w:val="clear" w:pos="0"/>
        </w:tabs>
        <w:rPr>
          <w:i/>
          <w:iCs/>
          <w:sz w:val="17"/>
          <w:szCs w:val="17"/>
          <w:u w:val="single"/>
        </w:rPr>
      </w:pPr>
      <w:r>
        <w:rPr>
          <w:sz w:val="17"/>
          <w:szCs w:val="17"/>
          <w:u w:val="single"/>
        </w:rPr>
        <w:t xml:space="preserve">Job </w:t>
      </w:r>
      <w:r>
        <w:rPr>
          <w:sz w:val="17"/>
          <w:szCs w:val="17"/>
          <w:u w:val="single"/>
        </w:rPr>
        <w:t>Details</w:t>
      </w:r>
      <w:r>
        <w:rPr>
          <w:i/>
          <w:iCs/>
          <w:sz w:val="17"/>
          <w:szCs w:val="17"/>
          <w:u w:val="single"/>
        </w:rPr>
        <w:t>:-</w:t>
      </w:r>
    </w:p>
    <w:p w:rsidR="002F5C30" w:rsidRPr="007831F6" w:rsidP="004E1FA8" w14:paraId="1ABA9249" w14:textId="77777777">
      <w:pPr>
        <w:numPr>
          <w:ilvl w:val="0"/>
          <w:numId w:val="7"/>
        </w:numPr>
        <w:rPr>
          <w:rFonts w:ascii="Verdana" w:hAnsi="Verdana"/>
          <w:color w:val="000000"/>
          <w:sz w:val="17"/>
          <w:szCs w:val="17"/>
        </w:rPr>
      </w:pPr>
      <w:r>
        <w:rPr>
          <w:rFonts w:ascii="Verdana" w:hAnsi="Verdana"/>
          <w:color w:val="000000"/>
          <w:sz w:val="17"/>
          <w:szCs w:val="17"/>
        </w:rPr>
        <w:t xml:space="preserve">As Network consultant Provide network solution to client.  </w:t>
      </w:r>
    </w:p>
    <w:p w:rsidR="002F5C30" w:rsidRPr="00D6225D" w:rsidP="004E1FA8" w14:paraId="028AAA8D" w14:textId="77777777">
      <w:pPr>
        <w:numPr>
          <w:ilvl w:val="0"/>
          <w:numId w:val="7"/>
        </w:numPr>
        <w:rPr>
          <w:rFonts w:ascii="Verdana" w:hAnsi="Verdana"/>
          <w:color w:val="000000"/>
          <w:sz w:val="17"/>
          <w:szCs w:val="17"/>
        </w:rPr>
      </w:pPr>
      <w:r w:rsidRPr="00D6225D">
        <w:rPr>
          <w:rFonts w:ascii="Verdana" w:hAnsi="Verdana" w:cs="Arial"/>
          <w:color w:val="000000"/>
          <w:sz w:val="17"/>
          <w:szCs w:val="17"/>
          <w:shd w:val="clear" w:color="auto" w:fill="FFFFFF"/>
        </w:rPr>
        <w:t xml:space="preserve">Network switches, routers, access control devices, and wireless </w:t>
      </w:r>
      <w:r>
        <w:rPr>
          <w:rFonts w:ascii="Verdana" w:hAnsi="Verdana" w:cs="Arial"/>
          <w:color w:val="000000"/>
          <w:sz w:val="17"/>
          <w:szCs w:val="17"/>
          <w:shd w:val="clear" w:color="auto" w:fill="FFFFFF"/>
        </w:rPr>
        <w:t xml:space="preserve">configuration and </w:t>
      </w:r>
      <w:r w:rsidRPr="00D6225D">
        <w:rPr>
          <w:rFonts w:ascii="Verdana" w:hAnsi="Verdana" w:cs="Arial"/>
          <w:color w:val="000000"/>
          <w:sz w:val="17"/>
          <w:szCs w:val="17"/>
          <w:shd w:val="clear" w:color="auto" w:fill="FFFFFF"/>
        </w:rPr>
        <w:t>monitoring</w:t>
      </w:r>
      <w:r>
        <w:rPr>
          <w:rFonts w:ascii="Verdana" w:hAnsi="Verdana" w:cs="Arial"/>
          <w:color w:val="000000"/>
          <w:sz w:val="17"/>
          <w:szCs w:val="17"/>
          <w:shd w:val="clear" w:color="auto" w:fill="FFFFFF"/>
        </w:rPr>
        <w:t>.</w:t>
      </w:r>
    </w:p>
    <w:p w:rsidR="002F5C30" w:rsidP="004E1FA8" w14:paraId="1CBDA743" w14:textId="77777777">
      <w:pPr>
        <w:numPr>
          <w:ilvl w:val="0"/>
          <w:numId w:val="7"/>
        </w:numPr>
        <w:rPr>
          <w:rFonts w:ascii="Verdana" w:hAnsi="Verdana"/>
          <w:color w:val="000000"/>
          <w:sz w:val="17"/>
          <w:szCs w:val="17"/>
        </w:rPr>
      </w:pPr>
      <w:r w:rsidRPr="00D6225D">
        <w:rPr>
          <w:rFonts w:ascii="Verdana" w:hAnsi="Verdana"/>
          <w:color w:val="000000"/>
          <w:sz w:val="17"/>
          <w:szCs w:val="17"/>
        </w:rPr>
        <w:t>In-depth network services monitoring and troubleshooting.</w:t>
      </w:r>
    </w:p>
    <w:p w:rsidR="002F5C30" w:rsidP="004E1FA8" w14:paraId="32C6661F" w14:textId="77777777">
      <w:pPr>
        <w:numPr>
          <w:ilvl w:val="0"/>
          <w:numId w:val="7"/>
        </w:numPr>
        <w:rPr>
          <w:rFonts w:ascii="Verdana" w:hAnsi="Verdana"/>
          <w:color w:val="000000"/>
          <w:sz w:val="17"/>
          <w:szCs w:val="17"/>
        </w:rPr>
      </w:pPr>
      <w:r w:rsidRPr="006F65FD">
        <w:rPr>
          <w:rFonts w:ascii="Verdana" w:hAnsi="Verdana"/>
          <w:color w:val="000000"/>
          <w:sz w:val="17"/>
          <w:szCs w:val="17"/>
        </w:rPr>
        <w:t>Configuring and troubleshooting of</w:t>
      </w:r>
      <w:r>
        <w:rPr>
          <w:rFonts w:ascii="Verdana" w:hAnsi="Verdana"/>
          <w:color w:val="000000"/>
          <w:sz w:val="17"/>
          <w:szCs w:val="17"/>
        </w:rPr>
        <w:t xml:space="preserve"> </w:t>
      </w:r>
      <w:r w:rsidRPr="006F65FD">
        <w:rPr>
          <w:rFonts w:ascii="Verdana" w:hAnsi="Verdana"/>
          <w:b/>
          <w:color w:val="000000"/>
          <w:sz w:val="17"/>
          <w:szCs w:val="17"/>
        </w:rPr>
        <w:t xml:space="preserve">CISCO </w:t>
      </w:r>
      <w:r w:rsidRPr="00140DFC">
        <w:rPr>
          <w:rFonts w:ascii="Verdana" w:hAnsi="Verdana"/>
          <w:color w:val="000000"/>
          <w:sz w:val="17"/>
          <w:szCs w:val="17"/>
        </w:rPr>
        <w:t>and Juniper</w:t>
      </w:r>
      <w:r>
        <w:rPr>
          <w:rFonts w:ascii="Verdana" w:hAnsi="Verdana"/>
          <w:color w:val="000000"/>
          <w:sz w:val="17"/>
          <w:szCs w:val="17"/>
        </w:rPr>
        <w:t xml:space="preserve"> routers.</w:t>
      </w:r>
    </w:p>
    <w:p w:rsidR="002F5C30" w:rsidRPr="00C30F30" w:rsidP="00C30F30" w14:paraId="00488743" w14:textId="77777777">
      <w:pPr>
        <w:numPr>
          <w:ilvl w:val="0"/>
          <w:numId w:val="7"/>
        </w:numPr>
        <w:shd w:val="clear" w:color="auto" w:fill="FFFFFF"/>
        <w:suppressAutoHyphens w:val="0"/>
        <w:rPr>
          <w:rFonts w:ascii="Verdana" w:hAnsi="Verdana" w:cs="Arial"/>
          <w:color w:val="222222"/>
          <w:sz w:val="17"/>
          <w:szCs w:val="17"/>
          <w:lang w:val="en-US" w:eastAsia="en-US"/>
        </w:rPr>
      </w:pPr>
      <w:r w:rsidRPr="00C30F30">
        <w:rPr>
          <w:rFonts w:ascii="Verdana" w:hAnsi="Verdana" w:cs="Arial"/>
          <w:color w:val="222222"/>
          <w:sz w:val="17"/>
          <w:szCs w:val="17"/>
          <w:lang w:val="en-US" w:eastAsia="en-US"/>
        </w:rPr>
        <w:t>Configuring and troubleshooting Layer 2 and 3 Switches with VLANs, VTP, STP, VRF, HSRP, VRRP, GLBP, LS, CEF, and L2 &amp; L3 Ether channel with Link Aggregation protocol like LACP.</w:t>
      </w:r>
    </w:p>
    <w:p w:rsidR="002F5C30" w:rsidRPr="00140DFC" w:rsidP="004E1FA8" w14:paraId="7979BA34" w14:textId="77777777">
      <w:pPr>
        <w:numPr>
          <w:ilvl w:val="0"/>
          <w:numId w:val="7"/>
        </w:numPr>
        <w:rPr>
          <w:rFonts w:ascii="Verdana" w:hAnsi="Verdana"/>
          <w:b/>
          <w:color w:val="000000"/>
          <w:sz w:val="17"/>
          <w:szCs w:val="17"/>
        </w:rPr>
      </w:pPr>
      <w:r>
        <w:rPr>
          <w:rFonts w:ascii="Verdana" w:hAnsi="Verdana"/>
          <w:color w:val="000000"/>
          <w:sz w:val="17"/>
          <w:szCs w:val="17"/>
        </w:rPr>
        <w:t>T</w:t>
      </w:r>
      <w:r w:rsidRPr="00C30F30">
        <w:rPr>
          <w:rFonts w:ascii="Verdana" w:hAnsi="Verdana"/>
          <w:color w:val="000000"/>
          <w:sz w:val="17"/>
          <w:szCs w:val="17"/>
        </w:rPr>
        <w:t>roubleshooting &amp; administration</w:t>
      </w:r>
      <w:r>
        <w:rPr>
          <w:rFonts w:ascii="Verdana" w:hAnsi="Verdana"/>
          <w:color w:val="000000"/>
          <w:sz w:val="17"/>
          <w:szCs w:val="17"/>
        </w:rPr>
        <w:t xml:space="preserve"> </w:t>
      </w:r>
      <w:r w:rsidRPr="00140DFC">
        <w:rPr>
          <w:rFonts w:ascii="Verdana" w:hAnsi="Verdana"/>
          <w:color w:val="000000"/>
          <w:sz w:val="17"/>
          <w:szCs w:val="17"/>
        </w:rPr>
        <w:t>of  Nexus</w:t>
      </w:r>
      <w:r w:rsidRPr="00140DFC">
        <w:rPr>
          <w:rFonts w:ascii="Verdana" w:hAnsi="Verdana"/>
          <w:color w:val="000000"/>
          <w:sz w:val="17"/>
          <w:szCs w:val="17"/>
        </w:rPr>
        <w:t xml:space="preserve"> 7K/5K Switches</w:t>
      </w:r>
      <w:r>
        <w:rPr>
          <w:rFonts w:ascii="Verdana" w:hAnsi="Verdana"/>
          <w:color w:val="000000"/>
          <w:sz w:val="17"/>
          <w:szCs w:val="17"/>
        </w:rPr>
        <w:t>.</w:t>
      </w:r>
    </w:p>
    <w:p w:rsidR="002F5C30" w:rsidRPr="00D6225D" w:rsidP="004E1FA8" w14:paraId="4DE944D1" w14:textId="77777777">
      <w:pPr>
        <w:numPr>
          <w:ilvl w:val="0"/>
          <w:numId w:val="7"/>
        </w:numPr>
        <w:rPr>
          <w:rFonts w:ascii="Verdana" w:hAnsi="Verdana"/>
          <w:color w:val="000000"/>
          <w:sz w:val="17"/>
          <w:szCs w:val="17"/>
        </w:rPr>
      </w:pPr>
      <w:r w:rsidRPr="006F65FD">
        <w:rPr>
          <w:rFonts w:ascii="Verdana" w:hAnsi="Verdana"/>
          <w:color w:val="000000"/>
          <w:sz w:val="17"/>
          <w:szCs w:val="17"/>
        </w:rPr>
        <w:t>Configuring and troubleshooting of Load balancers</w:t>
      </w:r>
      <w:r>
        <w:rPr>
          <w:rFonts w:ascii="Verdana" w:hAnsi="Verdana"/>
          <w:color w:val="000000"/>
          <w:sz w:val="17"/>
          <w:szCs w:val="17"/>
        </w:rPr>
        <w:t xml:space="preserve"> </w:t>
      </w:r>
      <w:r w:rsidRPr="006F65FD">
        <w:rPr>
          <w:rFonts w:ascii="Verdana" w:hAnsi="Verdana"/>
          <w:b/>
          <w:color w:val="000000"/>
          <w:sz w:val="17"/>
          <w:szCs w:val="17"/>
        </w:rPr>
        <w:t>Application control Engine (ACE).</w:t>
      </w:r>
    </w:p>
    <w:p w:rsidR="002F5C30" w:rsidRPr="00D6225D" w:rsidP="00E541E2" w14:paraId="0901EBC2" w14:textId="77777777">
      <w:pPr>
        <w:numPr>
          <w:ilvl w:val="0"/>
          <w:numId w:val="7"/>
        </w:numPr>
        <w:jc w:val="both"/>
        <w:rPr>
          <w:rFonts w:ascii="Verdana" w:hAnsi="Verdana"/>
          <w:color w:val="000000"/>
          <w:sz w:val="17"/>
          <w:szCs w:val="17"/>
        </w:rPr>
      </w:pPr>
      <w:r w:rsidRPr="00D6225D">
        <w:rPr>
          <w:rFonts w:ascii="Verdana" w:hAnsi="Verdana"/>
          <w:color w:val="000000"/>
          <w:sz w:val="17"/>
          <w:szCs w:val="17"/>
        </w:rPr>
        <w:t xml:space="preserve">Network security </w:t>
      </w:r>
      <w:r w:rsidRPr="00EA07CF">
        <w:rPr>
          <w:rFonts w:ascii="Verdana" w:hAnsi="Verdana"/>
          <w:b/>
          <w:color w:val="000000"/>
          <w:sz w:val="17"/>
          <w:szCs w:val="17"/>
        </w:rPr>
        <w:t>IDS/</w:t>
      </w:r>
      <w:r w:rsidRPr="00EA07CF">
        <w:rPr>
          <w:rFonts w:ascii="Verdana" w:hAnsi="Verdana"/>
          <w:b/>
          <w:color w:val="000000"/>
          <w:sz w:val="17"/>
          <w:szCs w:val="17"/>
        </w:rPr>
        <w:t>IPS,VPN</w:t>
      </w:r>
      <w:r w:rsidRPr="00D6225D">
        <w:rPr>
          <w:rFonts w:ascii="Verdana" w:hAnsi="Verdana"/>
          <w:color w:val="000000"/>
          <w:sz w:val="17"/>
          <w:szCs w:val="17"/>
        </w:rPr>
        <w:t xml:space="preserve"> Configuration </w:t>
      </w:r>
    </w:p>
    <w:p w:rsidR="002F5C30" w:rsidRPr="00D6225D" w:rsidP="00E541E2" w14:paraId="29BE1F2F" w14:textId="77777777">
      <w:pPr>
        <w:numPr>
          <w:ilvl w:val="0"/>
          <w:numId w:val="7"/>
        </w:numPr>
        <w:jc w:val="both"/>
        <w:rPr>
          <w:rFonts w:ascii="Verdana" w:hAnsi="Verdana"/>
          <w:color w:val="000000"/>
          <w:sz w:val="17"/>
          <w:szCs w:val="17"/>
        </w:rPr>
      </w:pPr>
      <w:r w:rsidRPr="00D6225D">
        <w:rPr>
          <w:rFonts w:ascii="Verdana" w:hAnsi="Verdana"/>
          <w:color w:val="000000"/>
          <w:sz w:val="17"/>
          <w:szCs w:val="17"/>
        </w:rPr>
        <w:t>Firewall (</w:t>
      </w:r>
      <w:r w:rsidRPr="00EA07CF">
        <w:rPr>
          <w:rFonts w:ascii="Verdana" w:hAnsi="Verdana"/>
          <w:b/>
          <w:color w:val="000000"/>
          <w:sz w:val="17"/>
          <w:szCs w:val="17"/>
        </w:rPr>
        <w:t>Fortigate</w:t>
      </w:r>
      <w:r w:rsidRPr="00EA07CF">
        <w:rPr>
          <w:rFonts w:ascii="Verdana" w:hAnsi="Verdana"/>
          <w:b/>
          <w:color w:val="000000"/>
          <w:sz w:val="17"/>
          <w:szCs w:val="17"/>
        </w:rPr>
        <w:t xml:space="preserve"> 110c and Checkpoint NGX R65</w:t>
      </w:r>
      <w:r>
        <w:rPr>
          <w:rFonts w:ascii="Verdana" w:hAnsi="Verdana"/>
          <w:b/>
          <w:color w:val="000000"/>
          <w:sz w:val="17"/>
          <w:szCs w:val="17"/>
        </w:rPr>
        <w:t xml:space="preserve"> &amp; R76</w:t>
      </w:r>
      <w:r w:rsidRPr="00D6225D">
        <w:rPr>
          <w:rFonts w:ascii="Verdana" w:hAnsi="Verdana"/>
          <w:color w:val="000000"/>
          <w:sz w:val="17"/>
          <w:szCs w:val="17"/>
        </w:rPr>
        <w:t>) installation and Configuration.</w:t>
      </w:r>
    </w:p>
    <w:p w:rsidR="002F5C30" w:rsidRPr="009D43A4" w:rsidP="00E541E2" w14:paraId="7DBF2044" w14:textId="77777777">
      <w:pPr>
        <w:numPr>
          <w:ilvl w:val="0"/>
          <w:numId w:val="7"/>
        </w:numPr>
        <w:jc w:val="both"/>
        <w:rPr>
          <w:rFonts w:ascii="Verdana" w:hAnsi="Verdana"/>
          <w:color w:val="000000"/>
          <w:sz w:val="17"/>
          <w:szCs w:val="17"/>
        </w:rPr>
      </w:pPr>
      <w:r>
        <w:rPr>
          <w:rFonts w:ascii="Verdana" w:hAnsi="Verdana"/>
          <w:color w:val="000000"/>
          <w:sz w:val="17"/>
          <w:szCs w:val="17"/>
        </w:rPr>
        <w:t xml:space="preserve">UTM Management, Smart </w:t>
      </w:r>
      <w:r>
        <w:rPr>
          <w:rFonts w:ascii="Verdana" w:hAnsi="Verdana"/>
          <w:color w:val="000000"/>
          <w:sz w:val="17"/>
          <w:szCs w:val="17"/>
        </w:rPr>
        <w:t>defense</w:t>
      </w:r>
      <w:r>
        <w:rPr>
          <w:rFonts w:ascii="Verdana" w:hAnsi="Verdana"/>
          <w:color w:val="000000"/>
          <w:sz w:val="17"/>
          <w:szCs w:val="17"/>
        </w:rPr>
        <w:t>, policy implementation.</w:t>
      </w:r>
      <w:r w:rsidRPr="00D6225D">
        <w:rPr>
          <w:rFonts w:ascii="Verdana" w:hAnsi="Verdana"/>
          <w:color w:val="000000"/>
          <w:sz w:val="17"/>
          <w:szCs w:val="17"/>
        </w:rPr>
        <w:t xml:space="preserve"> </w:t>
      </w:r>
    </w:p>
    <w:p w:rsidR="002F5C30" w:rsidRPr="00D6225D" w:rsidP="00E541E2" w14:paraId="2845DADF" w14:textId="77777777">
      <w:pPr>
        <w:numPr>
          <w:ilvl w:val="0"/>
          <w:numId w:val="7"/>
        </w:numPr>
        <w:jc w:val="both"/>
        <w:rPr>
          <w:rFonts w:ascii="Verdana" w:hAnsi="Verdana"/>
          <w:color w:val="000000"/>
          <w:sz w:val="17"/>
          <w:szCs w:val="17"/>
        </w:rPr>
      </w:pPr>
      <w:r>
        <w:rPr>
          <w:rFonts w:ascii="Verdana" w:hAnsi="Verdana"/>
          <w:color w:val="000000"/>
          <w:sz w:val="17"/>
          <w:szCs w:val="17"/>
        </w:rPr>
        <w:t xml:space="preserve">Firewall backup management, monitoring and troubleshooting. </w:t>
      </w:r>
      <w:r w:rsidRPr="00D6225D">
        <w:rPr>
          <w:rFonts w:ascii="Verdana" w:hAnsi="Verdana"/>
          <w:color w:val="000000"/>
          <w:sz w:val="17"/>
          <w:szCs w:val="17"/>
        </w:rPr>
        <w:t xml:space="preserve"> </w:t>
      </w:r>
    </w:p>
    <w:p w:rsidR="002F5C30" w:rsidRPr="00D6225D" w:rsidP="00E541E2" w14:paraId="1AEA74C1" w14:textId="77777777">
      <w:pPr>
        <w:numPr>
          <w:ilvl w:val="0"/>
          <w:numId w:val="7"/>
        </w:numPr>
        <w:jc w:val="both"/>
        <w:rPr>
          <w:rFonts w:ascii="Verdana" w:hAnsi="Verdana"/>
          <w:color w:val="000000"/>
          <w:sz w:val="17"/>
          <w:szCs w:val="17"/>
        </w:rPr>
      </w:pPr>
      <w:r w:rsidRPr="00D6225D">
        <w:rPr>
          <w:rFonts w:ascii="Verdana" w:hAnsi="Verdana"/>
          <w:color w:val="000000"/>
          <w:sz w:val="17"/>
          <w:szCs w:val="17"/>
        </w:rPr>
        <w:t>Upgrading of system software, including diagnosis and solution of OS.</w:t>
      </w:r>
    </w:p>
    <w:p w:rsidR="002F5C30" w:rsidRPr="00D6225D" w:rsidP="004E1FA8" w14:paraId="2F8DDE7D" w14:textId="77777777">
      <w:pPr>
        <w:numPr>
          <w:ilvl w:val="0"/>
          <w:numId w:val="7"/>
        </w:numPr>
        <w:rPr>
          <w:rFonts w:ascii="Verdana" w:hAnsi="Verdana"/>
          <w:color w:val="000000"/>
          <w:sz w:val="17"/>
          <w:szCs w:val="17"/>
        </w:rPr>
      </w:pPr>
      <w:r w:rsidRPr="00D6225D">
        <w:rPr>
          <w:rFonts w:ascii="Verdana" w:hAnsi="Verdana"/>
          <w:color w:val="000000"/>
          <w:sz w:val="17"/>
          <w:szCs w:val="17"/>
        </w:rPr>
        <w:t>Provide off-hours support on a rotational basis.</w:t>
      </w:r>
    </w:p>
    <w:p w:rsidR="002F5C30" w:rsidRPr="00E842FE" w:rsidP="00E842FE" w14:paraId="709D3B19" w14:textId="77777777">
      <w:pPr>
        <w:numPr>
          <w:ilvl w:val="0"/>
          <w:numId w:val="7"/>
        </w:numPr>
        <w:rPr>
          <w:rFonts w:ascii="Verdana" w:hAnsi="Verdana"/>
          <w:color w:val="000000"/>
          <w:sz w:val="17"/>
          <w:szCs w:val="17"/>
        </w:rPr>
      </w:pPr>
      <w:r w:rsidRPr="00D6225D">
        <w:rPr>
          <w:rFonts w:ascii="Verdana" w:hAnsi="Verdana"/>
          <w:color w:val="000000"/>
          <w:sz w:val="17"/>
          <w:szCs w:val="17"/>
        </w:rPr>
        <w:t>Serve as lead on network projects and participate in network infrastructure design.</w:t>
      </w:r>
    </w:p>
    <w:p w:rsidR="002F5C30" w:rsidRPr="00D6225D" w:rsidP="000954DF" w14:paraId="5AF1182E" w14:textId="77777777">
      <w:pPr>
        <w:numPr>
          <w:ilvl w:val="0"/>
          <w:numId w:val="7"/>
        </w:numPr>
        <w:jc w:val="both"/>
        <w:rPr>
          <w:rFonts w:ascii="Verdana" w:hAnsi="Verdana"/>
          <w:color w:val="000000"/>
          <w:sz w:val="17"/>
          <w:szCs w:val="17"/>
        </w:rPr>
      </w:pPr>
      <w:r w:rsidRPr="00D6225D">
        <w:rPr>
          <w:rFonts w:ascii="Verdana" w:hAnsi="Verdana"/>
          <w:color w:val="000000"/>
          <w:sz w:val="17"/>
          <w:szCs w:val="17"/>
        </w:rPr>
        <w:t xml:space="preserve">Maintain, </w:t>
      </w:r>
      <w:r>
        <w:rPr>
          <w:rFonts w:ascii="Verdana" w:hAnsi="Verdana"/>
          <w:color w:val="000000"/>
          <w:sz w:val="17"/>
          <w:szCs w:val="17"/>
        </w:rPr>
        <w:t>change,</w:t>
      </w:r>
      <w:r w:rsidRPr="007831F6">
        <w:rPr>
          <w:rFonts w:ascii="Verdana" w:hAnsi="Verdana"/>
          <w:color w:val="000000"/>
          <w:sz w:val="17"/>
          <w:szCs w:val="17"/>
        </w:rPr>
        <w:t xml:space="preserve"> </w:t>
      </w:r>
      <w:r>
        <w:rPr>
          <w:rFonts w:ascii="Verdana" w:hAnsi="Verdana"/>
          <w:color w:val="000000"/>
          <w:sz w:val="17"/>
          <w:szCs w:val="17"/>
        </w:rPr>
        <w:t>Monitoring, Network.</w:t>
      </w:r>
    </w:p>
    <w:p w:rsidR="002F5C30" w:rsidP="00E96FC0" w14:paraId="0AE72FDE" w14:textId="77777777">
      <w:pPr>
        <w:jc w:val="both"/>
        <w:rPr>
          <w:rFonts w:ascii="Verdana" w:hAnsi="Verdana"/>
          <w:b/>
          <w:bCs/>
          <w:iCs/>
          <w:sz w:val="17"/>
          <w:szCs w:val="17"/>
          <w:lang w:val="en-US"/>
        </w:rPr>
      </w:pPr>
      <w:r>
        <w:rPr>
          <w:rFonts w:ascii="Verdana" w:hAnsi="Verdana"/>
          <w:b/>
          <w:bCs/>
          <w:iCs/>
          <w:sz w:val="17"/>
          <w:szCs w:val="17"/>
          <w:lang w:val="en-US"/>
        </w:rPr>
        <w:t>Technologies Involved:</w:t>
      </w:r>
    </w:p>
    <w:p w:rsidR="002F5C30" w:rsidP="00A9149C" w14:paraId="62240641" w14:textId="77777777">
      <w:pPr>
        <w:ind w:left="720"/>
        <w:rPr>
          <w:rFonts w:ascii="Verdana" w:hAnsi="Verdana"/>
          <w:b/>
          <w:bCs/>
          <w:iCs/>
          <w:sz w:val="17"/>
          <w:szCs w:val="17"/>
          <w:lang w:val="en-US"/>
        </w:rPr>
      </w:pPr>
    </w:p>
    <w:p w:rsidR="002F5C30" w:rsidRPr="00F50C95" w:rsidP="00A9149C" w14:paraId="1B10C4B5" w14:textId="77777777">
      <w:pPr>
        <w:numPr>
          <w:ilvl w:val="0"/>
          <w:numId w:val="3"/>
        </w:numPr>
        <w:rPr>
          <w:rFonts w:ascii="Verdana" w:hAnsi="Verdana"/>
          <w:sz w:val="17"/>
          <w:szCs w:val="17"/>
          <w:lang w:val="en-US"/>
        </w:rPr>
      </w:pPr>
      <w:r w:rsidRPr="00F50C95">
        <w:rPr>
          <w:rFonts w:ascii="Verdana" w:hAnsi="Verdana"/>
          <w:sz w:val="17"/>
          <w:szCs w:val="17"/>
          <w:lang w:val="en-US"/>
        </w:rPr>
        <w:t xml:space="preserve">Protocols </w:t>
      </w:r>
      <w:r w:rsidRPr="00AF7129">
        <w:rPr>
          <w:rFonts w:ascii="Verdana" w:hAnsi="Verdana"/>
          <w:b/>
          <w:sz w:val="17"/>
          <w:szCs w:val="17"/>
          <w:lang w:val="en-US"/>
        </w:rPr>
        <w:t>- TCP/IP, FTP, POP, SMTP etc</w:t>
      </w:r>
      <w:r w:rsidRPr="00F50C95">
        <w:rPr>
          <w:rFonts w:ascii="Verdana" w:hAnsi="Verdana"/>
          <w:sz w:val="17"/>
          <w:szCs w:val="17"/>
          <w:lang w:val="en-US"/>
        </w:rPr>
        <w:t xml:space="preserve">. </w:t>
      </w:r>
    </w:p>
    <w:p w:rsidR="002F5C30" w:rsidRPr="00F50C95" w:rsidP="00A9149C" w14:paraId="6D57061A" w14:textId="77777777">
      <w:pPr>
        <w:numPr>
          <w:ilvl w:val="0"/>
          <w:numId w:val="3"/>
        </w:numPr>
        <w:rPr>
          <w:rFonts w:ascii="Verdana" w:hAnsi="Verdana"/>
          <w:sz w:val="17"/>
          <w:szCs w:val="17"/>
          <w:lang w:val="en-US"/>
        </w:rPr>
      </w:pPr>
      <w:r w:rsidRPr="00F50C95">
        <w:rPr>
          <w:rFonts w:ascii="Verdana" w:hAnsi="Verdana"/>
          <w:sz w:val="17"/>
          <w:szCs w:val="17"/>
          <w:lang w:val="en-US"/>
        </w:rPr>
        <w:t>Usage of Remote Access Tools, Terminal Services.</w:t>
      </w:r>
    </w:p>
    <w:p w:rsidR="002F5C30" w:rsidP="00A9149C" w14:paraId="3E92160C" w14:textId="77777777">
      <w:pPr>
        <w:numPr>
          <w:ilvl w:val="0"/>
          <w:numId w:val="3"/>
        </w:numPr>
        <w:rPr>
          <w:rFonts w:ascii="Verdana" w:hAnsi="Verdana"/>
          <w:sz w:val="17"/>
          <w:szCs w:val="17"/>
          <w:lang w:val="en-US"/>
        </w:rPr>
      </w:pPr>
      <w:r w:rsidRPr="00F50C95">
        <w:rPr>
          <w:rFonts w:ascii="Verdana" w:hAnsi="Verdana"/>
          <w:sz w:val="17"/>
          <w:szCs w:val="17"/>
          <w:lang w:val="en-US"/>
        </w:rPr>
        <w:t xml:space="preserve"> Internet Concepts such as Domain Names, </w:t>
      </w:r>
    </w:p>
    <w:p w:rsidR="002F5C30" w:rsidRPr="00F50C95" w:rsidP="00A9149C" w14:paraId="056494EB" w14:textId="77777777">
      <w:pPr>
        <w:numPr>
          <w:ilvl w:val="0"/>
          <w:numId w:val="3"/>
        </w:numPr>
        <w:rPr>
          <w:rFonts w:ascii="Verdana" w:hAnsi="Verdana"/>
          <w:sz w:val="17"/>
          <w:szCs w:val="17"/>
          <w:lang w:val="en-US"/>
        </w:rPr>
      </w:pPr>
      <w:r w:rsidRPr="00F50C95">
        <w:rPr>
          <w:rFonts w:ascii="Verdana" w:hAnsi="Verdana"/>
          <w:sz w:val="17"/>
          <w:szCs w:val="17"/>
          <w:lang w:val="en-US"/>
        </w:rPr>
        <w:t>Netw</w:t>
      </w:r>
      <w:r>
        <w:rPr>
          <w:rFonts w:ascii="Verdana" w:hAnsi="Verdana"/>
          <w:sz w:val="17"/>
          <w:szCs w:val="17"/>
          <w:lang w:val="en-US"/>
        </w:rPr>
        <w:t xml:space="preserve">ork Monitoring tool </w:t>
      </w:r>
      <w:r w:rsidRPr="004B1B12">
        <w:rPr>
          <w:rFonts w:ascii="Verdana" w:hAnsi="Verdana"/>
          <w:b/>
          <w:sz w:val="17"/>
          <w:szCs w:val="17"/>
          <w:lang w:val="en-US"/>
        </w:rPr>
        <w:t>whatsup</w:t>
      </w:r>
      <w:r w:rsidRPr="004B1B12">
        <w:rPr>
          <w:rFonts w:ascii="Verdana" w:hAnsi="Verdana"/>
          <w:b/>
          <w:sz w:val="17"/>
          <w:szCs w:val="17"/>
          <w:lang w:val="en-US"/>
        </w:rPr>
        <w:t xml:space="preserve"> gold</w:t>
      </w:r>
      <w:r w:rsidRPr="00F50C95">
        <w:rPr>
          <w:rFonts w:ascii="Verdana" w:hAnsi="Verdana"/>
          <w:sz w:val="17"/>
          <w:szCs w:val="17"/>
          <w:lang w:val="en-US"/>
        </w:rPr>
        <w:t>.</w:t>
      </w:r>
    </w:p>
    <w:p w:rsidR="002F5C30" w:rsidRPr="00F50C95" w:rsidP="00A9149C" w14:paraId="7EB1A494" w14:textId="77777777">
      <w:pPr>
        <w:numPr>
          <w:ilvl w:val="0"/>
          <w:numId w:val="3"/>
        </w:numPr>
        <w:rPr>
          <w:rFonts w:ascii="Verdana" w:hAnsi="Verdana"/>
          <w:sz w:val="17"/>
          <w:szCs w:val="17"/>
          <w:lang w:val="en-US"/>
        </w:rPr>
      </w:pPr>
      <w:r w:rsidRPr="00F50C95">
        <w:rPr>
          <w:rFonts w:ascii="Verdana" w:hAnsi="Verdana"/>
          <w:sz w:val="17"/>
          <w:szCs w:val="17"/>
          <w:lang w:val="en-US"/>
        </w:rPr>
        <w:t xml:space="preserve">Security - </w:t>
      </w:r>
      <w:r w:rsidRPr="00AF7129">
        <w:rPr>
          <w:rFonts w:ascii="Verdana" w:hAnsi="Verdana"/>
          <w:b/>
          <w:sz w:val="17"/>
          <w:szCs w:val="17"/>
          <w:lang w:val="en-US"/>
        </w:rPr>
        <w:t xml:space="preserve">Firewalls, </w:t>
      </w:r>
      <w:r w:rsidRPr="009D43A4">
        <w:rPr>
          <w:rFonts w:ascii="Verdana" w:hAnsi="Verdana"/>
          <w:sz w:val="17"/>
          <w:szCs w:val="17"/>
          <w:lang w:val="en-US"/>
        </w:rPr>
        <w:t>Patch Management, Proxy Servers, IDS, IPS</w:t>
      </w:r>
      <w:r w:rsidRPr="00AF7129">
        <w:rPr>
          <w:rFonts w:ascii="Verdana" w:hAnsi="Verdana"/>
          <w:b/>
          <w:sz w:val="17"/>
          <w:szCs w:val="17"/>
          <w:lang w:val="en-US"/>
        </w:rPr>
        <w:t>.</w:t>
      </w:r>
    </w:p>
    <w:p w:rsidR="002F5C30" w:rsidP="00A9149C" w14:paraId="0003BE3A" w14:textId="77777777">
      <w:pPr>
        <w:numPr>
          <w:ilvl w:val="0"/>
          <w:numId w:val="3"/>
        </w:numPr>
        <w:rPr>
          <w:rFonts w:ascii="Verdana" w:hAnsi="Verdana"/>
          <w:sz w:val="17"/>
          <w:szCs w:val="17"/>
          <w:lang w:val="en-US"/>
        </w:rPr>
      </w:pPr>
      <w:r w:rsidRPr="00AF7129">
        <w:rPr>
          <w:rFonts w:ascii="Verdana" w:hAnsi="Verdana"/>
          <w:b/>
          <w:sz w:val="17"/>
          <w:szCs w:val="17"/>
          <w:lang w:val="en-US"/>
        </w:rPr>
        <w:t>VTP, STP, VLAN</w:t>
      </w:r>
      <w:r w:rsidRPr="00F50C95">
        <w:rPr>
          <w:rFonts w:ascii="Verdana" w:hAnsi="Verdana"/>
          <w:sz w:val="17"/>
          <w:szCs w:val="17"/>
          <w:lang w:val="en-US"/>
        </w:rPr>
        <w:t>.</w:t>
      </w:r>
    </w:p>
    <w:p w:rsidR="002F5C30" w:rsidRPr="00F50C95" w:rsidP="00E96FC0" w14:paraId="2AA55F4F" w14:textId="77777777">
      <w:pPr>
        <w:numPr>
          <w:ilvl w:val="0"/>
          <w:numId w:val="3"/>
        </w:numPr>
        <w:rPr>
          <w:rFonts w:ascii="Verdana" w:hAnsi="Verdana"/>
          <w:sz w:val="17"/>
          <w:szCs w:val="17"/>
          <w:lang w:val="en-US"/>
        </w:rPr>
      </w:pPr>
      <w:r w:rsidRPr="00E96FC0">
        <w:rPr>
          <w:rFonts w:ascii="Verdana" w:hAnsi="Verdana"/>
          <w:sz w:val="17"/>
          <w:szCs w:val="17"/>
          <w:lang w:val="en-US"/>
        </w:rPr>
        <w:t>VRF, HSRP</w:t>
      </w:r>
      <w:r>
        <w:rPr>
          <w:rFonts w:ascii="Verdana" w:hAnsi="Verdana"/>
          <w:sz w:val="17"/>
          <w:szCs w:val="17"/>
          <w:lang w:val="en-US"/>
        </w:rPr>
        <w:t>,</w:t>
      </w:r>
      <w:r w:rsidRPr="00E96FC0">
        <w:rPr>
          <w:rFonts w:ascii="Verdana" w:hAnsi="Verdana"/>
          <w:sz w:val="17"/>
          <w:szCs w:val="17"/>
          <w:lang w:val="en-US"/>
        </w:rPr>
        <w:t>VRRP, GLBP, LS, CEF</w:t>
      </w:r>
    </w:p>
    <w:p w:rsidR="002F5C30" w:rsidRPr="00AF7129" w:rsidP="00A9149C" w14:paraId="254621EF" w14:textId="77777777">
      <w:pPr>
        <w:numPr>
          <w:ilvl w:val="0"/>
          <w:numId w:val="3"/>
        </w:numPr>
        <w:rPr>
          <w:rFonts w:ascii="Verdana" w:hAnsi="Verdana"/>
          <w:b/>
          <w:sz w:val="17"/>
          <w:szCs w:val="17"/>
          <w:lang w:val="en-US"/>
        </w:rPr>
      </w:pPr>
      <w:r>
        <w:rPr>
          <w:rFonts w:ascii="Verdana" w:hAnsi="Verdana"/>
          <w:b/>
          <w:sz w:val="17"/>
          <w:szCs w:val="17"/>
          <w:lang w:val="en-US"/>
        </w:rPr>
        <w:t>IGRP, EIGRP, RIP.RIP2.OSPF.</w:t>
      </w:r>
    </w:p>
    <w:p w:rsidR="002F5C30" w:rsidRPr="00F50C95" w:rsidP="00A9149C" w14:paraId="0E909306" w14:textId="77777777">
      <w:pPr>
        <w:numPr>
          <w:ilvl w:val="0"/>
          <w:numId w:val="3"/>
        </w:numPr>
        <w:rPr>
          <w:rFonts w:ascii="Verdana" w:hAnsi="Verdana"/>
          <w:sz w:val="17"/>
          <w:szCs w:val="17"/>
          <w:lang w:val="en-US"/>
        </w:rPr>
      </w:pPr>
      <w:r w:rsidRPr="00F50C95">
        <w:rPr>
          <w:rFonts w:ascii="Verdana" w:hAnsi="Verdana"/>
          <w:sz w:val="17"/>
          <w:szCs w:val="17"/>
          <w:lang w:val="en-US"/>
        </w:rPr>
        <w:t>Router 2600, 2691, 2800, 72</w:t>
      </w:r>
      <w:r>
        <w:rPr>
          <w:rFonts w:ascii="Verdana" w:hAnsi="Verdana"/>
          <w:sz w:val="17"/>
          <w:szCs w:val="17"/>
          <w:lang w:val="en-US"/>
        </w:rPr>
        <w:t>00, 3600, Switch 3550, 2950,</w:t>
      </w:r>
      <w:r w:rsidRPr="00C30F30">
        <w:t xml:space="preserve"> </w:t>
      </w:r>
      <w:r w:rsidRPr="00C30F30">
        <w:rPr>
          <w:rFonts w:ascii="Verdana" w:hAnsi="Verdana"/>
          <w:sz w:val="17"/>
          <w:szCs w:val="17"/>
          <w:lang w:val="en-US"/>
        </w:rPr>
        <w:t>Nexus 7K/5K</w:t>
      </w:r>
    </w:p>
    <w:p w:rsidR="002F5C30" w:rsidRPr="00F50C95" w:rsidP="00A9149C" w14:paraId="5B650A0F" w14:textId="77777777">
      <w:pPr>
        <w:numPr>
          <w:ilvl w:val="0"/>
          <w:numId w:val="3"/>
        </w:numPr>
        <w:rPr>
          <w:rFonts w:ascii="Verdana" w:hAnsi="Verdana"/>
          <w:sz w:val="17"/>
          <w:szCs w:val="17"/>
          <w:lang w:val="en-US"/>
        </w:rPr>
      </w:pPr>
      <w:r w:rsidRPr="00F50C95">
        <w:rPr>
          <w:rFonts w:ascii="Verdana" w:hAnsi="Verdana"/>
          <w:sz w:val="17"/>
          <w:szCs w:val="17"/>
          <w:lang w:val="en-US"/>
        </w:rPr>
        <w:t>Linux, Unix</w:t>
      </w:r>
      <w:r>
        <w:rPr>
          <w:rFonts w:ascii="Verdana" w:hAnsi="Verdana"/>
          <w:sz w:val="17"/>
          <w:szCs w:val="17"/>
          <w:lang w:val="en-US"/>
        </w:rPr>
        <w:t>, Window 2003 &amp; 2008 Server.</w:t>
      </w:r>
    </w:p>
    <w:p w:rsidR="002F5C30" w:rsidRPr="00F50C95" w:rsidP="00A9149C" w14:paraId="4E3FBE79" w14:textId="77777777">
      <w:pPr>
        <w:jc w:val="both"/>
        <w:rPr>
          <w:rFonts w:ascii="Verdana" w:hAnsi="Verdana"/>
          <w:sz w:val="17"/>
          <w:szCs w:val="17"/>
        </w:rPr>
      </w:pPr>
    </w:p>
    <w:p w:rsidR="002F5C30" w:rsidRPr="000954DF" w:rsidP="00E541E2" w14:paraId="7E7B0204" w14:textId="77777777">
      <w:pPr>
        <w:ind w:left="360"/>
        <w:jc w:val="both"/>
        <w:rPr>
          <w:rFonts w:ascii="Verdana" w:hAnsi="Verdana"/>
          <w:sz w:val="17"/>
          <w:szCs w:val="17"/>
        </w:rPr>
      </w:pPr>
    </w:p>
    <w:p w:rsidR="002F5C30" w:rsidP="003F7E68" w14:paraId="50096065" w14:textId="77777777">
      <w:pPr>
        <w:spacing w:before="40"/>
        <w:jc w:val="both"/>
        <w:rPr>
          <w:rFonts w:ascii="Verdana" w:hAnsi="Verdana"/>
          <w:b/>
          <w:bCs/>
          <w:sz w:val="17"/>
          <w:szCs w:val="17"/>
        </w:rPr>
      </w:pPr>
      <w:r>
        <w:rPr>
          <w:rFonts w:ascii="Verdana" w:hAnsi="Verdana"/>
          <w:b/>
          <w:bCs/>
          <w:sz w:val="17"/>
          <w:szCs w:val="17"/>
        </w:rPr>
        <w:t xml:space="preserve">5) </w:t>
      </w:r>
      <w:r>
        <w:rPr>
          <w:b/>
        </w:rPr>
        <w:t>Organisation:</w:t>
      </w:r>
      <w:r>
        <w:rPr>
          <w:rFonts w:ascii="Verdana" w:hAnsi="Verdana"/>
          <w:b/>
          <w:bCs/>
          <w:sz w:val="17"/>
          <w:szCs w:val="17"/>
        </w:rPr>
        <w:t xml:space="preserve"> Unisys India Pvt Limited</w:t>
      </w:r>
    </w:p>
    <w:p w:rsidR="002F5C30" w:rsidP="003F7E68" w14:paraId="12C3CFCC" w14:textId="77777777">
      <w:pPr>
        <w:pStyle w:val="SectionTitle"/>
      </w:pPr>
      <w:r>
        <w:t>Designation:   Computer operation2</w:t>
      </w:r>
    </w:p>
    <w:p w:rsidR="002F5C30" w:rsidP="003F7E68" w14:paraId="7D07750F" w14:textId="77777777">
      <w:pPr>
        <w:spacing w:before="40"/>
        <w:jc w:val="both"/>
        <w:rPr>
          <w:rFonts w:ascii="Verdana" w:hAnsi="Verdana"/>
          <w:b/>
          <w:bCs/>
          <w:sz w:val="17"/>
          <w:szCs w:val="17"/>
        </w:rPr>
      </w:pPr>
      <w:r>
        <w:rPr>
          <w:rFonts w:ascii="Verdana" w:hAnsi="Verdana"/>
          <w:b/>
          <w:bCs/>
          <w:sz w:val="17"/>
          <w:szCs w:val="17"/>
        </w:rPr>
        <w:t>Duration:  Sep 10 to Sep 12</w:t>
      </w:r>
    </w:p>
    <w:p w:rsidR="002F5C30" w:rsidP="003F7E68" w14:paraId="2222CA3F" w14:textId="77777777">
      <w:pPr>
        <w:spacing w:before="40"/>
        <w:jc w:val="both"/>
        <w:rPr>
          <w:rFonts w:ascii="Verdana" w:hAnsi="Verdana"/>
          <w:b/>
          <w:bCs/>
          <w:sz w:val="17"/>
          <w:szCs w:val="17"/>
        </w:rPr>
      </w:pPr>
    </w:p>
    <w:p w:rsidR="002F5C30" w:rsidRPr="00316C00" w:rsidP="003F7E68" w14:paraId="2BB587DD" w14:textId="77777777">
      <w:pPr>
        <w:pStyle w:val="Heading2"/>
        <w:tabs>
          <w:tab w:val="clear" w:pos="0"/>
        </w:tabs>
        <w:rPr>
          <w:i/>
          <w:iCs/>
          <w:sz w:val="17"/>
          <w:szCs w:val="17"/>
          <w:u w:val="single"/>
        </w:rPr>
      </w:pPr>
      <w:r>
        <w:rPr>
          <w:sz w:val="17"/>
          <w:szCs w:val="17"/>
          <w:u w:val="single"/>
        </w:rPr>
        <w:t xml:space="preserve">Job </w:t>
      </w:r>
      <w:r>
        <w:rPr>
          <w:sz w:val="17"/>
          <w:szCs w:val="17"/>
          <w:u w:val="single"/>
        </w:rPr>
        <w:t>Details</w:t>
      </w:r>
      <w:r>
        <w:rPr>
          <w:i/>
          <w:iCs/>
          <w:sz w:val="17"/>
          <w:szCs w:val="17"/>
          <w:u w:val="single"/>
        </w:rPr>
        <w:t>:-</w:t>
      </w:r>
    </w:p>
    <w:p w:rsidR="002F5C30" w:rsidRPr="009C38A6" w:rsidP="00AF7129" w14:paraId="6E29ECDE" w14:textId="77777777">
      <w:pPr>
        <w:numPr>
          <w:ilvl w:val="0"/>
          <w:numId w:val="7"/>
        </w:numPr>
        <w:rPr>
          <w:rFonts w:ascii="Verdana" w:hAnsi="Verdana"/>
          <w:sz w:val="17"/>
          <w:szCs w:val="17"/>
        </w:rPr>
      </w:pPr>
      <w:r w:rsidRPr="009C38A6">
        <w:rPr>
          <w:rFonts w:ascii="Verdana" w:hAnsi="Verdana"/>
          <w:b/>
          <w:sz w:val="17"/>
          <w:szCs w:val="17"/>
        </w:rPr>
        <w:t>Network</w:t>
      </w:r>
      <w:r>
        <w:rPr>
          <w:rFonts w:ascii="Verdana" w:hAnsi="Verdana"/>
          <w:b/>
          <w:sz w:val="17"/>
          <w:szCs w:val="17"/>
        </w:rPr>
        <w:t xml:space="preserve"> </w:t>
      </w:r>
      <w:r w:rsidRPr="009C38A6">
        <w:rPr>
          <w:rFonts w:ascii="Verdana" w:hAnsi="Verdana"/>
          <w:b/>
          <w:sz w:val="17"/>
          <w:szCs w:val="17"/>
        </w:rPr>
        <w:t xml:space="preserve"> administration</w:t>
      </w:r>
      <w:r w:rsidRPr="009C38A6">
        <w:rPr>
          <w:rFonts w:ascii="Verdana" w:hAnsi="Verdana"/>
          <w:b/>
          <w:sz w:val="17"/>
          <w:szCs w:val="17"/>
        </w:rPr>
        <w:t xml:space="preserve"> and security of data</w:t>
      </w:r>
      <w:r>
        <w:rPr>
          <w:rFonts w:ascii="Verdana" w:hAnsi="Verdana"/>
          <w:b/>
          <w:sz w:val="17"/>
          <w:szCs w:val="17"/>
        </w:rPr>
        <w:t xml:space="preserve"> </w:t>
      </w:r>
      <w:r w:rsidRPr="009C38A6">
        <w:rPr>
          <w:rFonts w:ascii="Verdana" w:hAnsi="Verdana"/>
          <w:b/>
          <w:sz w:val="17"/>
          <w:szCs w:val="17"/>
        </w:rPr>
        <w:t>center</w:t>
      </w:r>
      <w:r>
        <w:rPr>
          <w:rFonts w:ascii="Verdana" w:hAnsi="Verdana"/>
          <w:sz w:val="17"/>
          <w:szCs w:val="17"/>
        </w:rPr>
        <w:t xml:space="preserve"> of Client.</w:t>
      </w:r>
    </w:p>
    <w:p w:rsidR="002F5C30" w:rsidRPr="004B762E" w:rsidP="00AF7129" w14:paraId="5970FAB5" w14:textId="77777777">
      <w:pPr>
        <w:numPr>
          <w:ilvl w:val="0"/>
          <w:numId w:val="7"/>
        </w:numPr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>Firewall</w:t>
      </w:r>
      <w:r w:rsidRPr="004B762E">
        <w:rPr>
          <w:rFonts w:ascii="Verdana" w:hAnsi="Verdana"/>
          <w:sz w:val="17"/>
          <w:szCs w:val="17"/>
        </w:rPr>
        <w:t xml:space="preserve"> </w:t>
      </w:r>
      <w:r w:rsidRPr="009C38A6">
        <w:rPr>
          <w:rFonts w:ascii="Verdana" w:hAnsi="Verdana"/>
          <w:b/>
          <w:sz w:val="17"/>
          <w:szCs w:val="17"/>
        </w:rPr>
        <w:t>(</w:t>
      </w:r>
      <w:r w:rsidRPr="009C38A6">
        <w:rPr>
          <w:rFonts w:ascii="Verdana" w:hAnsi="Verdana"/>
          <w:b/>
          <w:sz w:val="17"/>
          <w:szCs w:val="17"/>
        </w:rPr>
        <w:t>Fortigate</w:t>
      </w:r>
      <w:r w:rsidRPr="009C38A6">
        <w:rPr>
          <w:rFonts w:ascii="Verdana" w:hAnsi="Verdana"/>
          <w:b/>
          <w:sz w:val="17"/>
          <w:szCs w:val="17"/>
        </w:rPr>
        <w:t xml:space="preserve"> 110c and Checkpoint NGX R65</w:t>
      </w:r>
      <w:r w:rsidRPr="004B762E">
        <w:rPr>
          <w:rFonts w:ascii="Verdana" w:hAnsi="Verdana"/>
          <w:sz w:val="17"/>
          <w:szCs w:val="17"/>
        </w:rPr>
        <w:t>) installation and Configuration.</w:t>
      </w:r>
    </w:p>
    <w:p w:rsidR="002F5C30" w:rsidRPr="004B762E" w:rsidP="00AF7129" w14:paraId="5E4EC78C" w14:textId="77777777">
      <w:pPr>
        <w:numPr>
          <w:ilvl w:val="0"/>
          <w:numId w:val="7"/>
        </w:numPr>
        <w:rPr>
          <w:rFonts w:ascii="Verdana" w:hAnsi="Verdana"/>
          <w:sz w:val="17"/>
          <w:szCs w:val="17"/>
        </w:rPr>
      </w:pPr>
      <w:r w:rsidRPr="004B762E">
        <w:rPr>
          <w:rFonts w:ascii="Verdana" w:hAnsi="Verdana"/>
          <w:sz w:val="17"/>
          <w:szCs w:val="17"/>
        </w:rPr>
        <w:t xml:space="preserve">Troubleshooting of Firewall related issue.  </w:t>
      </w:r>
    </w:p>
    <w:p w:rsidR="002F5C30" w:rsidRPr="00B604AE" w:rsidP="00AF7129" w14:paraId="0F4A1EE1" w14:textId="77777777">
      <w:pPr>
        <w:numPr>
          <w:ilvl w:val="0"/>
          <w:numId w:val="7"/>
        </w:numPr>
        <w:rPr>
          <w:rFonts w:ascii="Verdana" w:hAnsi="Verdana"/>
          <w:sz w:val="17"/>
          <w:szCs w:val="17"/>
        </w:rPr>
      </w:pPr>
      <w:r w:rsidRPr="003762EB">
        <w:rPr>
          <w:rFonts w:ascii="Verdana" w:hAnsi="Verdana"/>
          <w:sz w:val="17"/>
          <w:szCs w:val="17"/>
        </w:rPr>
        <w:t>upgrading of system software, including diagnosis and solution of OS.</w:t>
      </w:r>
    </w:p>
    <w:p w:rsidR="002F5C30" w:rsidRPr="003762EB" w:rsidP="00AF7129" w14:paraId="298F4920" w14:textId="77777777">
      <w:pPr>
        <w:numPr>
          <w:ilvl w:val="0"/>
          <w:numId w:val="7"/>
        </w:numPr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>Trouble shooting of network related issue.</w:t>
      </w:r>
    </w:p>
    <w:p w:rsidR="002F5C30" w:rsidP="00AF7129" w14:paraId="78F50A9E" w14:textId="77777777">
      <w:pPr>
        <w:pStyle w:val="NormalVerdana"/>
        <w:numPr>
          <w:ilvl w:val="0"/>
          <w:numId w:val="7"/>
        </w:numPr>
        <w:rPr>
          <w:rFonts w:ascii="Verdana" w:hAnsi="Verdana"/>
          <w:color w:val="auto"/>
          <w:sz w:val="17"/>
          <w:szCs w:val="17"/>
        </w:rPr>
      </w:pPr>
      <w:r w:rsidRPr="003762EB">
        <w:rPr>
          <w:rFonts w:ascii="Verdana" w:hAnsi="Verdana"/>
          <w:color w:val="auto"/>
          <w:sz w:val="17"/>
          <w:szCs w:val="17"/>
        </w:rPr>
        <w:t xml:space="preserve">Monitoring </w:t>
      </w:r>
      <w:r>
        <w:rPr>
          <w:rFonts w:ascii="Verdana" w:hAnsi="Verdana"/>
          <w:color w:val="auto"/>
          <w:sz w:val="17"/>
          <w:szCs w:val="17"/>
        </w:rPr>
        <w:t xml:space="preserve">and configuration </w:t>
      </w:r>
      <w:r w:rsidRPr="003762EB">
        <w:rPr>
          <w:rFonts w:ascii="Verdana" w:hAnsi="Verdana"/>
          <w:color w:val="auto"/>
          <w:sz w:val="17"/>
          <w:szCs w:val="17"/>
        </w:rPr>
        <w:t>of Routers and switches</w:t>
      </w:r>
      <w:r>
        <w:rPr>
          <w:rFonts w:ascii="Verdana" w:hAnsi="Verdana"/>
          <w:color w:val="auto"/>
          <w:sz w:val="17"/>
          <w:szCs w:val="17"/>
        </w:rPr>
        <w:t xml:space="preserve"> and network trouble shooting</w:t>
      </w:r>
      <w:r w:rsidRPr="003762EB">
        <w:rPr>
          <w:rFonts w:ascii="Verdana" w:hAnsi="Verdana"/>
          <w:color w:val="auto"/>
          <w:sz w:val="17"/>
          <w:szCs w:val="17"/>
        </w:rPr>
        <w:t>.</w:t>
      </w:r>
    </w:p>
    <w:p w:rsidR="002F5C30" w:rsidRPr="00E96FC0" w:rsidP="00E96FC0" w14:paraId="6BA53FDD" w14:textId="77777777">
      <w:pPr>
        <w:numPr>
          <w:ilvl w:val="0"/>
          <w:numId w:val="7"/>
        </w:numPr>
        <w:rPr>
          <w:rFonts w:ascii="Verdana" w:hAnsi="Verdana"/>
          <w:color w:val="000000"/>
          <w:sz w:val="17"/>
          <w:szCs w:val="17"/>
        </w:rPr>
      </w:pPr>
      <w:r w:rsidRPr="006F65FD">
        <w:t>Configuring and troubleshooting of</w:t>
      </w:r>
      <w:r>
        <w:t xml:space="preserve"> </w:t>
      </w:r>
      <w:r w:rsidRPr="006F65FD">
        <w:rPr>
          <w:b/>
        </w:rPr>
        <w:t xml:space="preserve">CISCO </w:t>
      </w:r>
      <w:r w:rsidRPr="00140DFC">
        <w:t>and Juniper</w:t>
      </w:r>
      <w:r>
        <w:t xml:space="preserve"> routers.</w:t>
      </w:r>
    </w:p>
    <w:p w:rsidR="002F5C30" w:rsidRPr="00AF7129" w:rsidP="00AF7129" w14:paraId="3D8FF3DA" w14:textId="77777777">
      <w:pPr>
        <w:numPr>
          <w:ilvl w:val="0"/>
          <w:numId w:val="7"/>
        </w:numPr>
        <w:suppressAutoHyphens w:val="0"/>
        <w:rPr>
          <w:rFonts w:ascii="Verdana" w:hAnsi="Verdana"/>
          <w:bCs/>
          <w:sz w:val="17"/>
          <w:szCs w:val="17"/>
          <w:lang w:eastAsia="en-US"/>
        </w:rPr>
      </w:pPr>
      <w:r w:rsidRPr="003762EB">
        <w:rPr>
          <w:rFonts w:ascii="Verdana" w:hAnsi="Verdana"/>
          <w:sz w:val="17"/>
          <w:szCs w:val="17"/>
          <w:lang w:eastAsia="en-US"/>
        </w:rPr>
        <w:t>Keeping proper documentation of Inventory and day to day activities.</w:t>
      </w:r>
    </w:p>
    <w:p w:rsidR="002F5C30" w:rsidRPr="007831F6" w:rsidP="007831F6" w14:paraId="568AC1B1" w14:textId="77777777">
      <w:pPr>
        <w:numPr>
          <w:ilvl w:val="0"/>
          <w:numId w:val="7"/>
        </w:numPr>
        <w:rPr>
          <w:rFonts w:ascii="Verdana" w:hAnsi="Verdana"/>
          <w:sz w:val="17"/>
          <w:szCs w:val="17"/>
        </w:rPr>
      </w:pPr>
      <w:r w:rsidRPr="003762EB">
        <w:rPr>
          <w:rFonts w:ascii="Verdana" w:hAnsi="Verdana"/>
          <w:sz w:val="17"/>
          <w:szCs w:val="17"/>
        </w:rPr>
        <w:t xml:space="preserve">Trouble shooting </w:t>
      </w:r>
      <w:r>
        <w:rPr>
          <w:rFonts w:ascii="Verdana" w:hAnsi="Verdana"/>
          <w:sz w:val="17"/>
          <w:szCs w:val="17"/>
        </w:rPr>
        <w:t xml:space="preserve">and </w:t>
      </w:r>
      <w:r>
        <w:rPr>
          <w:rFonts w:ascii="Verdana" w:hAnsi="Verdana"/>
          <w:sz w:val="17"/>
          <w:szCs w:val="17"/>
        </w:rPr>
        <w:t>Monitoring</w:t>
      </w:r>
      <w:r>
        <w:rPr>
          <w:rFonts w:ascii="Verdana" w:hAnsi="Verdana"/>
          <w:sz w:val="17"/>
          <w:szCs w:val="17"/>
        </w:rPr>
        <w:t xml:space="preserve"> of</w:t>
      </w:r>
      <w:r w:rsidRPr="003762EB">
        <w:rPr>
          <w:rFonts w:ascii="Verdana" w:hAnsi="Verdana"/>
          <w:sz w:val="17"/>
          <w:szCs w:val="17"/>
        </w:rPr>
        <w:t xml:space="preserve"> Linux s</w:t>
      </w:r>
      <w:r w:rsidRPr="007831F6">
        <w:rPr>
          <w:rFonts w:ascii="Verdana" w:hAnsi="Verdana"/>
          <w:sz w:val="17"/>
          <w:szCs w:val="17"/>
        </w:rPr>
        <w:t>erver.</w:t>
      </w:r>
    </w:p>
    <w:p w:rsidR="002F5C30" w:rsidRPr="003762EB" w:rsidP="003F7E68" w14:paraId="243598CA" w14:textId="77777777">
      <w:pPr>
        <w:numPr>
          <w:ilvl w:val="0"/>
          <w:numId w:val="7"/>
        </w:numPr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>Datacenter</w:t>
      </w:r>
      <w:r>
        <w:rPr>
          <w:rFonts w:ascii="Verdana" w:hAnsi="Verdana"/>
          <w:sz w:val="17"/>
          <w:szCs w:val="17"/>
        </w:rPr>
        <w:t xml:space="preserve"> Operation.  </w:t>
      </w:r>
    </w:p>
    <w:p w:rsidR="002F5C30" w:rsidRPr="003762EB" w:rsidP="003F7E68" w14:paraId="37335008" w14:textId="77777777">
      <w:pPr>
        <w:numPr>
          <w:ilvl w:val="0"/>
          <w:numId w:val="7"/>
        </w:numPr>
        <w:rPr>
          <w:rFonts w:ascii="Verdana" w:hAnsi="Verdana"/>
          <w:sz w:val="17"/>
          <w:szCs w:val="17"/>
        </w:rPr>
      </w:pPr>
      <w:r w:rsidRPr="003762EB">
        <w:rPr>
          <w:rFonts w:ascii="Verdana" w:hAnsi="Verdana"/>
          <w:sz w:val="17"/>
          <w:szCs w:val="17"/>
        </w:rPr>
        <w:t>Installation, upgrade and maintenance of both hardware and operating systems.</w:t>
      </w:r>
    </w:p>
    <w:p w:rsidR="002F5C30" w:rsidRPr="003762EB" w:rsidP="003F7E68" w14:paraId="5B89CDFC" w14:textId="77777777">
      <w:pPr>
        <w:suppressAutoHyphens w:val="0"/>
        <w:rPr>
          <w:rFonts w:ascii="Verdana" w:hAnsi="Verdana"/>
          <w:sz w:val="17"/>
          <w:szCs w:val="17"/>
          <w:lang w:eastAsia="en-US"/>
        </w:rPr>
      </w:pPr>
    </w:p>
    <w:p w:rsidR="002F5C30" w:rsidP="003F7E68" w14:paraId="50B01377" w14:textId="77777777">
      <w:pPr>
        <w:ind w:left="720"/>
        <w:rPr>
          <w:rFonts w:ascii="Verdana" w:hAnsi="Verdana"/>
          <w:b/>
          <w:bCs/>
          <w:iCs/>
          <w:sz w:val="17"/>
          <w:szCs w:val="17"/>
          <w:lang w:val="en-US"/>
        </w:rPr>
      </w:pPr>
      <w:r>
        <w:rPr>
          <w:rFonts w:ascii="Verdana" w:hAnsi="Verdana"/>
          <w:b/>
          <w:bCs/>
          <w:iCs/>
          <w:sz w:val="17"/>
          <w:szCs w:val="17"/>
          <w:lang w:val="en-US"/>
        </w:rPr>
        <w:t>Technologies Involved:</w:t>
      </w:r>
    </w:p>
    <w:p w:rsidR="002F5C30" w:rsidP="003F7E68" w14:paraId="0DE78AAF" w14:textId="77777777">
      <w:pPr>
        <w:ind w:left="720"/>
        <w:rPr>
          <w:rFonts w:ascii="Verdana" w:hAnsi="Verdana"/>
          <w:b/>
          <w:bCs/>
          <w:iCs/>
          <w:sz w:val="17"/>
          <w:szCs w:val="17"/>
          <w:lang w:val="en-US"/>
        </w:rPr>
      </w:pPr>
    </w:p>
    <w:p w:rsidR="002F5C30" w:rsidRPr="009C38A6" w:rsidP="003F7E68" w14:paraId="06C015DF" w14:textId="77777777">
      <w:pPr>
        <w:numPr>
          <w:ilvl w:val="0"/>
          <w:numId w:val="3"/>
        </w:numPr>
        <w:rPr>
          <w:rFonts w:ascii="Verdana" w:hAnsi="Verdana"/>
          <w:b/>
          <w:sz w:val="17"/>
          <w:szCs w:val="17"/>
          <w:lang w:val="en-US"/>
        </w:rPr>
      </w:pPr>
      <w:r w:rsidRPr="009C38A6">
        <w:rPr>
          <w:rFonts w:ascii="Verdana" w:hAnsi="Verdana"/>
          <w:b/>
          <w:sz w:val="17"/>
          <w:szCs w:val="17"/>
          <w:lang w:val="en-US"/>
        </w:rPr>
        <w:t>System and Console operations, Datacenter operations.</w:t>
      </w:r>
    </w:p>
    <w:p w:rsidR="002F5C30" w:rsidRPr="009C38A6" w:rsidP="003F7E68" w14:paraId="1213CBA1" w14:textId="77777777">
      <w:pPr>
        <w:numPr>
          <w:ilvl w:val="0"/>
          <w:numId w:val="3"/>
        </w:numPr>
        <w:rPr>
          <w:rFonts w:ascii="Verdana" w:hAnsi="Verdana"/>
          <w:b/>
          <w:sz w:val="17"/>
          <w:szCs w:val="17"/>
          <w:lang w:val="en-US"/>
        </w:rPr>
      </w:pPr>
      <w:r w:rsidRPr="009C38A6">
        <w:rPr>
          <w:rFonts w:ascii="Verdana" w:hAnsi="Verdana"/>
          <w:b/>
          <w:sz w:val="17"/>
          <w:szCs w:val="17"/>
          <w:lang w:val="en-US"/>
        </w:rPr>
        <w:t>UNIX, Linux.</w:t>
      </w:r>
    </w:p>
    <w:p w:rsidR="002F5C30" w:rsidRPr="00F50C95" w:rsidP="003F7E68" w14:paraId="1C779B22" w14:textId="77777777">
      <w:pPr>
        <w:numPr>
          <w:ilvl w:val="0"/>
          <w:numId w:val="3"/>
        </w:numPr>
        <w:rPr>
          <w:rFonts w:ascii="Verdana" w:hAnsi="Verdana"/>
          <w:sz w:val="17"/>
          <w:szCs w:val="17"/>
          <w:lang w:val="en-US"/>
        </w:rPr>
      </w:pPr>
      <w:r w:rsidRPr="00F50C95">
        <w:rPr>
          <w:rFonts w:ascii="Verdana" w:hAnsi="Verdana"/>
          <w:sz w:val="17"/>
          <w:szCs w:val="17"/>
          <w:lang w:val="en-US"/>
        </w:rPr>
        <w:t xml:space="preserve">Protocols </w:t>
      </w:r>
      <w:r w:rsidRPr="009C38A6">
        <w:rPr>
          <w:rFonts w:ascii="Verdana" w:hAnsi="Verdana"/>
          <w:b/>
          <w:sz w:val="17"/>
          <w:szCs w:val="17"/>
          <w:lang w:val="en-US"/>
        </w:rPr>
        <w:t>- TCP/IP, FTP, POP, SMTP etc</w:t>
      </w:r>
      <w:r w:rsidRPr="00F50C95">
        <w:rPr>
          <w:rFonts w:ascii="Verdana" w:hAnsi="Verdana"/>
          <w:sz w:val="17"/>
          <w:szCs w:val="17"/>
          <w:lang w:val="en-US"/>
        </w:rPr>
        <w:t xml:space="preserve">. </w:t>
      </w:r>
    </w:p>
    <w:p w:rsidR="002F5C30" w:rsidRPr="00F50C95" w:rsidP="003F7E68" w14:paraId="3387314F" w14:textId="77777777">
      <w:pPr>
        <w:numPr>
          <w:ilvl w:val="0"/>
          <w:numId w:val="3"/>
        </w:numPr>
        <w:rPr>
          <w:rFonts w:ascii="Verdana" w:hAnsi="Verdana"/>
          <w:sz w:val="17"/>
          <w:szCs w:val="17"/>
          <w:lang w:val="en-US"/>
        </w:rPr>
      </w:pPr>
      <w:r w:rsidRPr="00F50C95">
        <w:rPr>
          <w:rFonts w:ascii="Verdana" w:hAnsi="Verdana"/>
          <w:sz w:val="17"/>
          <w:szCs w:val="17"/>
          <w:lang w:val="en-US"/>
        </w:rPr>
        <w:t>Usage of Remote Access Tools, Terminal Services.</w:t>
      </w:r>
    </w:p>
    <w:p w:rsidR="002F5C30" w:rsidP="003F7E68" w14:paraId="647B61E3" w14:textId="77777777">
      <w:pPr>
        <w:numPr>
          <w:ilvl w:val="0"/>
          <w:numId w:val="3"/>
        </w:numPr>
        <w:rPr>
          <w:rFonts w:ascii="Verdana" w:hAnsi="Verdana"/>
          <w:sz w:val="17"/>
          <w:szCs w:val="17"/>
          <w:lang w:val="en-US"/>
        </w:rPr>
      </w:pPr>
      <w:r w:rsidRPr="00F50C95">
        <w:rPr>
          <w:rFonts w:ascii="Verdana" w:hAnsi="Verdana"/>
          <w:sz w:val="17"/>
          <w:szCs w:val="17"/>
          <w:lang w:val="en-US"/>
        </w:rPr>
        <w:t xml:space="preserve"> Internet Concepts such as Domain Names, </w:t>
      </w:r>
    </w:p>
    <w:p w:rsidR="002F5C30" w:rsidRPr="00F50C95" w:rsidP="003F7E68" w14:paraId="6C673886" w14:textId="77777777">
      <w:pPr>
        <w:numPr>
          <w:ilvl w:val="0"/>
          <w:numId w:val="3"/>
        </w:numPr>
        <w:rPr>
          <w:rFonts w:ascii="Verdana" w:hAnsi="Verdana"/>
          <w:sz w:val="17"/>
          <w:szCs w:val="17"/>
          <w:lang w:val="en-US"/>
        </w:rPr>
      </w:pPr>
      <w:r>
        <w:rPr>
          <w:rFonts w:ascii="Verdana" w:hAnsi="Verdana"/>
          <w:sz w:val="17"/>
          <w:szCs w:val="17"/>
          <w:lang w:val="en-US"/>
        </w:rPr>
        <w:t xml:space="preserve">Network monitoring tool </w:t>
      </w:r>
      <w:r w:rsidRPr="004B1B12">
        <w:rPr>
          <w:rFonts w:ascii="Verdana" w:hAnsi="Verdana"/>
          <w:b/>
          <w:sz w:val="17"/>
          <w:szCs w:val="17"/>
          <w:lang w:val="en-US"/>
        </w:rPr>
        <w:t>whatsup</w:t>
      </w:r>
      <w:r w:rsidRPr="004B1B12">
        <w:rPr>
          <w:rFonts w:ascii="Verdana" w:hAnsi="Verdana"/>
          <w:b/>
          <w:sz w:val="17"/>
          <w:szCs w:val="17"/>
          <w:lang w:val="en-US"/>
        </w:rPr>
        <w:t xml:space="preserve"> gold</w:t>
      </w:r>
      <w:r w:rsidRPr="00F50C95">
        <w:rPr>
          <w:rFonts w:ascii="Verdana" w:hAnsi="Verdana"/>
          <w:sz w:val="17"/>
          <w:szCs w:val="17"/>
          <w:lang w:val="en-US"/>
        </w:rPr>
        <w:t>.</w:t>
      </w:r>
    </w:p>
    <w:p w:rsidR="002F5C30" w:rsidRPr="00F50C95" w:rsidP="003F7E68" w14:paraId="4EF05E92" w14:textId="77777777">
      <w:pPr>
        <w:numPr>
          <w:ilvl w:val="0"/>
          <w:numId w:val="3"/>
        </w:numPr>
        <w:rPr>
          <w:rFonts w:ascii="Verdana" w:hAnsi="Verdana"/>
          <w:sz w:val="17"/>
          <w:szCs w:val="17"/>
          <w:lang w:val="en-US"/>
        </w:rPr>
      </w:pPr>
      <w:r w:rsidRPr="00F50C95">
        <w:rPr>
          <w:rFonts w:ascii="Verdana" w:hAnsi="Verdana"/>
          <w:sz w:val="17"/>
          <w:szCs w:val="17"/>
          <w:lang w:val="en-US"/>
        </w:rPr>
        <w:t>Security - Firewalls, Patch Management. Proxy Servers.</w:t>
      </w:r>
    </w:p>
    <w:p w:rsidR="002F5C30" w:rsidRPr="00F50C95" w:rsidP="003F7E68" w14:paraId="7668E479" w14:textId="77777777">
      <w:pPr>
        <w:numPr>
          <w:ilvl w:val="0"/>
          <w:numId w:val="3"/>
        </w:numPr>
        <w:rPr>
          <w:rFonts w:ascii="Verdana" w:hAnsi="Verdana"/>
          <w:sz w:val="17"/>
          <w:szCs w:val="17"/>
          <w:lang w:val="en-US"/>
        </w:rPr>
      </w:pPr>
      <w:r w:rsidRPr="00F50C95">
        <w:rPr>
          <w:rFonts w:ascii="Verdana" w:hAnsi="Verdana"/>
          <w:sz w:val="17"/>
          <w:szCs w:val="17"/>
          <w:lang w:val="en-US"/>
        </w:rPr>
        <w:t>VTP, STP, VLAN.</w:t>
      </w:r>
    </w:p>
    <w:p w:rsidR="002F5C30" w:rsidRPr="00F50C95" w:rsidP="003F7E68" w14:paraId="3111E334" w14:textId="77777777">
      <w:pPr>
        <w:numPr>
          <w:ilvl w:val="0"/>
          <w:numId w:val="3"/>
        </w:numPr>
        <w:rPr>
          <w:rFonts w:ascii="Verdana" w:hAnsi="Verdana"/>
          <w:sz w:val="17"/>
          <w:szCs w:val="17"/>
          <w:lang w:val="en-US"/>
        </w:rPr>
      </w:pPr>
      <w:r w:rsidRPr="00F50C95">
        <w:rPr>
          <w:rFonts w:ascii="Verdana" w:hAnsi="Verdana"/>
          <w:sz w:val="17"/>
          <w:szCs w:val="17"/>
          <w:lang w:val="en-US"/>
        </w:rPr>
        <w:t>IGRP, EIGRP, RIP.RIP2.OSPF...</w:t>
      </w:r>
    </w:p>
    <w:p w:rsidR="002F5C30" w:rsidRPr="00F50C95" w:rsidP="00F26EDD" w14:paraId="16461570" w14:textId="77777777">
      <w:pPr>
        <w:numPr>
          <w:ilvl w:val="0"/>
          <w:numId w:val="3"/>
        </w:numPr>
        <w:rPr>
          <w:rFonts w:ascii="Verdana" w:hAnsi="Verdana"/>
          <w:sz w:val="17"/>
          <w:szCs w:val="17"/>
          <w:lang w:val="en-US"/>
        </w:rPr>
      </w:pPr>
      <w:r w:rsidRPr="00F50C95">
        <w:rPr>
          <w:rFonts w:ascii="Verdana" w:hAnsi="Verdana"/>
          <w:sz w:val="17"/>
          <w:szCs w:val="17"/>
          <w:lang w:val="en-US"/>
        </w:rPr>
        <w:t>Router 2600, 2691, 2800, 7200, 3600, Switch 3550, 2950.</w:t>
      </w:r>
    </w:p>
    <w:p w:rsidR="002F5C30" w:rsidP="003F7E68" w14:paraId="19B13179" w14:textId="77777777">
      <w:pPr>
        <w:pStyle w:val="NormalVerdana"/>
        <w:tabs>
          <w:tab w:val="clear" w:pos="990"/>
        </w:tabs>
        <w:rPr>
          <w:rFonts w:ascii="Verdana" w:hAnsi="Verdana" w:cs="Mangal"/>
          <w:sz w:val="17"/>
          <w:szCs w:val="17"/>
          <w:lang w:eastAsia="hi-IN" w:bidi="hi-IN"/>
        </w:rPr>
      </w:pPr>
    </w:p>
    <w:p w:rsidR="002F5C30" w:rsidP="003F7E68" w14:paraId="3DC3A2E2" w14:textId="77777777">
      <w:pPr>
        <w:spacing w:before="40"/>
        <w:jc w:val="both"/>
        <w:rPr>
          <w:rFonts w:ascii="Verdana" w:hAnsi="Verdana"/>
          <w:b/>
          <w:bCs/>
          <w:sz w:val="17"/>
          <w:szCs w:val="17"/>
        </w:rPr>
      </w:pPr>
      <w:r>
        <w:rPr>
          <w:rFonts w:ascii="Verdana" w:hAnsi="Verdana"/>
          <w:b/>
          <w:bCs/>
          <w:sz w:val="17"/>
          <w:szCs w:val="17"/>
        </w:rPr>
        <w:t xml:space="preserve">6) </w:t>
      </w:r>
      <w:r>
        <w:rPr>
          <w:b/>
        </w:rPr>
        <w:t>Organisation:</w:t>
      </w:r>
      <w:r>
        <w:rPr>
          <w:rFonts w:ascii="Verdana" w:hAnsi="Verdana"/>
          <w:b/>
          <w:bCs/>
          <w:sz w:val="17"/>
          <w:szCs w:val="17"/>
        </w:rPr>
        <w:t xml:space="preserve"> 3i InfoTech</w:t>
      </w:r>
    </w:p>
    <w:p w:rsidR="002F5C30" w:rsidP="003F7E68" w14:paraId="154C8D39" w14:textId="77777777">
      <w:pPr>
        <w:pStyle w:val="SectionTitle"/>
      </w:pPr>
      <w:r>
        <w:t xml:space="preserve">Designation:  Assistant Engineer </w:t>
      </w:r>
    </w:p>
    <w:p w:rsidR="002F5C30" w:rsidP="003F7E68" w14:paraId="34D2845F" w14:textId="77777777">
      <w:pPr>
        <w:spacing w:before="40"/>
        <w:jc w:val="both"/>
        <w:rPr>
          <w:rFonts w:ascii="Verdana" w:hAnsi="Verdana"/>
          <w:b/>
          <w:bCs/>
          <w:sz w:val="17"/>
          <w:szCs w:val="17"/>
        </w:rPr>
      </w:pPr>
      <w:r>
        <w:rPr>
          <w:rFonts w:ascii="Verdana" w:hAnsi="Verdana"/>
          <w:b/>
          <w:bCs/>
          <w:sz w:val="17"/>
          <w:szCs w:val="17"/>
        </w:rPr>
        <w:t>Duration:  December 09 to August 10</w:t>
      </w:r>
    </w:p>
    <w:p w:rsidR="002F5C30" w:rsidP="003F7E68" w14:paraId="0B2D00FD" w14:textId="77777777">
      <w:pPr>
        <w:spacing w:before="40"/>
        <w:jc w:val="both"/>
        <w:rPr>
          <w:rFonts w:ascii="Verdana" w:hAnsi="Verdana"/>
          <w:b/>
          <w:bCs/>
          <w:sz w:val="17"/>
          <w:szCs w:val="17"/>
        </w:rPr>
      </w:pPr>
    </w:p>
    <w:p w:rsidR="002F5C30" w:rsidP="003F7E68" w14:paraId="588BA088" w14:textId="77777777">
      <w:pPr>
        <w:pStyle w:val="Heading2"/>
        <w:tabs>
          <w:tab w:val="clear" w:pos="0"/>
        </w:tabs>
        <w:rPr>
          <w:i/>
          <w:iCs/>
          <w:sz w:val="17"/>
          <w:szCs w:val="17"/>
          <w:u w:val="single"/>
        </w:rPr>
      </w:pPr>
      <w:r>
        <w:rPr>
          <w:sz w:val="17"/>
          <w:szCs w:val="17"/>
          <w:u w:val="single"/>
        </w:rPr>
        <w:t xml:space="preserve">Job </w:t>
      </w:r>
      <w:r>
        <w:rPr>
          <w:sz w:val="17"/>
          <w:szCs w:val="17"/>
          <w:u w:val="single"/>
        </w:rPr>
        <w:t>Details</w:t>
      </w:r>
      <w:r>
        <w:rPr>
          <w:i/>
          <w:iCs/>
          <w:sz w:val="17"/>
          <w:szCs w:val="17"/>
          <w:u w:val="single"/>
        </w:rPr>
        <w:t>:-</w:t>
      </w:r>
    </w:p>
    <w:p w:rsidR="002F5C30" w:rsidP="003F7E68" w14:paraId="7F9A6B34" w14:textId="77777777">
      <w:pPr>
        <w:numPr>
          <w:ilvl w:val="0"/>
          <w:numId w:val="3"/>
        </w:numPr>
        <w:rPr>
          <w:rFonts w:ascii="Verdana" w:hAnsi="Verdana"/>
          <w:color w:val="000000"/>
          <w:sz w:val="17"/>
          <w:szCs w:val="17"/>
        </w:rPr>
      </w:pPr>
      <w:r w:rsidRPr="00F50C95">
        <w:rPr>
          <w:rFonts w:ascii="Verdana" w:hAnsi="Verdana"/>
          <w:color w:val="000000"/>
          <w:sz w:val="17"/>
          <w:szCs w:val="17"/>
        </w:rPr>
        <w:t>Work on NIC (National informatics centre) Project.</w:t>
      </w:r>
    </w:p>
    <w:p w:rsidR="002F5C30" w:rsidP="003F7E68" w14:paraId="620F9603" w14:textId="77777777">
      <w:pPr>
        <w:numPr>
          <w:ilvl w:val="0"/>
          <w:numId w:val="3"/>
        </w:numPr>
        <w:rPr>
          <w:rFonts w:ascii="Verdana" w:hAnsi="Verdana"/>
          <w:color w:val="000000"/>
          <w:sz w:val="17"/>
          <w:szCs w:val="17"/>
        </w:rPr>
      </w:pPr>
      <w:r>
        <w:rPr>
          <w:rFonts w:ascii="Verdana" w:hAnsi="Verdana"/>
          <w:color w:val="000000"/>
          <w:sz w:val="17"/>
          <w:szCs w:val="17"/>
        </w:rPr>
        <w:t>Network monitoring and troubleshooting.</w:t>
      </w:r>
    </w:p>
    <w:p w:rsidR="002F5C30" w:rsidRPr="00F50C95" w:rsidP="003F7E68" w14:paraId="0AFACF21" w14:textId="77777777">
      <w:pPr>
        <w:numPr>
          <w:ilvl w:val="0"/>
          <w:numId w:val="3"/>
        </w:numPr>
        <w:rPr>
          <w:rFonts w:ascii="Verdana" w:hAnsi="Verdana"/>
          <w:color w:val="000000"/>
          <w:sz w:val="17"/>
          <w:szCs w:val="17"/>
        </w:rPr>
      </w:pPr>
      <w:r>
        <w:rPr>
          <w:rFonts w:ascii="Verdana" w:hAnsi="Verdana"/>
          <w:color w:val="000000"/>
          <w:sz w:val="17"/>
          <w:szCs w:val="17"/>
        </w:rPr>
        <w:t xml:space="preserve">Firewall troubleshooting and antivirus monitoring.   </w:t>
      </w:r>
    </w:p>
    <w:p w:rsidR="002F5C30" w:rsidRPr="007831F6" w:rsidP="003F7E68" w14:paraId="52E8D6E4" w14:textId="77777777">
      <w:pPr>
        <w:numPr>
          <w:ilvl w:val="0"/>
          <w:numId w:val="3"/>
        </w:numPr>
        <w:rPr>
          <w:rFonts w:ascii="Verdana" w:hAnsi="Verdana"/>
          <w:color w:val="000000"/>
          <w:sz w:val="17"/>
          <w:szCs w:val="17"/>
        </w:rPr>
      </w:pPr>
      <w:r w:rsidRPr="007831F6">
        <w:rPr>
          <w:rFonts w:ascii="Verdana" w:hAnsi="Verdana"/>
          <w:color w:val="000000"/>
          <w:sz w:val="17"/>
          <w:szCs w:val="17"/>
        </w:rPr>
        <w:t>Trouble shooting of Linux server.</w:t>
      </w:r>
    </w:p>
    <w:p w:rsidR="002F5C30" w:rsidRPr="003F63CB" w:rsidP="003F7E68" w14:paraId="4988C19E" w14:textId="77777777">
      <w:pPr>
        <w:numPr>
          <w:ilvl w:val="0"/>
          <w:numId w:val="3"/>
        </w:numPr>
        <w:tabs>
          <w:tab w:val="left" w:pos="1125"/>
        </w:tabs>
        <w:rPr>
          <w:rFonts w:ascii="Verdana" w:hAnsi="Verdana"/>
          <w:color w:val="000000"/>
          <w:sz w:val="17"/>
          <w:szCs w:val="17"/>
          <w:lang w:val="en-US"/>
        </w:rPr>
      </w:pPr>
      <w:r w:rsidRPr="00F50C95">
        <w:rPr>
          <w:rFonts w:ascii="Verdana" w:hAnsi="Verdana"/>
          <w:color w:val="000000"/>
          <w:sz w:val="17"/>
          <w:szCs w:val="17"/>
        </w:rPr>
        <w:t>Installation, upgrade and maintenance of both hardware and operating systems.</w:t>
      </w:r>
    </w:p>
    <w:p w:rsidR="002F5C30" w:rsidRPr="003F63CB" w:rsidP="003F63CB" w14:paraId="1E78AD9B" w14:textId="77777777">
      <w:pPr>
        <w:numPr>
          <w:ilvl w:val="0"/>
          <w:numId w:val="3"/>
        </w:numPr>
        <w:tabs>
          <w:tab w:val="left" w:pos="1125"/>
        </w:tabs>
        <w:rPr>
          <w:rFonts w:ascii="Verdana" w:hAnsi="Verdana"/>
          <w:color w:val="000000"/>
          <w:sz w:val="17"/>
          <w:szCs w:val="17"/>
        </w:rPr>
      </w:pPr>
      <w:r w:rsidRPr="003F63CB">
        <w:rPr>
          <w:rFonts w:ascii="Verdana" w:hAnsi="Verdana"/>
          <w:color w:val="000000"/>
          <w:sz w:val="17"/>
          <w:szCs w:val="17"/>
        </w:rPr>
        <w:t>Installation and configuration of Routers and switches.</w:t>
      </w:r>
    </w:p>
    <w:p w:rsidR="002F5C30" w:rsidRPr="003F63CB" w:rsidP="003F63CB" w14:paraId="16A8D9AB" w14:textId="77777777">
      <w:pPr>
        <w:numPr>
          <w:ilvl w:val="0"/>
          <w:numId w:val="3"/>
        </w:numPr>
        <w:tabs>
          <w:tab w:val="left" w:pos="1125"/>
        </w:tabs>
        <w:rPr>
          <w:rFonts w:ascii="Verdana" w:hAnsi="Verdana"/>
          <w:color w:val="000000"/>
          <w:sz w:val="17"/>
          <w:szCs w:val="17"/>
        </w:rPr>
      </w:pPr>
      <w:r w:rsidRPr="003F63CB">
        <w:rPr>
          <w:rFonts w:ascii="Verdana" w:hAnsi="Verdana"/>
          <w:color w:val="000000"/>
          <w:sz w:val="17"/>
          <w:szCs w:val="17"/>
        </w:rPr>
        <w:t>Installation, configuration and managing video conferencing.</w:t>
      </w:r>
    </w:p>
    <w:p w:rsidR="002F5C30" w:rsidRPr="00F50C95" w:rsidP="003F63CB" w14:paraId="66B33E19" w14:textId="77777777">
      <w:pPr>
        <w:numPr>
          <w:ilvl w:val="0"/>
          <w:numId w:val="3"/>
        </w:numPr>
        <w:tabs>
          <w:tab w:val="left" w:pos="1125"/>
        </w:tabs>
        <w:rPr>
          <w:rFonts w:ascii="Verdana" w:hAnsi="Verdana"/>
          <w:color w:val="000000"/>
          <w:sz w:val="17"/>
          <w:szCs w:val="17"/>
          <w:lang w:val="en-US"/>
        </w:rPr>
      </w:pPr>
      <w:r w:rsidRPr="003F63CB">
        <w:rPr>
          <w:rFonts w:ascii="Verdana" w:hAnsi="Verdana"/>
          <w:color w:val="000000"/>
          <w:sz w:val="17"/>
          <w:szCs w:val="17"/>
        </w:rPr>
        <w:t xml:space="preserve">Installation &amp; configuration IP Cameras.  </w:t>
      </w:r>
    </w:p>
    <w:p w:rsidR="002F5C30" w:rsidRPr="00F50C95" w:rsidP="003F7E68" w14:paraId="05624224" w14:textId="77777777">
      <w:pPr>
        <w:pStyle w:val="NormalVerdana"/>
        <w:rPr>
          <w:rFonts w:ascii="Verdana" w:hAnsi="Verdana"/>
          <w:sz w:val="17"/>
          <w:szCs w:val="17"/>
        </w:rPr>
      </w:pPr>
      <w:r w:rsidRPr="00F50C95">
        <w:rPr>
          <w:rFonts w:ascii="Verdana" w:hAnsi="Verdana"/>
          <w:sz w:val="17"/>
          <w:szCs w:val="17"/>
        </w:rPr>
        <w:t xml:space="preserve"> </w:t>
      </w:r>
    </w:p>
    <w:p w:rsidR="002F5C30" w:rsidP="003F7E68" w14:paraId="259018A0" w14:textId="77777777">
      <w:pPr>
        <w:pStyle w:val="NormalVerdana"/>
        <w:tabs>
          <w:tab w:val="clear" w:pos="990"/>
        </w:tabs>
        <w:rPr>
          <w:rFonts w:ascii="Verdana" w:hAnsi="Verdana" w:cs="Mangal"/>
          <w:sz w:val="17"/>
          <w:szCs w:val="17"/>
          <w:lang w:eastAsia="hi-IN" w:bidi="hi-IN"/>
        </w:rPr>
      </w:pPr>
    </w:p>
    <w:p w:rsidR="002F5C30" w:rsidP="003F7E68" w14:paraId="240D78C9" w14:textId="77777777">
      <w:pPr>
        <w:rPr>
          <w:rFonts w:ascii="Verdana" w:hAnsi="Verdana"/>
          <w:b/>
          <w:bCs/>
          <w:iCs/>
          <w:sz w:val="17"/>
          <w:szCs w:val="17"/>
          <w:lang w:val="en-US"/>
        </w:rPr>
      </w:pPr>
      <w:r>
        <w:rPr>
          <w:rFonts w:ascii="Verdana" w:hAnsi="Verdana" w:cs="Mangal"/>
          <w:color w:val="000000"/>
          <w:sz w:val="17"/>
          <w:szCs w:val="17"/>
          <w:lang w:eastAsia="hi-IN" w:bidi="hi-IN"/>
        </w:rPr>
        <w:tab/>
        <w:t xml:space="preserve"> </w:t>
      </w:r>
      <w:r>
        <w:rPr>
          <w:rFonts w:ascii="Verdana" w:hAnsi="Verdana"/>
          <w:b/>
          <w:bCs/>
          <w:iCs/>
          <w:sz w:val="17"/>
          <w:szCs w:val="17"/>
          <w:lang w:val="en-US"/>
        </w:rPr>
        <w:t>Technologies Involved:</w:t>
      </w:r>
    </w:p>
    <w:p w:rsidR="002F5C30" w:rsidP="003F7E68" w14:paraId="33DF7583" w14:textId="77777777">
      <w:pPr>
        <w:tabs>
          <w:tab w:val="left" w:pos="1125"/>
        </w:tabs>
        <w:ind w:left="630"/>
        <w:rPr>
          <w:rFonts w:ascii="Verdana" w:hAnsi="Verdana"/>
          <w:sz w:val="17"/>
          <w:szCs w:val="17"/>
          <w:lang w:val="en-US"/>
        </w:rPr>
      </w:pPr>
    </w:p>
    <w:p w:rsidR="002F5C30" w:rsidRPr="007831F6" w:rsidP="003F7E68" w14:paraId="1EABE8CD" w14:textId="77777777">
      <w:pPr>
        <w:numPr>
          <w:ilvl w:val="0"/>
          <w:numId w:val="3"/>
        </w:numPr>
        <w:tabs>
          <w:tab w:val="left" w:pos="1125"/>
        </w:tabs>
        <w:rPr>
          <w:rFonts w:ascii="Verdana" w:hAnsi="Verdana"/>
          <w:sz w:val="17"/>
          <w:szCs w:val="17"/>
          <w:lang w:val="en-US"/>
        </w:rPr>
      </w:pPr>
      <w:r w:rsidRPr="007831F6">
        <w:rPr>
          <w:rFonts w:ascii="Verdana" w:hAnsi="Verdana"/>
          <w:sz w:val="17"/>
          <w:szCs w:val="17"/>
          <w:lang w:val="en-US"/>
        </w:rPr>
        <w:t>Linux troubleshooting and monitoring.</w:t>
      </w:r>
    </w:p>
    <w:p w:rsidR="002F5C30" w:rsidRPr="00F50C95" w:rsidP="003F7E68" w14:paraId="440EBB84" w14:textId="77777777">
      <w:pPr>
        <w:numPr>
          <w:ilvl w:val="0"/>
          <w:numId w:val="3"/>
        </w:numPr>
        <w:rPr>
          <w:rFonts w:ascii="Verdana" w:hAnsi="Verdana"/>
          <w:sz w:val="17"/>
          <w:szCs w:val="17"/>
          <w:lang w:val="en-US"/>
        </w:rPr>
      </w:pPr>
      <w:r w:rsidRPr="00F50C95">
        <w:rPr>
          <w:rFonts w:ascii="Verdana" w:hAnsi="Verdana"/>
          <w:sz w:val="17"/>
          <w:szCs w:val="17"/>
          <w:lang w:val="en-US"/>
        </w:rPr>
        <w:t xml:space="preserve">Corporate Email Systems. </w:t>
      </w:r>
    </w:p>
    <w:p w:rsidR="002F5C30" w:rsidRPr="007831F6" w:rsidP="003F7E68" w14:paraId="043C95E4" w14:textId="77777777">
      <w:pPr>
        <w:numPr>
          <w:ilvl w:val="0"/>
          <w:numId w:val="3"/>
        </w:numPr>
        <w:rPr>
          <w:rFonts w:ascii="Verdana" w:hAnsi="Verdana"/>
          <w:sz w:val="17"/>
          <w:szCs w:val="17"/>
          <w:lang w:val="en-US"/>
        </w:rPr>
      </w:pPr>
      <w:r w:rsidRPr="007831F6">
        <w:rPr>
          <w:rFonts w:ascii="Verdana" w:hAnsi="Verdana"/>
          <w:sz w:val="17"/>
          <w:szCs w:val="17"/>
          <w:lang w:val="en-US"/>
        </w:rPr>
        <w:t xml:space="preserve">Protocols - TCP/IP, FTP, POP, SMTP etc. </w:t>
      </w:r>
    </w:p>
    <w:p w:rsidR="002F5C30" w:rsidRPr="00F50C95" w:rsidP="003F7E68" w14:paraId="234F04A0" w14:textId="77777777">
      <w:pPr>
        <w:numPr>
          <w:ilvl w:val="0"/>
          <w:numId w:val="3"/>
        </w:numPr>
        <w:rPr>
          <w:rFonts w:ascii="Verdana" w:hAnsi="Verdana"/>
          <w:sz w:val="17"/>
          <w:szCs w:val="17"/>
          <w:lang w:val="en-US"/>
        </w:rPr>
      </w:pPr>
      <w:r w:rsidRPr="00F50C95">
        <w:rPr>
          <w:rFonts w:ascii="Verdana" w:hAnsi="Verdana"/>
          <w:sz w:val="17"/>
          <w:szCs w:val="17"/>
          <w:lang w:val="en-US"/>
        </w:rPr>
        <w:t>Usage of Remote Access Tools, Terminal Services.</w:t>
      </w:r>
    </w:p>
    <w:p w:rsidR="002F5C30" w:rsidRPr="00F50C95" w:rsidP="003F7E68" w14:paraId="29713BD4" w14:textId="77777777">
      <w:pPr>
        <w:numPr>
          <w:ilvl w:val="0"/>
          <w:numId w:val="3"/>
        </w:numPr>
        <w:rPr>
          <w:rFonts w:ascii="Verdana" w:hAnsi="Verdana"/>
          <w:sz w:val="17"/>
          <w:szCs w:val="17"/>
          <w:lang w:val="en-US"/>
        </w:rPr>
      </w:pPr>
      <w:r w:rsidRPr="00F50C95">
        <w:rPr>
          <w:rFonts w:ascii="Verdana" w:hAnsi="Verdana"/>
          <w:sz w:val="17"/>
          <w:szCs w:val="17"/>
          <w:lang w:val="en-US"/>
        </w:rPr>
        <w:t xml:space="preserve"> Internet Concepts such as Domain Names, Networking.</w:t>
      </w:r>
    </w:p>
    <w:p w:rsidR="002F5C30" w:rsidRPr="00F50C95" w:rsidP="003F7E68" w14:paraId="7810F55A" w14:textId="77777777">
      <w:pPr>
        <w:numPr>
          <w:ilvl w:val="0"/>
          <w:numId w:val="3"/>
        </w:numPr>
        <w:rPr>
          <w:rFonts w:ascii="Verdana" w:hAnsi="Verdana"/>
          <w:sz w:val="17"/>
          <w:szCs w:val="17"/>
          <w:lang w:val="en-US"/>
        </w:rPr>
      </w:pPr>
      <w:r w:rsidRPr="00F50C95">
        <w:rPr>
          <w:rFonts w:ascii="Verdana" w:hAnsi="Verdana"/>
          <w:sz w:val="17"/>
          <w:szCs w:val="17"/>
          <w:lang w:val="en-US"/>
        </w:rPr>
        <w:t>Security - Firewalls, Patch Management. Proxy Servers.</w:t>
      </w:r>
    </w:p>
    <w:p w:rsidR="002F5C30" w:rsidRPr="00F50C95" w:rsidP="003F7E68" w14:paraId="3DA16685" w14:textId="77777777">
      <w:pPr>
        <w:numPr>
          <w:ilvl w:val="0"/>
          <w:numId w:val="3"/>
        </w:numPr>
        <w:rPr>
          <w:rFonts w:ascii="Verdana" w:hAnsi="Verdana"/>
          <w:sz w:val="17"/>
          <w:szCs w:val="17"/>
          <w:lang w:val="en-US"/>
        </w:rPr>
      </w:pPr>
      <w:r w:rsidRPr="00F50C95">
        <w:rPr>
          <w:rFonts w:ascii="Verdana" w:hAnsi="Verdana"/>
          <w:sz w:val="17"/>
          <w:szCs w:val="17"/>
          <w:lang w:val="en-US"/>
        </w:rPr>
        <w:t>IGRP,EIGRP,RIP.RIP2.OSPF</w:t>
      </w:r>
    </w:p>
    <w:p w:rsidR="002F5C30" w:rsidP="003F7E68" w14:paraId="73E6DAA6" w14:textId="77777777">
      <w:pPr>
        <w:numPr>
          <w:ilvl w:val="0"/>
          <w:numId w:val="3"/>
        </w:numPr>
        <w:rPr>
          <w:rFonts w:ascii="Verdana" w:hAnsi="Verdana"/>
          <w:sz w:val="17"/>
          <w:szCs w:val="17"/>
          <w:lang w:val="en-US"/>
        </w:rPr>
      </w:pPr>
      <w:r w:rsidRPr="00F50C95">
        <w:rPr>
          <w:rFonts w:ascii="Verdana" w:hAnsi="Verdana"/>
          <w:sz w:val="17"/>
          <w:szCs w:val="17"/>
          <w:lang w:val="en-US"/>
        </w:rPr>
        <w:t>Router 2800, Switch 500, 2950</w:t>
      </w:r>
      <w:r>
        <w:rPr>
          <w:rFonts w:ascii="Verdana" w:hAnsi="Verdana"/>
          <w:sz w:val="17"/>
          <w:szCs w:val="17"/>
          <w:lang w:val="en-US"/>
        </w:rPr>
        <w:t>.</w:t>
      </w:r>
    </w:p>
    <w:p w:rsidR="002F5C30" w:rsidRPr="001072EE" w:rsidP="00692F6F" w14:paraId="7A5F0671" w14:textId="77777777">
      <w:pPr>
        <w:ind w:left="630"/>
        <w:rPr>
          <w:rFonts w:ascii="Verdana" w:hAnsi="Verdana"/>
          <w:sz w:val="17"/>
          <w:szCs w:val="17"/>
          <w:lang w:val="en-US"/>
        </w:rPr>
      </w:pPr>
    </w:p>
    <w:p w:rsidR="002F5C30" w:rsidP="003F7E68" w14:paraId="2A870BDF" w14:textId="77777777">
      <w:pPr>
        <w:jc w:val="both"/>
        <w:rPr>
          <w:rFonts w:cs="Mangal"/>
          <w:b/>
          <w:lang w:eastAsia="hi-IN" w:bidi="hi-IN"/>
        </w:rPr>
      </w:pPr>
    </w:p>
    <w:p w:rsidR="002F5C30" w:rsidP="003F7E68" w14:paraId="19DF365E" w14:textId="77777777">
      <w:pPr>
        <w:spacing w:before="40"/>
        <w:jc w:val="both"/>
        <w:rPr>
          <w:rFonts w:ascii="Verdana" w:hAnsi="Verdana"/>
          <w:b/>
          <w:bCs/>
          <w:sz w:val="17"/>
          <w:szCs w:val="17"/>
        </w:rPr>
      </w:pPr>
      <w:r>
        <w:rPr>
          <w:rFonts w:ascii="Verdana" w:hAnsi="Verdana"/>
          <w:b/>
          <w:bCs/>
          <w:sz w:val="17"/>
          <w:szCs w:val="17"/>
        </w:rPr>
        <w:t>7)</w:t>
      </w:r>
      <w:r>
        <w:rPr>
          <w:b/>
        </w:rPr>
        <w:t xml:space="preserve"> Organisation:</w:t>
      </w:r>
      <w:r>
        <w:rPr>
          <w:rFonts w:ascii="Verdana" w:hAnsi="Verdana"/>
          <w:b/>
          <w:bCs/>
          <w:sz w:val="17"/>
          <w:szCs w:val="17"/>
        </w:rPr>
        <w:t xml:space="preserve"> First Source Ltd. Bhopal (M.P.)</w:t>
      </w:r>
    </w:p>
    <w:p w:rsidR="002F5C30" w:rsidP="003F7E68" w14:paraId="23356B26" w14:textId="77777777">
      <w:pPr>
        <w:pStyle w:val="SectionTitle"/>
      </w:pPr>
      <w:r>
        <w:t xml:space="preserve">Designation: CSA </w:t>
      </w:r>
    </w:p>
    <w:p w:rsidR="002F5C30" w:rsidP="003F7E68" w14:paraId="535C50B8" w14:textId="77777777">
      <w:pPr>
        <w:tabs>
          <w:tab w:val="left" w:pos="6420"/>
        </w:tabs>
        <w:spacing w:before="40"/>
        <w:jc w:val="both"/>
        <w:rPr>
          <w:rFonts w:ascii="Verdana" w:hAnsi="Verdana"/>
          <w:b/>
          <w:bCs/>
          <w:sz w:val="17"/>
          <w:szCs w:val="17"/>
        </w:rPr>
      </w:pPr>
      <w:r>
        <w:rPr>
          <w:rFonts w:ascii="Verdana" w:hAnsi="Verdana"/>
          <w:b/>
          <w:bCs/>
          <w:sz w:val="17"/>
          <w:szCs w:val="17"/>
        </w:rPr>
        <w:t>Duration:  April 09 to July 09</w:t>
      </w:r>
    </w:p>
    <w:p w:rsidR="002F5C30" w:rsidP="003F7E68" w14:paraId="17917A5D" w14:textId="77777777">
      <w:pPr>
        <w:tabs>
          <w:tab w:val="left" w:pos="6420"/>
        </w:tabs>
        <w:spacing w:before="40"/>
        <w:jc w:val="both"/>
        <w:rPr>
          <w:rFonts w:ascii="Verdana" w:hAnsi="Verdana"/>
          <w:b/>
          <w:bCs/>
          <w:sz w:val="17"/>
          <w:szCs w:val="17"/>
        </w:rPr>
      </w:pPr>
      <w:r>
        <w:rPr>
          <w:rFonts w:ascii="Verdana" w:hAnsi="Verdana"/>
          <w:b/>
          <w:bCs/>
          <w:sz w:val="17"/>
          <w:szCs w:val="17"/>
        </w:rPr>
        <w:tab/>
      </w:r>
    </w:p>
    <w:p w:rsidR="002F5C30" w:rsidP="003F7E68" w14:paraId="430FFB41" w14:textId="77777777">
      <w:pPr>
        <w:spacing w:before="40"/>
        <w:jc w:val="both"/>
        <w:rPr>
          <w:rFonts w:ascii="Verdana" w:hAnsi="Verdana"/>
          <w:b/>
          <w:bCs/>
          <w:sz w:val="17"/>
          <w:szCs w:val="17"/>
        </w:rPr>
      </w:pPr>
    </w:p>
    <w:p w:rsidR="002F5C30" w:rsidP="003F7E68" w14:paraId="5726D2AA" w14:textId="77777777">
      <w:pPr>
        <w:pStyle w:val="Heading2"/>
        <w:tabs>
          <w:tab w:val="clear" w:pos="0"/>
        </w:tabs>
        <w:rPr>
          <w:i/>
          <w:iCs/>
          <w:sz w:val="17"/>
          <w:szCs w:val="17"/>
          <w:u w:val="single"/>
        </w:rPr>
      </w:pPr>
      <w:r>
        <w:rPr>
          <w:sz w:val="17"/>
          <w:szCs w:val="17"/>
          <w:u w:val="single"/>
        </w:rPr>
        <w:t xml:space="preserve">Job </w:t>
      </w:r>
      <w:r>
        <w:rPr>
          <w:sz w:val="17"/>
          <w:szCs w:val="17"/>
          <w:u w:val="single"/>
        </w:rPr>
        <w:t>Details</w:t>
      </w:r>
      <w:r>
        <w:rPr>
          <w:i/>
          <w:iCs/>
          <w:sz w:val="17"/>
          <w:szCs w:val="17"/>
          <w:u w:val="single"/>
        </w:rPr>
        <w:t>:-</w:t>
      </w:r>
    </w:p>
    <w:p w:rsidR="002F5C30" w:rsidRPr="00F50C95" w:rsidP="003F7E68" w14:paraId="076CACBC" w14:textId="77777777">
      <w:pPr>
        <w:numPr>
          <w:ilvl w:val="0"/>
          <w:numId w:val="3"/>
        </w:numPr>
        <w:rPr>
          <w:rFonts w:ascii="Verdana" w:hAnsi="Verdana"/>
          <w:color w:val="000000"/>
          <w:sz w:val="17"/>
          <w:szCs w:val="17"/>
        </w:rPr>
      </w:pPr>
      <w:r w:rsidRPr="00F50C95">
        <w:rPr>
          <w:rFonts w:ascii="Verdana" w:hAnsi="Verdana"/>
          <w:color w:val="000000"/>
          <w:sz w:val="17"/>
          <w:szCs w:val="17"/>
        </w:rPr>
        <w:t>Understanding, resolving and communicating solutions to technical questions in a prompt and professional manner via the email, online forums, phone and live chat.</w:t>
      </w:r>
    </w:p>
    <w:p w:rsidR="002F5C30" w:rsidRPr="009C38A6" w:rsidP="003F7E68" w14:paraId="6F2B6E21" w14:textId="77777777">
      <w:pPr>
        <w:numPr>
          <w:ilvl w:val="0"/>
          <w:numId w:val="3"/>
        </w:numPr>
        <w:rPr>
          <w:rFonts w:ascii="Verdana" w:hAnsi="Verdana"/>
          <w:b/>
          <w:color w:val="000000"/>
          <w:sz w:val="17"/>
          <w:szCs w:val="17"/>
        </w:rPr>
      </w:pPr>
      <w:r w:rsidRPr="009C38A6">
        <w:rPr>
          <w:rFonts w:ascii="Verdana" w:hAnsi="Verdana"/>
          <w:b/>
          <w:color w:val="000000"/>
          <w:sz w:val="17"/>
          <w:szCs w:val="17"/>
        </w:rPr>
        <w:t xml:space="preserve">Resolved DSL (Digital Subscribe Line) Related Queries of </w:t>
      </w:r>
      <w:r w:rsidRPr="009C38A6">
        <w:rPr>
          <w:rFonts w:ascii="Verdana" w:hAnsi="Verdana"/>
          <w:b/>
          <w:color w:val="000000"/>
          <w:sz w:val="17"/>
          <w:szCs w:val="17"/>
        </w:rPr>
        <w:t>AirTel</w:t>
      </w:r>
      <w:r w:rsidRPr="009C38A6">
        <w:rPr>
          <w:rFonts w:ascii="Verdana" w:hAnsi="Verdana"/>
          <w:b/>
          <w:color w:val="000000"/>
          <w:sz w:val="17"/>
          <w:szCs w:val="17"/>
        </w:rPr>
        <w:t>.</w:t>
      </w:r>
    </w:p>
    <w:p w:rsidR="002F5C30" w:rsidRPr="00F50C95" w:rsidP="003F7E68" w14:paraId="702CCCEA" w14:textId="77777777">
      <w:pPr>
        <w:pStyle w:val="NormalVerdana"/>
        <w:rPr>
          <w:rFonts w:ascii="Verdana" w:hAnsi="Verdana"/>
          <w:sz w:val="17"/>
          <w:szCs w:val="17"/>
        </w:rPr>
      </w:pPr>
      <w:r w:rsidRPr="00F50C95">
        <w:rPr>
          <w:rFonts w:ascii="Verdana" w:hAnsi="Verdana"/>
          <w:sz w:val="17"/>
          <w:szCs w:val="17"/>
        </w:rPr>
        <w:t>Hardware related troubleshooting and fault diagnosis.</w:t>
      </w:r>
    </w:p>
    <w:p w:rsidR="002F5C30" w:rsidRPr="00F50C95" w:rsidP="003F7E68" w14:paraId="01BE20A0" w14:textId="77777777">
      <w:pPr>
        <w:pStyle w:val="NormalVerdana"/>
        <w:rPr>
          <w:rFonts w:ascii="Verdana" w:hAnsi="Verdana"/>
          <w:sz w:val="17"/>
          <w:szCs w:val="17"/>
        </w:rPr>
      </w:pPr>
      <w:r w:rsidRPr="00F50C95">
        <w:rPr>
          <w:rFonts w:ascii="Verdana" w:hAnsi="Verdana"/>
          <w:sz w:val="17"/>
          <w:szCs w:val="17"/>
        </w:rPr>
        <w:t>Development, demonstration &amp; installation of products.</w:t>
      </w:r>
    </w:p>
    <w:p w:rsidR="002F5C30" w:rsidRPr="00F50C95" w:rsidP="003F7E68" w14:paraId="75F65816" w14:textId="77777777">
      <w:pPr>
        <w:pStyle w:val="NormalVerdana"/>
        <w:rPr>
          <w:rFonts w:ascii="Verdana" w:hAnsi="Verdana"/>
          <w:sz w:val="17"/>
          <w:szCs w:val="17"/>
        </w:rPr>
      </w:pPr>
      <w:r w:rsidRPr="00F50C95">
        <w:rPr>
          <w:rFonts w:ascii="Verdana" w:hAnsi="Verdana"/>
          <w:sz w:val="17"/>
          <w:szCs w:val="17"/>
        </w:rPr>
        <w:t>Responsible for eliminating any queries regarding Systems.</w:t>
      </w:r>
    </w:p>
    <w:p w:rsidR="002F5C30" w:rsidRPr="00C4774A" w:rsidP="00C4774A" w14:paraId="069E4C85" w14:textId="77777777">
      <w:pPr>
        <w:pStyle w:val="NormalVerdana"/>
        <w:rPr>
          <w:rFonts w:ascii="Verdana" w:hAnsi="Verdana"/>
          <w:sz w:val="17"/>
          <w:szCs w:val="17"/>
        </w:rPr>
      </w:pPr>
      <w:r w:rsidRPr="00F50C95">
        <w:rPr>
          <w:rFonts w:ascii="Verdana" w:hAnsi="Verdana"/>
          <w:sz w:val="17"/>
          <w:szCs w:val="17"/>
        </w:rPr>
        <w:t>Trouble shooting the cause for any unknown issue coming in systems.</w:t>
      </w:r>
    </w:p>
    <w:p w:rsidR="002F5C30" w:rsidRPr="00F50C95" w:rsidP="003F7E68" w14:paraId="01EA2C90" w14:textId="77777777">
      <w:pPr>
        <w:ind w:left="630"/>
        <w:rPr>
          <w:rFonts w:ascii="Verdana" w:hAnsi="Verdana"/>
          <w:color w:val="000000"/>
          <w:sz w:val="17"/>
          <w:szCs w:val="17"/>
        </w:rPr>
      </w:pPr>
    </w:p>
    <w:p w:rsidR="002F5C30" w:rsidP="003F7E68" w14:paraId="0FBC442B" w14:textId="77777777">
      <w:pPr>
        <w:jc w:val="both"/>
      </w:pPr>
      <w:r>
        <w:rPr>
          <w:b/>
        </w:rPr>
        <w:t>8)Organisation</w:t>
      </w:r>
      <w:r>
        <w:t xml:space="preserve">: </w:t>
      </w:r>
      <w:r>
        <w:rPr>
          <w:b/>
        </w:rPr>
        <w:t xml:space="preserve">Reliance Info stream </w:t>
      </w:r>
      <w:r>
        <w:rPr>
          <w:b/>
        </w:rPr>
        <w:t>Pvt.</w:t>
      </w:r>
      <w:r>
        <w:rPr>
          <w:b/>
        </w:rPr>
        <w:t xml:space="preserve"> Ltd</w:t>
      </w:r>
      <w:r>
        <w:t>.</w:t>
      </w:r>
    </w:p>
    <w:p w:rsidR="002F5C30" w:rsidP="003F7E68" w14:paraId="448FCD69" w14:textId="77777777">
      <w:pPr>
        <w:pStyle w:val="SectionTitle"/>
      </w:pPr>
      <w:r>
        <w:t>Designation: Technical Support Engineer</w:t>
      </w:r>
    </w:p>
    <w:p w:rsidR="002F5C30" w:rsidP="003F7E68" w14:paraId="5BC810EE" w14:textId="77777777">
      <w:pPr>
        <w:spacing w:before="40"/>
        <w:jc w:val="both"/>
        <w:rPr>
          <w:rFonts w:ascii="Verdana" w:hAnsi="Verdana"/>
          <w:b/>
          <w:bCs/>
          <w:sz w:val="17"/>
          <w:szCs w:val="17"/>
        </w:rPr>
      </w:pPr>
      <w:r>
        <w:rPr>
          <w:rFonts w:ascii="Verdana" w:hAnsi="Verdana"/>
          <w:b/>
          <w:bCs/>
          <w:sz w:val="17"/>
          <w:szCs w:val="17"/>
        </w:rPr>
        <w:t>Duration:  Aprl’07 to July ’08</w:t>
      </w:r>
    </w:p>
    <w:p w:rsidR="002F5C30" w:rsidP="003F7E68" w14:paraId="253E67DC" w14:textId="77777777">
      <w:pPr>
        <w:jc w:val="both"/>
      </w:pPr>
    </w:p>
    <w:p w:rsidR="002F5C30" w:rsidRPr="00E80643" w:rsidP="003F7E68" w14:paraId="66231DE3" w14:textId="77777777">
      <w:pPr>
        <w:pStyle w:val="Heading2"/>
        <w:tabs>
          <w:tab w:val="clear" w:pos="0"/>
        </w:tabs>
        <w:rPr>
          <w:i/>
          <w:iCs/>
          <w:sz w:val="17"/>
          <w:szCs w:val="17"/>
          <w:u w:val="single"/>
        </w:rPr>
      </w:pPr>
      <w:r>
        <w:rPr>
          <w:sz w:val="17"/>
          <w:szCs w:val="17"/>
          <w:u w:val="single"/>
        </w:rPr>
        <w:t xml:space="preserve">Job </w:t>
      </w:r>
      <w:r>
        <w:rPr>
          <w:sz w:val="17"/>
          <w:szCs w:val="17"/>
          <w:u w:val="single"/>
        </w:rPr>
        <w:t>Details</w:t>
      </w:r>
      <w:r>
        <w:rPr>
          <w:i/>
          <w:iCs/>
          <w:sz w:val="17"/>
          <w:szCs w:val="17"/>
          <w:u w:val="single"/>
        </w:rPr>
        <w:t>:-</w:t>
      </w:r>
    </w:p>
    <w:p w:rsidR="002F5C30" w:rsidP="003F7E68" w14:paraId="6C3E8BCB" w14:textId="77777777">
      <w:pPr>
        <w:numPr>
          <w:ilvl w:val="0"/>
          <w:numId w:val="3"/>
        </w:numPr>
        <w:tabs>
          <w:tab w:val="left" w:pos="1440"/>
        </w:tabs>
        <w:rPr>
          <w:rFonts w:ascii="Verdana" w:hAnsi="Verdana"/>
          <w:sz w:val="17"/>
          <w:szCs w:val="17"/>
          <w:lang w:val="en-US"/>
        </w:rPr>
      </w:pPr>
      <w:r>
        <w:rPr>
          <w:rFonts w:ascii="Verdana" w:hAnsi="Verdana"/>
          <w:sz w:val="17"/>
          <w:szCs w:val="17"/>
          <w:lang w:val="en-US"/>
        </w:rPr>
        <w:t>Understanding, resolving and communicating solutions to technical questions in a prompt and professional manner via the email, phone and live chat.</w:t>
      </w:r>
    </w:p>
    <w:p w:rsidR="002F5C30" w:rsidP="003F7E68" w14:paraId="3685CE07" w14:textId="77777777">
      <w:pPr>
        <w:numPr>
          <w:ilvl w:val="0"/>
          <w:numId w:val="3"/>
        </w:numPr>
        <w:tabs>
          <w:tab w:val="left" w:pos="1440"/>
        </w:tabs>
        <w:rPr>
          <w:rFonts w:ascii="Verdana" w:hAnsi="Verdana"/>
          <w:sz w:val="17"/>
          <w:szCs w:val="17"/>
          <w:lang w:val="en-US"/>
        </w:rPr>
      </w:pPr>
      <w:r>
        <w:rPr>
          <w:rFonts w:ascii="Verdana" w:hAnsi="Verdana"/>
          <w:sz w:val="17"/>
          <w:szCs w:val="17"/>
          <w:lang w:val="en-US"/>
        </w:rPr>
        <w:t>Performing advanced first level diagnosis of problems to help maintain a high first level problem resolution rate.</w:t>
      </w:r>
    </w:p>
    <w:p w:rsidR="002F5C30" w:rsidP="00A253F4" w14:paraId="463DAFF2" w14:textId="77777777">
      <w:pPr>
        <w:tabs>
          <w:tab w:val="left" w:pos="1440"/>
        </w:tabs>
        <w:rPr>
          <w:rFonts w:ascii="Verdana" w:hAnsi="Verdana"/>
          <w:sz w:val="17"/>
          <w:szCs w:val="17"/>
          <w:lang w:val="en-US"/>
        </w:rPr>
      </w:pPr>
    </w:p>
    <w:p w:rsidR="002F5C30" w:rsidP="003F7E68" w14:paraId="4793A2BE" w14:textId="77777777">
      <w:pPr>
        <w:ind w:left="630"/>
        <w:rPr>
          <w:rFonts w:ascii="Verdana" w:hAnsi="Verdana"/>
          <w:b/>
          <w:bCs/>
          <w:iCs/>
          <w:sz w:val="17"/>
          <w:szCs w:val="17"/>
          <w:lang w:val="en-US"/>
        </w:rPr>
      </w:pPr>
      <w:r>
        <w:rPr>
          <w:rFonts w:ascii="Verdana" w:hAnsi="Verdana"/>
          <w:b/>
          <w:bCs/>
          <w:iCs/>
          <w:sz w:val="17"/>
          <w:szCs w:val="17"/>
          <w:lang w:val="en-US"/>
        </w:rPr>
        <w:t>Technologies Involved:</w:t>
      </w:r>
    </w:p>
    <w:p w:rsidR="002F5C30" w:rsidP="003F7E68" w14:paraId="05D725F9" w14:textId="77777777">
      <w:pPr>
        <w:ind w:left="630"/>
        <w:rPr>
          <w:rFonts w:ascii="Verdana" w:hAnsi="Verdana" w:cs="Mangal"/>
          <w:b/>
          <w:bCs/>
          <w:iCs/>
          <w:sz w:val="17"/>
          <w:szCs w:val="17"/>
          <w:lang w:val="en-US" w:eastAsia="hi-IN" w:bidi="hi-IN"/>
        </w:rPr>
      </w:pPr>
    </w:p>
    <w:p w:rsidR="002F5C30" w:rsidRPr="00C4774A" w:rsidP="003F7E68" w14:paraId="29D877DB" w14:textId="77777777">
      <w:pPr>
        <w:numPr>
          <w:ilvl w:val="0"/>
          <w:numId w:val="3"/>
        </w:numPr>
        <w:rPr>
          <w:rFonts w:ascii="Verdana" w:hAnsi="Verdana"/>
          <w:b/>
          <w:sz w:val="17"/>
          <w:szCs w:val="17"/>
          <w:lang w:val="en-US"/>
        </w:rPr>
      </w:pPr>
      <w:r>
        <w:rPr>
          <w:rFonts w:ascii="Verdana" w:hAnsi="Verdana"/>
          <w:b/>
          <w:sz w:val="17"/>
          <w:szCs w:val="17"/>
          <w:lang w:val="en-US"/>
        </w:rPr>
        <w:t xml:space="preserve">Ticket logging tool </w:t>
      </w:r>
      <w:r w:rsidRPr="00C4774A">
        <w:rPr>
          <w:rFonts w:ascii="Verdana" w:hAnsi="Verdana"/>
          <w:b/>
          <w:sz w:val="17"/>
          <w:szCs w:val="17"/>
          <w:lang w:val="en-US"/>
        </w:rPr>
        <w:t xml:space="preserve">Remedy  </w:t>
      </w:r>
    </w:p>
    <w:p w:rsidR="002F5C30" w:rsidP="003F7E68" w14:paraId="707AE173" w14:textId="77777777">
      <w:pPr>
        <w:numPr>
          <w:ilvl w:val="0"/>
          <w:numId w:val="3"/>
        </w:numPr>
        <w:rPr>
          <w:rFonts w:ascii="Verdana" w:hAnsi="Verdana"/>
          <w:sz w:val="17"/>
          <w:szCs w:val="17"/>
          <w:lang w:val="en-US"/>
        </w:rPr>
      </w:pPr>
      <w:r>
        <w:rPr>
          <w:rFonts w:ascii="Verdana" w:hAnsi="Verdana"/>
          <w:sz w:val="17"/>
          <w:szCs w:val="17"/>
          <w:lang w:val="en-US"/>
        </w:rPr>
        <w:t xml:space="preserve">Protocols - TCP/IP, FTP, POP, SMTP etc. </w:t>
      </w:r>
    </w:p>
    <w:p w:rsidR="002F5C30" w:rsidP="003F7E68" w14:paraId="3527F143" w14:textId="77777777">
      <w:pPr>
        <w:numPr>
          <w:ilvl w:val="0"/>
          <w:numId w:val="3"/>
        </w:numPr>
        <w:rPr>
          <w:rFonts w:ascii="Verdana" w:hAnsi="Verdana"/>
          <w:sz w:val="17"/>
          <w:szCs w:val="17"/>
          <w:lang w:val="en-US"/>
        </w:rPr>
      </w:pPr>
      <w:r>
        <w:rPr>
          <w:rFonts w:ascii="Verdana" w:hAnsi="Verdana"/>
          <w:sz w:val="17"/>
          <w:szCs w:val="17"/>
          <w:lang w:val="en-US"/>
        </w:rPr>
        <w:t xml:space="preserve">Usage of Remote Access Tools, Terminal Services. </w:t>
      </w:r>
    </w:p>
    <w:p w:rsidR="002F5C30" w:rsidP="003F7E68" w14:paraId="585F742D" w14:textId="77777777">
      <w:pPr>
        <w:numPr>
          <w:ilvl w:val="0"/>
          <w:numId w:val="3"/>
        </w:numPr>
        <w:rPr>
          <w:rFonts w:ascii="Verdana" w:hAnsi="Verdana"/>
          <w:sz w:val="17"/>
          <w:szCs w:val="17"/>
          <w:lang w:val="en-US"/>
        </w:rPr>
      </w:pPr>
      <w:r>
        <w:rPr>
          <w:rFonts w:ascii="Verdana" w:hAnsi="Verdana"/>
          <w:sz w:val="17"/>
          <w:szCs w:val="17"/>
          <w:lang w:val="en-US"/>
        </w:rPr>
        <w:t xml:space="preserve">Security - Firewalls, Patch Management. </w:t>
      </w:r>
    </w:p>
    <w:p w:rsidR="002F5C30" w:rsidP="003F7E68" w14:paraId="60F8BE35" w14:textId="77777777">
      <w:pPr>
        <w:numPr>
          <w:ilvl w:val="0"/>
          <w:numId w:val="3"/>
        </w:numPr>
        <w:rPr>
          <w:rFonts w:ascii="Verdana" w:hAnsi="Verdana"/>
          <w:sz w:val="17"/>
          <w:szCs w:val="17"/>
          <w:lang w:val="en-US"/>
        </w:rPr>
      </w:pPr>
      <w:r>
        <w:rPr>
          <w:rFonts w:ascii="Verdana" w:hAnsi="Verdana"/>
          <w:sz w:val="17"/>
          <w:szCs w:val="17"/>
          <w:lang w:val="en-US"/>
        </w:rPr>
        <w:t>Proxy Servers.</w:t>
      </w:r>
    </w:p>
    <w:p w:rsidR="002F5C30" w:rsidP="00F50C95" w14:paraId="41A5EB9E" w14:textId="77777777">
      <w:pPr>
        <w:rPr>
          <w:rFonts w:ascii="Verdana" w:hAnsi="Verdana"/>
          <w:sz w:val="17"/>
          <w:szCs w:val="17"/>
          <w:lang w:val="en-US"/>
        </w:rPr>
      </w:pPr>
    </w:p>
    <w:p w:rsidR="002F5C30" w:rsidP="00F50C95" w14:paraId="154CE99D" w14:textId="77777777">
      <w:pPr>
        <w:rPr>
          <w:rFonts w:ascii="Verdana" w:hAnsi="Verdana"/>
          <w:sz w:val="17"/>
          <w:szCs w:val="17"/>
          <w:lang w:val="en-US"/>
        </w:rPr>
      </w:pPr>
    </w:p>
    <w:p w:rsidR="002F5C30" w:rsidP="00F50C95" w14:paraId="42AADE03" w14:textId="77777777">
      <w:pPr>
        <w:rPr>
          <w:rFonts w:ascii="Verdana" w:hAnsi="Verdana"/>
          <w:sz w:val="17"/>
          <w:szCs w:val="17"/>
          <w:lang w:val="en-US"/>
        </w:rPr>
      </w:pPr>
    </w:p>
    <w:p w:rsidR="002F5C30" w:rsidRPr="000D350F" w:rsidP="003F7E68" w14:paraId="3013F8D9" w14:textId="77777777">
      <w:pPr>
        <w:pBdr>
          <w:top w:val="double" w:sz="2" w:space="1" w:color="000000"/>
          <w:bottom w:val="double" w:sz="2" w:space="1" w:color="000000"/>
        </w:pBdr>
        <w:jc w:val="both"/>
        <w:rPr>
          <w:rFonts w:ascii="Verdana" w:hAnsi="Verdana"/>
          <w:b/>
          <w:bCs/>
          <w:color w:val="000000"/>
          <w:sz w:val="17"/>
          <w:szCs w:val="17"/>
        </w:rPr>
      </w:pPr>
      <w:r w:rsidRPr="000D350F">
        <w:rPr>
          <w:rFonts w:ascii="Verdana" w:hAnsi="Verdana"/>
          <w:b/>
          <w:bCs/>
          <w:color w:val="000000"/>
          <w:sz w:val="17"/>
          <w:szCs w:val="17"/>
        </w:rPr>
        <w:t>ACADEMIC</w:t>
      </w:r>
    </w:p>
    <w:p w:rsidR="002F5C30" w:rsidP="003F7E68" w14:paraId="093E7BEB" w14:textId="77777777">
      <w:pPr>
        <w:jc w:val="both"/>
        <w:rPr>
          <w:rFonts w:ascii="Verdana" w:hAnsi="Verdana"/>
          <w:b/>
          <w:bCs/>
          <w:sz w:val="17"/>
          <w:szCs w:val="17"/>
        </w:rPr>
      </w:pPr>
    </w:p>
    <w:p w:rsidR="002F5C30" w:rsidRPr="001F03D7" w:rsidP="003F7E68" w14:paraId="3D24AD1B" w14:textId="77777777">
      <w:pPr>
        <w:jc w:val="both"/>
        <w:rPr>
          <w:rFonts w:ascii="Verdana" w:hAnsi="Verdana"/>
          <w:bCs/>
          <w:sz w:val="17"/>
          <w:szCs w:val="17"/>
        </w:rPr>
      </w:pPr>
      <w:r>
        <w:rPr>
          <w:rFonts w:ascii="Verdana" w:hAnsi="Verdana"/>
          <w:b/>
          <w:bCs/>
          <w:sz w:val="17"/>
          <w:szCs w:val="17"/>
        </w:rPr>
        <w:t>10</w:t>
      </w:r>
      <w:r w:rsidRPr="0074083B">
        <w:rPr>
          <w:rFonts w:ascii="Verdana" w:hAnsi="Verdana"/>
          <w:b/>
          <w:bCs/>
          <w:sz w:val="17"/>
          <w:szCs w:val="17"/>
          <w:vertAlign w:val="superscript"/>
        </w:rPr>
        <w:t>th</w:t>
      </w:r>
      <w:r>
        <w:rPr>
          <w:rFonts w:ascii="Verdana" w:hAnsi="Verdana"/>
          <w:b/>
          <w:bCs/>
          <w:sz w:val="17"/>
          <w:szCs w:val="17"/>
        </w:rPr>
        <w:t xml:space="preserve"> </w:t>
      </w:r>
      <w:r>
        <w:rPr>
          <w:rFonts w:ascii="Verdana" w:hAnsi="Verdana"/>
          <w:b/>
          <w:bCs/>
          <w:sz w:val="17"/>
          <w:szCs w:val="17"/>
        </w:rPr>
        <w:tab/>
      </w:r>
      <w:r>
        <w:rPr>
          <w:rFonts w:ascii="Verdana" w:hAnsi="Verdana"/>
          <w:b/>
          <w:bCs/>
          <w:sz w:val="17"/>
          <w:szCs w:val="17"/>
        </w:rPr>
        <w:tab/>
      </w:r>
      <w:r>
        <w:rPr>
          <w:rFonts w:ascii="Verdana" w:hAnsi="Verdana"/>
          <w:b/>
          <w:bCs/>
          <w:sz w:val="17"/>
          <w:szCs w:val="17"/>
        </w:rPr>
        <w:tab/>
      </w:r>
      <w:r>
        <w:rPr>
          <w:rFonts w:ascii="Verdana" w:hAnsi="Verdana"/>
          <w:b/>
          <w:bCs/>
          <w:sz w:val="17"/>
          <w:szCs w:val="17"/>
        </w:rPr>
        <w:tab/>
      </w:r>
      <w:r w:rsidRPr="001F03D7">
        <w:rPr>
          <w:rFonts w:ascii="Verdana" w:hAnsi="Verdana"/>
          <w:bCs/>
          <w:sz w:val="17"/>
          <w:szCs w:val="17"/>
        </w:rPr>
        <w:t>M.P. Board</w:t>
      </w:r>
      <w:r>
        <w:rPr>
          <w:rFonts w:ascii="Verdana" w:hAnsi="Verdana"/>
          <w:b/>
          <w:bCs/>
          <w:sz w:val="17"/>
          <w:szCs w:val="17"/>
        </w:rPr>
        <w:tab/>
      </w:r>
      <w:r>
        <w:rPr>
          <w:rFonts w:ascii="Verdana" w:hAnsi="Verdana"/>
          <w:b/>
          <w:bCs/>
          <w:sz w:val="17"/>
          <w:szCs w:val="17"/>
        </w:rPr>
        <w:tab/>
      </w:r>
      <w:r>
        <w:rPr>
          <w:rFonts w:ascii="Verdana" w:hAnsi="Verdana"/>
          <w:b/>
          <w:bCs/>
          <w:sz w:val="17"/>
          <w:szCs w:val="17"/>
        </w:rPr>
        <w:tab/>
      </w:r>
      <w:r>
        <w:rPr>
          <w:rFonts w:ascii="Verdana" w:hAnsi="Verdana"/>
          <w:b/>
          <w:bCs/>
          <w:sz w:val="17"/>
          <w:szCs w:val="17"/>
        </w:rPr>
        <w:tab/>
      </w:r>
      <w:r>
        <w:rPr>
          <w:rFonts w:ascii="Verdana" w:hAnsi="Verdana"/>
          <w:b/>
          <w:bCs/>
          <w:sz w:val="17"/>
          <w:szCs w:val="17"/>
        </w:rPr>
        <w:tab/>
      </w:r>
      <w:r w:rsidRPr="001F03D7">
        <w:rPr>
          <w:rFonts w:ascii="Verdana" w:hAnsi="Verdana"/>
          <w:bCs/>
          <w:sz w:val="17"/>
          <w:szCs w:val="17"/>
        </w:rPr>
        <w:t>1998</w:t>
      </w:r>
      <w:r w:rsidRPr="001F03D7">
        <w:rPr>
          <w:rFonts w:ascii="Verdana" w:hAnsi="Verdana"/>
          <w:bCs/>
          <w:sz w:val="17"/>
          <w:szCs w:val="17"/>
        </w:rPr>
        <w:tab/>
        <w:t xml:space="preserve">    65%</w:t>
      </w:r>
    </w:p>
    <w:p w:rsidR="002F5C30" w:rsidP="003F7E68" w14:paraId="4311AA44" w14:textId="77777777">
      <w:pPr>
        <w:jc w:val="both"/>
        <w:rPr>
          <w:rFonts w:ascii="Verdana" w:hAnsi="Verdana"/>
          <w:b/>
          <w:bCs/>
          <w:sz w:val="17"/>
          <w:szCs w:val="17"/>
        </w:rPr>
      </w:pPr>
    </w:p>
    <w:p w:rsidR="002F5C30" w:rsidP="003F7E68" w14:paraId="17BDDB28" w14:textId="77777777">
      <w:pPr>
        <w:jc w:val="both"/>
        <w:rPr>
          <w:rFonts w:ascii="Verdana" w:hAnsi="Verdana"/>
          <w:bCs/>
          <w:sz w:val="17"/>
          <w:szCs w:val="17"/>
        </w:rPr>
      </w:pPr>
      <w:r>
        <w:rPr>
          <w:rFonts w:ascii="Verdana" w:hAnsi="Verdana"/>
          <w:b/>
          <w:bCs/>
          <w:sz w:val="17"/>
          <w:szCs w:val="17"/>
        </w:rPr>
        <w:t>12</w:t>
      </w:r>
      <w:r w:rsidRPr="001F03D7">
        <w:rPr>
          <w:rFonts w:ascii="Verdana" w:hAnsi="Verdana"/>
          <w:b/>
          <w:bCs/>
          <w:sz w:val="17"/>
          <w:szCs w:val="17"/>
          <w:vertAlign w:val="superscript"/>
        </w:rPr>
        <w:t>th</w:t>
      </w:r>
      <w:r>
        <w:rPr>
          <w:rFonts w:ascii="Verdana" w:hAnsi="Verdana"/>
          <w:b/>
          <w:bCs/>
          <w:sz w:val="17"/>
          <w:szCs w:val="17"/>
        </w:rPr>
        <w:t xml:space="preserve"> </w:t>
      </w:r>
      <w:r>
        <w:rPr>
          <w:rFonts w:ascii="Verdana" w:hAnsi="Verdana"/>
          <w:b/>
          <w:bCs/>
          <w:sz w:val="17"/>
          <w:szCs w:val="17"/>
        </w:rPr>
        <w:tab/>
      </w:r>
      <w:r>
        <w:rPr>
          <w:rFonts w:ascii="Verdana" w:hAnsi="Verdana"/>
          <w:b/>
          <w:bCs/>
          <w:sz w:val="17"/>
          <w:szCs w:val="17"/>
        </w:rPr>
        <w:tab/>
      </w:r>
      <w:r>
        <w:rPr>
          <w:rFonts w:ascii="Verdana" w:hAnsi="Verdana"/>
          <w:b/>
          <w:bCs/>
          <w:sz w:val="17"/>
          <w:szCs w:val="17"/>
        </w:rPr>
        <w:tab/>
      </w:r>
      <w:r>
        <w:rPr>
          <w:rFonts w:ascii="Verdana" w:hAnsi="Verdana"/>
          <w:b/>
          <w:bCs/>
          <w:sz w:val="17"/>
          <w:szCs w:val="17"/>
        </w:rPr>
        <w:tab/>
      </w:r>
      <w:r w:rsidRPr="001F03D7">
        <w:rPr>
          <w:rFonts w:ascii="Verdana" w:hAnsi="Verdana"/>
          <w:bCs/>
          <w:sz w:val="17"/>
          <w:szCs w:val="17"/>
        </w:rPr>
        <w:t>M.P. Board</w:t>
      </w:r>
      <w:r>
        <w:rPr>
          <w:rFonts w:ascii="Verdana" w:hAnsi="Verdana"/>
          <w:b/>
          <w:bCs/>
          <w:sz w:val="17"/>
          <w:szCs w:val="17"/>
        </w:rPr>
        <w:tab/>
      </w:r>
      <w:r>
        <w:rPr>
          <w:rFonts w:ascii="Verdana" w:hAnsi="Verdana"/>
          <w:b/>
          <w:bCs/>
          <w:sz w:val="17"/>
          <w:szCs w:val="17"/>
        </w:rPr>
        <w:tab/>
      </w:r>
      <w:r>
        <w:rPr>
          <w:rFonts w:ascii="Verdana" w:hAnsi="Verdana"/>
          <w:b/>
          <w:bCs/>
          <w:sz w:val="17"/>
          <w:szCs w:val="17"/>
        </w:rPr>
        <w:tab/>
      </w:r>
      <w:r>
        <w:rPr>
          <w:rFonts w:ascii="Verdana" w:hAnsi="Verdana"/>
          <w:b/>
          <w:bCs/>
          <w:sz w:val="17"/>
          <w:szCs w:val="17"/>
        </w:rPr>
        <w:tab/>
      </w:r>
      <w:r>
        <w:rPr>
          <w:rFonts w:ascii="Verdana" w:hAnsi="Verdana"/>
          <w:b/>
          <w:bCs/>
          <w:sz w:val="17"/>
          <w:szCs w:val="17"/>
        </w:rPr>
        <w:tab/>
      </w:r>
      <w:r>
        <w:rPr>
          <w:rFonts w:ascii="Verdana" w:hAnsi="Verdana"/>
          <w:bCs/>
          <w:sz w:val="17"/>
          <w:szCs w:val="17"/>
        </w:rPr>
        <w:t xml:space="preserve">2000         </w:t>
      </w:r>
      <w:r w:rsidRPr="001F03D7">
        <w:rPr>
          <w:rFonts w:ascii="Verdana" w:hAnsi="Verdana"/>
          <w:bCs/>
          <w:sz w:val="17"/>
          <w:szCs w:val="17"/>
        </w:rPr>
        <w:t>55.55%</w:t>
      </w:r>
    </w:p>
    <w:p w:rsidR="002F5C30" w:rsidP="003F7E68" w14:paraId="698D48F2" w14:textId="77777777">
      <w:pPr>
        <w:jc w:val="both"/>
        <w:rPr>
          <w:rFonts w:ascii="Verdana" w:hAnsi="Verdana"/>
          <w:b/>
          <w:bCs/>
          <w:sz w:val="17"/>
          <w:szCs w:val="17"/>
        </w:rPr>
      </w:pPr>
      <w:r>
        <w:rPr>
          <w:rFonts w:ascii="Verdana" w:hAnsi="Verdana"/>
          <w:b/>
          <w:bCs/>
          <w:sz w:val="17"/>
          <w:szCs w:val="17"/>
        </w:rPr>
        <w:tab/>
      </w:r>
    </w:p>
    <w:p w:rsidR="002F5C30" w:rsidP="003F7E68" w14:paraId="6C346DB0" w14:textId="77777777">
      <w:pPr>
        <w:jc w:val="both"/>
        <w:rPr>
          <w:rFonts w:ascii="Verdana" w:hAnsi="Verdana"/>
          <w:sz w:val="17"/>
          <w:szCs w:val="17"/>
        </w:rPr>
      </w:pPr>
      <w:r>
        <w:rPr>
          <w:rFonts w:ascii="Verdana" w:hAnsi="Verdana"/>
          <w:b/>
          <w:bCs/>
          <w:sz w:val="17"/>
          <w:szCs w:val="17"/>
        </w:rPr>
        <w:t xml:space="preserve">B.E (Computer </w:t>
      </w:r>
      <w:r>
        <w:rPr>
          <w:rFonts w:ascii="Verdana" w:hAnsi="Verdana"/>
          <w:b/>
          <w:bCs/>
          <w:sz w:val="17"/>
          <w:szCs w:val="17"/>
        </w:rPr>
        <w:t xml:space="preserve">Science)  </w:t>
      </w:r>
      <w:r>
        <w:rPr>
          <w:rFonts w:ascii="Verdana" w:hAnsi="Verdana"/>
          <w:b/>
          <w:bCs/>
          <w:sz w:val="17"/>
          <w:szCs w:val="17"/>
        </w:rPr>
        <w:tab/>
      </w:r>
      <w:r>
        <w:rPr>
          <w:rFonts w:ascii="Verdana" w:hAnsi="Verdana"/>
          <w:sz w:val="17"/>
          <w:szCs w:val="17"/>
        </w:rPr>
        <w:t>Thakral College of Technology (Bhopal)</w:t>
      </w:r>
      <w:r>
        <w:rPr>
          <w:rFonts w:ascii="Verdana" w:hAnsi="Verdana"/>
          <w:sz w:val="17"/>
          <w:szCs w:val="17"/>
        </w:rPr>
        <w:tab/>
        <w:t xml:space="preserve">   </w:t>
      </w:r>
      <w:r>
        <w:rPr>
          <w:rFonts w:ascii="Verdana" w:hAnsi="Verdana"/>
          <w:sz w:val="17"/>
          <w:szCs w:val="17"/>
        </w:rPr>
        <w:tab/>
        <w:t>2006         65.36%</w:t>
      </w:r>
    </w:p>
    <w:p w:rsidR="002F5C30" w:rsidP="003F7E68" w14:paraId="3260E9DB" w14:textId="77777777">
      <w:pPr>
        <w:jc w:val="both"/>
        <w:rPr>
          <w:rFonts w:ascii="Verdana" w:hAnsi="Verdana"/>
          <w:sz w:val="17"/>
          <w:szCs w:val="17"/>
        </w:rPr>
      </w:pPr>
    </w:p>
    <w:p w:rsidR="002F5C30" w:rsidP="003F7E68" w14:paraId="4AF84635" w14:textId="77777777">
      <w:pPr>
        <w:jc w:val="both"/>
        <w:rPr>
          <w:rFonts w:ascii="Verdana" w:hAnsi="Verdana"/>
          <w:sz w:val="17"/>
          <w:szCs w:val="17"/>
        </w:rPr>
      </w:pPr>
    </w:p>
    <w:p w:rsidR="002F5C30" w:rsidP="003F7E68" w14:paraId="31AA3C51" w14:textId="77777777">
      <w:pPr>
        <w:jc w:val="both"/>
        <w:rPr>
          <w:rFonts w:ascii="Verdana" w:hAnsi="Verdana"/>
          <w:sz w:val="17"/>
          <w:szCs w:val="17"/>
        </w:rPr>
      </w:pPr>
    </w:p>
    <w:p w:rsidR="002F5C30" w:rsidRPr="000D350F" w:rsidP="003F7E68" w14:paraId="6AD8B9D4" w14:textId="77777777">
      <w:pPr>
        <w:pBdr>
          <w:top w:val="double" w:sz="2" w:space="1" w:color="000000"/>
          <w:bottom w:val="double" w:sz="2" w:space="1" w:color="000000"/>
        </w:pBdr>
        <w:jc w:val="both"/>
        <w:rPr>
          <w:rFonts w:ascii="Verdana" w:hAnsi="Verdana"/>
          <w:b/>
          <w:bCs/>
          <w:color w:val="000000"/>
          <w:sz w:val="17"/>
          <w:szCs w:val="17"/>
        </w:rPr>
      </w:pPr>
      <w:r w:rsidRPr="000D350F">
        <w:rPr>
          <w:rFonts w:ascii="Verdana" w:hAnsi="Verdana"/>
          <w:b/>
          <w:bCs/>
          <w:color w:val="000000"/>
          <w:sz w:val="17"/>
          <w:szCs w:val="17"/>
        </w:rPr>
        <w:t>PERSONAL DETAIL</w:t>
      </w:r>
    </w:p>
    <w:p w:rsidR="002F5C30" w:rsidP="003F7E68" w14:paraId="175DE205" w14:textId="77777777">
      <w:pPr>
        <w:jc w:val="both"/>
        <w:rPr>
          <w:rFonts w:ascii="Verdana" w:hAnsi="Verdana"/>
          <w:b/>
          <w:bCs/>
          <w:sz w:val="17"/>
          <w:szCs w:val="17"/>
        </w:rPr>
      </w:pPr>
    </w:p>
    <w:p w:rsidR="002F5C30" w:rsidP="003F7E68" w14:paraId="07B491CB" w14:textId="77777777">
      <w:pPr>
        <w:spacing w:before="60"/>
        <w:jc w:val="both"/>
        <w:rPr>
          <w:rFonts w:ascii="Verdana" w:hAnsi="Verdana"/>
          <w:b/>
          <w:bCs/>
          <w:sz w:val="17"/>
          <w:szCs w:val="17"/>
        </w:rPr>
      </w:pPr>
    </w:p>
    <w:p w:rsidR="002F5C30" w:rsidP="003F7E68" w14:paraId="3549C029" w14:textId="77777777">
      <w:pPr>
        <w:spacing w:before="60"/>
        <w:jc w:val="both"/>
        <w:rPr>
          <w:rFonts w:ascii="Verdana" w:hAnsi="Verdana"/>
          <w:sz w:val="17"/>
          <w:szCs w:val="17"/>
        </w:rPr>
      </w:pPr>
      <w:r>
        <w:rPr>
          <w:rFonts w:ascii="Verdana" w:hAnsi="Verdana"/>
          <w:b/>
          <w:bCs/>
          <w:sz w:val="17"/>
          <w:szCs w:val="17"/>
        </w:rPr>
        <w:t>Date of Birth</w:t>
      </w:r>
      <w:r>
        <w:rPr>
          <w:rFonts w:ascii="Verdana" w:hAnsi="Verdana"/>
          <w:b/>
          <w:bCs/>
          <w:sz w:val="17"/>
          <w:szCs w:val="17"/>
        </w:rPr>
        <w:tab/>
        <w:t xml:space="preserve">           </w:t>
      </w:r>
      <w:r>
        <w:rPr>
          <w:rFonts w:ascii="Verdana" w:hAnsi="Verdana"/>
          <w:b/>
          <w:bCs/>
          <w:sz w:val="17"/>
          <w:szCs w:val="17"/>
        </w:rPr>
        <w:t xml:space="preserve">  :</w:t>
      </w:r>
      <w:r>
        <w:rPr>
          <w:rFonts w:ascii="Verdana" w:hAnsi="Verdana"/>
          <w:b/>
          <w:bCs/>
          <w:sz w:val="17"/>
          <w:szCs w:val="17"/>
        </w:rPr>
        <w:t xml:space="preserve"> </w:t>
      </w:r>
      <w:r>
        <w:rPr>
          <w:rFonts w:ascii="Verdana" w:hAnsi="Verdana"/>
          <w:sz w:val="17"/>
          <w:szCs w:val="17"/>
        </w:rPr>
        <w:t>6</w:t>
      </w:r>
      <w:r>
        <w:rPr>
          <w:rFonts w:ascii="Verdana" w:hAnsi="Verdana"/>
          <w:sz w:val="17"/>
          <w:szCs w:val="17"/>
          <w:vertAlign w:val="superscript"/>
        </w:rPr>
        <w:t>th</w:t>
      </w:r>
      <w:r>
        <w:rPr>
          <w:rFonts w:ascii="Verdana" w:hAnsi="Verdana"/>
          <w:sz w:val="17"/>
          <w:szCs w:val="17"/>
        </w:rPr>
        <w:t xml:space="preserve"> October 1981</w:t>
      </w:r>
    </w:p>
    <w:p w:rsidR="002F5C30" w:rsidP="003F7E68" w14:paraId="695DAD33" w14:textId="77777777">
      <w:pPr>
        <w:spacing w:before="60"/>
        <w:jc w:val="both"/>
        <w:rPr>
          <w:rFonts w:ascii="Verdana" w:hAnsi="Verdana"/>
          <w:bCs/>
          <w:sz w:val="17"/>
          <w:szCs w:val="17"/>
        </w:rPr>
      </w:pPr>
      <w:r>
        <w:rPr>
          <w:rFonts w:ascii="Verdana" w:hAnsi="Verdana"/>
          <w:b/>
          <w:bCs/>
          <w:sz w:val="17"/>
          <w:szCs w:val="17"/>
        </w:rPr>
        <w:t>Address Permanent</w:t>
      </w:r>
      <w:r>
        <w:rPr>
          <w:rFonts w:ascii="Verdana" w:hAnsi="Verdana"/>
          <w:b/>
          <w:bCs/>
          <w:sz w:val="17"/>
          <w:szCs w:val="17"/>
        </w:rPr>
        <w:tab/>
        <w:t xml:space="preserve">: </w:t>
      </w:r>
      <w:r>
        <w:rPr>
          <w:rFonts w:ascii="Verdana" w:hAnsi="Verdana"/>
          <w:bCs/>
          <w:sz w:val="17"/>
          <w:szCs w:val="17"/>
        </w:rPr>
        <w:t>H.No</w:t>
      </w:r>
      <w:r>
        <w:rPr>
          <w:rFonts w:ascii="Verdana" w:hAnsi="Verdana"/>
          <w:bCs/>
          <w:sz w:val="17"/>
          <w:szCs w:val="17"/>
        </w:rPr>
        <w:t>. 91, Krishna colony, Vidisha, M.P.</w:t>
      </w:r>
    </w:p>
    <w:p w:rsidR="002F5C30" w:rsidP="003F7E68" w14:paraId="49CA623B" w14:textId="77777777">
      <w:pPr>
        <w:pStyle w:val="CompanyName"/>
        <w:spacing w:before="60"/>
        <w:jc w:val="both"/>
        <w:rPr>
          <w:rFonts w:ascii="Verdana" w:hAnsi="Verdana"/>
          <w:b w:val="0"/>
          <w:bCs w:val="0"/>
          <w:sz w:val="17"/>
          <w:szCs w:val="17"/>
        </w:rPr>
      </w:pPr>
      <w:r>
        <w:rPr>
          <w:rFonts w:ascii="Verdana" w:hAnsi="Verdana"/>
          <w:sz w:val="17"/>
          <w:szCs w:val="17"/>
        </w:rPr>
        <w:t>Languages</w:t>
      </w:r>
      <w:r>
        <w:rPr>
          <w:rFonts w:ascii="Verdana" w:hAnsi="Verdana"/>
          <w:sz w:val="17"/>
          <w:szCs w:val="17"/>
        </w:rPr>
        <w:tab/>
        <w:t xml:space="preserve">           </w:t>
      </w:r>
      <w:r>
        <w:rPr>
          <w:rFonts w:ascii="Verdana" w:hAnsi="Verdana"/>
          <w:sz w:val="17"/>
          <w:szCs w:val="17"/>
        </w:rPr>
        <w:t xml:space="preserve">  :</w:t>
      </w:r>
      <w:r>
        <w:rPr>
          <w:rFonts w:ascii="Verdana" w:hAnsi="Verdana"/>
          <w:sz w:val="17"/>
          <w:szCs w:val="17"/>
        </w:rPr>
        <w:t xml:space="preserve"> </w:t>
      </w:r>
      <w:r>
        <w:rPr>
          <w:rFonts w:ascii="Verdana" w:hAnsi="Verdana"/>
          <w:b w:val="0"/>
          <w:bCs w:val="0"/>
          <w:sz w:val="17"/>
          <w:szCs w:val="17"/>
        </w:rPr>
        <w:t xml:space="preserve">English, Hindi </w:t>
      </w:r>
    </w:p>
    <w:p w:rsidR="002F5C30" w:rsidP="003F7E68" w14:paraId="74275011" w14:textId="77777777">
      <w:r>
        <w:t xml:space="preserve">            </w:t>
      </w:r>
    </w:p>
    <w:p w:rsidR="002F5C30" w:rsidP="003F7E68" w14:paraId="233785D4" w14:textId="77777777"/>
    <w:p w:rsidR="002F5C30" w:rsidP="003F7E68" w14:paraId="2415CDFD" w14:textId="77777777">
      <w:pPr>
        <w:rPr>
          <w:b/>
          <w:bCs/>
          <w:sz w:val="24"/>
        </w:rPr>
      </w:pPr>
      <w:r>
        <w:rPr>
          <w:b/>
          <w:bCs/>
          <w:sz w:val="24"/>
        </w:rPr>
        <w:t>Date:-</w:t>
      </w:r>
      <w:r>
        <w:rPr>
          <w:b/>
          <w:bCs/>
          <w:sz w:val="24"/>
        </w:rPr>
        <w:t xml:space="preserve">                                                                                         </w:t>
      </w:r>
    </w:p>
    <w:p w:rsidR="002F5C30" w:rsidRPr="003F7E68" w:rsidP="003F7E68" w14:paraId="738C30AF" w14:textId="77777777">
      <w:r>
        <w:rPr>
          <w:b/>
          <w:bCs/>
          <w:sz w:val="24"/>
        </w:rPr>
        <w:t xml:space="preserve">                                                                                                            Sharad Awasthy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0;margin-left:0;position:absolute;z-index:251658240">
            <v:imagedata r:id="rId4"/>
          </v:shape>
        </w:pict>
      </w:r>
    </w:p>
    <w:sectPr w:rsidSect="00752CFB">
      <w:pgSz w:w="11906" w:h="16838"/>
      <w:pgMar w:top="1930" w:right="1480" w:bottom="1480" w:left="1480" w:header="720" w:footer="720" w:gutter="0"/>
      <w:pgBorders>
        <w:top w:val="double" w:sz="2" w:space="31" w:color="000000" w:shadow="1"/>
        <w:left w:val="double" w:sz="2" w:space="31" w:color="000000" w:shadow="1"/>
        <w:bottom w:val="double" w:sz="2" w:space="31" w:color="000000" w:shadow="1"/>
        <w:right w:val="double" w:sz="2" w:space="31" w:color="000000" w:shadow="1"/>
      </w:pgBorders>
      <w:cols w:space="720"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MS PGothic"/>
    <w:panose1 w:val="00000000000000000000"/>
    <w:charset w:val="80"/>
    <w:family w:val="swiss"/>
    <w:notTrueType/>
    <w:pitch w:val="variable"/>
    <w:sig w:usb0="00000001" w:usb1="08070000" w:usb2="00000010" w:usb3="00000000" w:csb0="00020000" w:csb1="00000000"/>
  </w:font>
  <w:font w:name="DejaVu Sans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0"/>
        </w:tabs>
      </w:pPr>
      <w:rPr>
        <w:rFonts w:cs="Times New Roman"/>
      </w:rPr>
    </w:lvl>
    <w:lvl w:ilvl="1">
      <w:start w:val="1"/>
      <w:numFmt w:val="decimal"/>
      <w:lvlText w:val="%1.%2"/>
      <w:lvlJc w:val="left"/>
      <w:pPr>
        <w:tabs>
          <w:tab w:val="num" w:pos="0"/>
        </w:tabs>
      </w:pPr>
      <w:rPr>
        <w:rFonts w:cs="Times New Roman"/>
      </w:rPr>
    </w:lvl>
    <w:lvl w:ilvl="2">
      <w:start w:val="1"/>
      <w:numFmt w:val="decimal"/>
      <w:lvlText w:val="%1.%2.%3"/>
      <w:lvlJc w:val="left"/>
      <w:pPr>
        <w:tabs>
          <w:tab w:val="num" w:pos="0"/>
        </w:tabs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</w:pPr>
      <w:rPr>
        <w:rFonts w:cs="Times New Roman"/>
      </w:rPr>
    </w:lvl>
  </w:abstractNum>
  <w:abstractNum w:abstractNumId="1">
    <w:nsid w:val="00000002"/>
    <w:multiLevelType w:val="singleLevel"/>
    <w:tmpl w:val="00000002"/>
    <w:name w:val="WW8Num2"/>
    <w:lvl w:ilvl="0">
      <w:start w:val="1"/>
      <w:numFmt w:val="bullet"/>
      <w:lvlText w:val="·"/>
      <w:lvlJc w:val="left"/>
      <w:pPr>
        <w:tabs>
          <w:tab w:val="num" w:pos="360"/>
        </w:tabs>
      </w:pPr>
      <w:rPr>
        <w:rFonts w:ascii="Symbol" w:hAnsi="Symbol"/>
      </w:rPr>
    </w:lvl>
  </w:abstractNum>
  <w:abstractNum w:abstractNumId="2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/>
      </w:rPr>
    </w:lvl>
  </w:abstractNum>
  <w:abstractNum w:abstractNumId="3">
    <w:nsid w:val="00000004"/>
    <w:multiLevelType w:val="singleLevel"/>
    <w:tmpl w:val="00000004"/>
    <w:name w:val="WW8Num4"/>
    <w:lvl w:ilvl="0">
      <w:start w:val="2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4">
    <w:nsid w:val="00000005"/>
    <w:multiLevelType w:val="singleLevel"/>
    <w:tmpl w:val="00000005"/>
    <w:name w:val="WW8Num5"/>
    <w:lvl w:ilvl="0">
      <w:start w:val="1"/>
      <w:numFmt w:val="bulle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/>
      </w:rPr>
    </w:lvl>
  </w:abstractNum>
  <w:abstractNum w:abstractNumId="5">
    <w:nsid w:val="00000006"/>
    <w:multiLevelType w:val="multilevel"/>
    <w:tmpl w:val="00000006"/>
    <w:name w:val="WW8Num6"/>
    <w:lvl w:ilvl="0">
      <w:start w:val="1"/>
      <w:numFmt w:val="none"/>
      <w:suff w:val="nothing"/>
      <w:lvlJc w:val="left"/>
      <w:pPr>
        <w:tabs>
          <w:tab w:val="num" w:pos="0"/>
        </w:tabs>
        <w:ind w:left="357" w:hanging="357"/>
      </w:pPr>
      <w:rPr>
        <w:rFonts w:cs="Times New Roman"/>
      </w:rPr>
    </w:lvl>
    <w:lvl w:ilvl="1">
      <w:start w:val="1"/>
      <w:numFmt w:val="decimal"/>
      <w:lvlText w:val=".%2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1"/>
      <w:numFmt w:val="decimal"/>
      <w:lvlText w:val=".%3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3">
      <w:start w:val="1"/>
      <w:numFmt w:val="decimal"/>
      <w:lvlText w:val=".%4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>
      <w:start w:val="1"/>
      <w:numFmt w:val="decimal"/>
      <w:lvlText w:val=".%5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5">
      <w:start w:val="1"/>
      <w:numFmt w:val="decimal"/>
      <w:lvlText w:val=".%6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6">
      <w:start w:val="1"/>
      <w:numFmt w:val="decimal"/>
      <w:lvlText w:val=".%7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7">
      <w:start w:val="1"/>
      <w:numFmt w:val="decimal"/>
      <w:lvlText w:val=".%8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8">
      <w:start w:val="1"/>
      <w:numFmt w:val="decimal"/>
      <w:lvlText w:val=".%9"/>
      <w:lvlJc w:val="left"/>
      <w:pPr>
        <w:tabs>
          <w:tab w:val="num" w:pos="3600"/>
        </w:tabs>
        <w:ind w:left="3600" w:hanging="360"/>
      </w:pPr>
      <w:rPr>
        <w:rFonts w:cs="Times New Roman"/>
      </w:rPr>
    </w:lvl>
  </w:abstractNum>
  <w:abstractNum w:abstractNumId="6">
    <w:nsid w:val="037C655A"/>
    <w:multiLevelType w:val="hybridMultilevel"/>
    <w:tmpl w:val="EDCE770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094A7D46"/>
    <w:multiLevelType w:val="hybridMultilevel"/>
    <w:tmpl w:val="747A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>
    <w:nsid w:val="25987481"/>
    <w:multiLevelType w:val="multilevel"/>
    <w:tmpl w:val="7E5E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2EB76DD6"/>
    <w:multiLevelType w:val="hybridMultilevel"/>
    <w:tmpl w:val="212020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376B3922"/>
    <w:multiLevelType w:val="hybridMultilevel"/>
    <w:tmpl w:val="181666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>
    <w:nsid w:val="38E315A5"/>
    <w:multiLevelType w:val="hybridMultilevel"/>
    <w:tmpl w:val="38EC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>
    <w:nsid w:val="3DD67761"/>
    <w:multiLevelType w:val="hybridMultilevel"/>
    <w:tmpl w:val="2002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>
    <w:nsid w:val="40455626"/>
    <w:multiLevelType w:val="hybridMultilevel"/>
    <w:tmpl w:val="8A8CAB78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>
    <w:nsid w:val="4C2035F6"/>
    <w:multiLevelType w:val="hybridMultilevel"/>
    <w:tmpl w:val="7348FA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5C1E36F6"/>
    <w:multiLevelType w:val="hybridMultilevel"/>
    <w:tmpl w:val="60DE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">
    <w:nsid w:val="6739382E"/>
    <w:multiLevelType w:val="hybridMultilevel"/>
    <w:tmpl w:val="1826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14"/>
  </w:num>
  <w:num w:numId="8">
    <w:abstractNumId w:val="9"/>
  </w:num>
  <w:num w:numId="9">
    <w:abstractNumId w:val="10"/>
  </w:num>
  <w:num w:numId="10">
    <w:abstractNumId w:val="6"/>
  </w:num>
  <w:num w:numId="11">
    <w:abstractNumId w:val="8"/>
  </w:num>
  <w:num w:numId="12">
    <w:abstractNumId w:val="11"/>
  </w:num>
  <w:num w:numId="13">
    <w:abstractNumId w:val="7"/>
  </w:num>
  <w:num w:numId="14">
    <w:abstractNumId w:val="12"/>
  </w:num>
  <w:num w:numId="15">
    <w:abstractNumId w:val="16"/>
  </w:num>
  <w:num w:numId="16">
    <w:abstractNumId w:val="15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0000" w:allStyles="0" w:alternateStyleNames="0" w:clearFormatting="0" w:customStyles="0" w:directFormattingOnNumbering="0" w:directFormattingOnParagraphs="0" w:directFormattingOnRuns="0" w:directFormattingOnTables="0" w:headingStyles="0" w:latentStyles="0" w:numberingStyles="0" w:stylesInUse="0" w:tableStyles="0" w:top3HeadingStyles="0" w:visibleStyles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30E"/>
    <w:rsid w:val="0000332E"/>
    <w:rsid w:val="0001526B"/>
    <w:rsid w:val="00030693"/>
    <w:rsid w:val="000404BF"/>
    <w:rsid w:val="00047A45"/>
    <w:rsid w:val="00064533"/>
    <w:rsid w:val="00067026"/>
    <w:rsid w:val="0007191C"/>
    <w:rsid w:val="00092052"/>
    <w:rsid w:val="000954DF"/>
    <w:rsid w:val="00097834"/>
    <w:rsid w:val="000A07FE"/>
    <w:rsid w:val="000A4BB2"/>
    <w:rsid w:val="000A62D0"/>
    <w:rsid w:val="000B0966"/>
    <w:rsid w:val="000C09A2"/>
    <w:rsid w:val="000D350F"/>
    <w:rsid w:val="0010178E"/>
    <w:rsid w:val="00101A72"/>
    <w:rsid w:val="001045A6"/>
    <w:rsid w:val="001072EE"/>
    <w:rsid w:val="00124734"/>
    <w:rsid w:val="00140DFC"/>
    <w:rsid w:val="0014117D"/>
    <w:rsid w:val="00146BDB"/>
    <w:rsid w:val="00146DA6"/>
    <w:rsid w:val="00164F71"/>
    <w:rsid w:val="00167F0D"/>
    <w:rsid w:val="001701F6"/>
    <w:rsid w:val="001C38A0"/>
    <w:rsid w:val="001D3BE1"/>
    <w:rsid w:val="001F03D7"/>
    <w:rsid w:val="00204361"/>
    <w:rsid w:val="002044DB"/>
    <w:rsid w:val="00214C15"/>
    <w:rsid w:val="00223727"/>
    <w:rsid w:val="002415CD"/>
    <w:rsid w:val="00247B89"/>
    <w:rsid w:val="00264834"/>
    <w:rsid w:val="00266CAC"/>
    <w:rsid w:val="002769AD"/>
    <w:rsid w:val="00282968"/>
    <w:rsid w:val="00291F7E"/>
    <w:rsid w:val="002A17D8"/>
    <w:rsid w:val="002A6B04"/>
    <w:rsid w:val="002B0FD4"/>
    <w:rsid w:val="002C128D"/>
    <w:rsid w:val="002C4800"/>
    <w:rsid w:val="002C56CB"/>
    <w:rsid w:val="002C6CA0"/>
    <w:rsid w:val="002F28B6"/>
    <w:rsid w:val="002F5C30"/>
    <w:rsid w:val="0031036D"/>
    <w:rsid w:val="0031512B"/>
    <w:rsid w:val="00316C00"/>
    <w:rsid w:val="00317F8C"/>
    <w:rsid w:val="00322127"/>
    <w:rsid w:val="00324202"/>
    <w:rsid w:val="00325792"/>
    <w:rsid w:val="0035149A"/>
    <w:rsid w:val="00353A22"/>
    <w:rsid w:val="00353C2B"/>
    <w:rsid w:val="003562A3"/>
    <w:rsid w:val="0037023C"/>
    <w:rsid w:val="00373F9D"/>
    <w:rsid w:val="003762EB"/>
    <w:rsid w:val="00376E71"/>
    <w:rsid w:val="00385B1F"/>
    <w:rsid w:val="00386D84"/>
    <w:rsid w:val="00397920"/>
    <w:rsid w:val="003A54F4"/>
    <w:rsid w:val="003B5CC8"/>
    <w:rsid w:val="003B5E47"/>
    <w:rsid w:val="003B696B"/>
    <w:rsid w:val="003C49B4"/>
    <w:rsid w:val="003C5876"/>
    <w:rsid w:val="003D4582"/>
    <w:rsid w:val="003D7C69"/>
    <w:rsid w:val="003F0675"/>
    <w:rsid w:val="003F3D54"/>
    <w:rsid w:val="003F4A86"/>
    <w:rsid w:val="003F63CB"/>
    <w:rsid w:val="003F7E68"/>
    <w:rsid w:val="00403F61"/>
    <w:rsid w:val="00404EFC"/>
    <w:rsid w:val="00427E45"/>
    <w:rsid w:val="00431B02"/>
    <w:rsid w:val="00432D0E"/>
    <w:rsid w:val="004513E4"/>
    <w:rsid w:val="00457233"/>
    <w:rsid w:val="0045779C"/>
    <w:rsid w:val="004B1B12"/>
    <w:rsid w:val="004B762E"/>
    <w:rsid w:val="004D594D"/>
    <w:rsid w:val="004E1FA8"/>
    <w:rsid w:val="004F24AB"/>
    <w:rsid w:val="00504826"/>
    <w:rsid w:val="00505AEA"/>
    <w:rsid w:val="005217E1"/>
    <w:rsid w:val="005240D9"/>
    <w:rsid w:val="00527CD2"/>
    <w:rsid w:val="00535EEF"/>
    <w:rsid w:val="005831A1"/>
    <w:rsid w:val="005857B3"/>
    <w:rsid w:val="00587EB0"/>
    <w:rsid w:val="00591AE3"/>
    <w:rsid w:val="005967EE"/>
    <w:rsid w:val="005972B9"/>
    <w:rsid w:val="005A06ED"/>
    <w:rsid w:val="005B32D6"/>
    <w:rsid w:val="005C69DF"/>
    <w:rsid w:val="00612E6B"/>
    <w:rsid w:val="006166BD"/>
    <w:rsid w:val="00616D36"/>
    <w:rsid w:val="006211E7"/>
    <w:rsid w:val="00622E28"/>
    <w:rsid w:val="00633A63"/>
    <w:rsid w:val="006376DD"/>
    <w:rsid w:val="00643E62"/>
    <w:rsid w:val="0065382A"/>
    <w:rsid w:val="006662A4"/>
    <w:rsid w:val="006667CC"/>
    <w:rsid w:val="006756FD"/>
    <w:rsid w:val="006865EF"/>
    <w:rsid w:val="00692F6F"/>
    <w:rsid w:val="006C3179"/>
    <w:rsid w:val="006E0760"/>
    <w:rsid w:val="006E3D0F"/>
    <w:rsid w:val="006E48C0"/>
    <w:rsid w:val="006E7BD2"/>
    <w:rsid w:val="006F65FD"/>
    <w:rsid w:val="0070652C"/>
    <w:rsid w:val="00726643"/>
    <w:rsid w:val="00730738"/>
    <w:rsid w:val="00736F3C"/>
    <w:rsid w:val="0074083B"/>
    <w:rsid w:val="00742579"/>
    <w:rsid w:val="00752CFB"/>
    <w:rsid w:val="00755025"/>
    <w:rsid w:val="007631C1"/>
    <w:rsid w:val="00766E74"/>
    <w:rsid w:val="00775616"/>
    <w:rsid w:val="00775EB5"/>
    <w:rsid w:val="00776714"/>
    <w:rsid w:val="007825CA"/>
    <w:rsid w:val="007831F6"/>
    <w:rsid w:val="007A0EE7"/>
    <w:rsid w:val="007A209A"/>
    <w:rsid w:val="007A352D"/>
    <w:rsid w:val="007A4E5B"/>
    <w:rsid w:val="007C3E00"/>
    <w:rsid w:val="007D7B4E"/>
    <w:rsid w:val="007E153E"/>
    <w:rsid w:val="007E3B25"/>
    <w:rsid w:val="007E6A4F"/>
    <w:rsid w:val="007F2038"/>
    <w:rsid w:val="00813A5D"/>
    <w:rsid w:val="00845148"/>
    <w:rsid w:val="00855996"/>
    <w:rsid w:val="00863B50"/>
    <w:rsid w:val="00876C57"/>
    <w:rsid w:val="00882178"/>
    <w:rsid w:val="008918FB"/>
    <w:rsid w:val="008A66C7"/>
    <w:rsid w:val="008B612C"/>
    <w:rsid w:val="008E543E"/>
    <w:rsid w:val="008F363B"/>
    <w:rsid w:val="008F62B8"/>
    <w:rsid w:val="00940E00"/>
    <w:rsid w:val="00943AC3"/>
    <w:rsid w:val="009700FA"/>
    <w:rsid w:val="00973C1F"/>
    <w:rsid w:val="00982E66"/>
    <w:rsid w:val="0099030E"/>
    <w:rsid w:val="00990C1A"/>
    <w:rsid w:val="009A6742"/>
    <w:rsid w:val="009B02FD"/>
    <w:rsid w:val="009C38A6"/>
    <w:rsid w:val="009D43A4"/>
    <w:rsid w:val="009D4D39"/>
    <w:rsid w:val="009F084A"/>
    <w:rsid w:val="00A12A39"/>
    <w:rsid w:val="00A1349D"/>
    <w:rsid w:val="00A222B8"/>
    <w:rsid w:val="00A22D10"/>
    <w:rsid w:val="00A253F4"/>
    <w:rsid w:val="00A3025A"/>
    <w:rsid w:val="00A3101C"/>
    <w:rsid w:val="00A34DF3"/>
    <w:rsid w:val="00A40C0C"/>
    <w:rsid w:val="00A52E21"/>
    <w:rsid w:val="00A5636B"/>
    <w:rsid w:val="00A7650C"/>
    <w:rsid w:val="00A9149C"/>
    <w:rsid w:val="00AC18D5"/>
    <w:rsid w:val="00AE5CC0"/>
    <w:rsid w:val="00AF7129"/>
    <w:rsid w:val="00B01A1D"/>
    <w:rsid w:val="00B112F7"/>
    <w:rsid w:val="00B14EF5"/>
    <w:rsid w:val="00B15A2B"/>
    <w:rsid w:val="00B21573"/>
    <w:rsid w:val="00B378C5"/>
    <w:rsid w:val="00B56D7D"/>
    <w:rsid w:val="00B5700F"/>
    <w:rsid w:val="00B604AE"/>
    <w:rsid w:val="00B63238"/>
    <w:rsid w:val="00B82CB0"/>
    <w:rsid w:val="00B91390"/>
    <w:rsid w:val="00BB3631"/>
    <w:rsid w:val="00BD2410"/>
    <w:rsid w:val="00BE1E70"/>
    <w:rsid w:val="00BF6D81"/>
    <w:rsid w:val="00C02750"/>
    <w:rsid w:val="00C15DB0"/>
    <w:rsid w:val="00C174AF"/>
    <w:rsid w:val="00C232F2"/>
    <w:rsid w:val="00C23C37"/>
    <w:rsid w:val="00C24576"/>
    <w:rsid w:val="00C30F30"/>
    <w:rsid w:val="00C4774A"/>
    <w:rsid w:val="00C51E93"/>
    <w:rsid w:val="00C624B3"/>
    <w:rsid w:val="00C65578"/>
    <w:rsid w:val="00C70A7D"/>
    <w:rsid w:val="00C9143A"/>
    <w:rsid w:val="00C937AC"/>
    <w:rsid w:val="00CA3AAE"/>
    <w:rsid w:val="00CC0623"/>
    <w:rsid w:val="00CD77B0"/>
    <w:rsid w:val="00CE3DBF"/>
    <w:rsid w:val="00D034E5"/>
    <w:rsid w:val="00D201BA"/>
    <w:rsid w:val="00D238F4"/>
    <w:rsid w:val="00D377A6"/>
    <w:rsid w:val="00D41392"/>
    <w:rsid w:val="00D50DFF"/>
    <w:rsid w:val="00D562D5"/>
    <w:rsid w:val="00D6225D"/>
    <w:rsid w:val="00D63151"/>
    <w:rsid w:val="00D64BC3"/>
    <w:rsid w:val="00D727FC"/>
    <w:rsid w:val="00D9485A"/>
    <w:rsid w:val="00DA15BC"/>
    <w:rsid w:val="00DC4520"/>
    <w:rsid w:val="00DD29FA"/>
    <w:rsid w:val="00DE4E1C"/>
    <w:rsid w:val="00DF4179"/>
    <w:rsid w:val="00E00DA6"/>
    <w:rsid w:val="00E1030E"/>
    <w:rsid w:val="00E23408"/>
    <w:rsid w:val="00E267C6"/>
    <w:rsid w:val="00E27F47"/>
    <w:rsid w:val="00E35FFE"/>
    <w:rsid w:val="00E36618"/>
    <w:rsid w:val="00E37ECE"/>
    <w:rsid w:val="00E40CE4"/>
    <w:rsid w:val="00E416C8"/>
    <w:rsid w:val="00E452E1"/>
    <w:rsid w:val="00E52171"/>
    <w:rsid w:val="00E531FE"/>
    <w:rsid w:val="00E541E2"/>
    <w:rsid w:val="00E72C65"/>
    <w:rsid w:val="00E80643"/>
    <w:rsid w:val="00E83DFE"/>
    <w:rsid w:val="00E842FE"/>
    <w:rsid w:val="00E84D95"/>
    <w:rsid w:val="00E96FC0"/>
    <w:rsid w:val="00EA07CF"/>
    <w:rsid w:val="00EA7A49"/>
    <w:rsid w:val="00EB7FEA"/>
    <w:rsid w:val="00ED0C72"/>
    <w:rsid w:val="00EE062B"/>
    <w:rsid w:val="00EE45F7"/>
    <w:rsid w:val="00F0010D"/>
    <w:rsid w:val="00F0181F"/>
    <w:rsid w:val="00F105C3"/>
    <w:rsid w:val="00F16313"/>
    <w:rsid w:val="00F26EDD"/>
    <w:rsid w:val="00F410DF"/>
    <w:rsid w:val="00F50C95"/>
    <w:rsid w:val="00F5254A"/>
    <w:rsid w:val="00F72338"/>
    <w:rsid w:val="00F74E78"/>
    <w:rsid w:val="00F81E3F"/>
    <w:rsid w:val="00F85A45"/>
    <w:rsid w:val="00F9727F"/>
    <w:rsid w:val="00FA5223"/>
    <w:rsid w:val="00FB0A77"/>
    <w:rsid w:val="00FE0904"/>
    <w:rsid w:val="00FE37A3"/>
    <w:rsid w:val="00FF4D41"/>
  </w:rsids>
  <m:mathPr>
    <m:mathFont m:val="Cambria Math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15:docId w15:val="{62987B55-7FCD-A04F-A782-36AA7AEC7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0" w:unhideWhenUsed="1" w:qFormat="1"/>
    <w:lsdException w:name="heading 5" w:uiPriority="0" w:unhideWhenUsed="1" w:qFormat="1"/>
    <w:lsdException w:name="heading 6" w:uiPriority="0" w:unhideWhenUsed="1" w:qFormat="1"/>
    <w:lsdException w:name="heading 7" w:uiPriority="0" w:unhideWhenUsed="1" w:qFormat="1"/>
    <w:lsdException w:name="heading 8" w:uiPriority="0" w:unhideWhenUsed="1" w:qFormat="1"/>
    <w:lsdException w:name="heading 9" w:uiPriority="0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 w:unhideWhenUsed="1"/>
    <w:lsdException w:name="toc 2" w:uiPriority="0" w:unhideWhenUsed="1"/>
    <w:lsdException w:name="toc 3" w:uiPriority="0" w:unhideWhenUsed="1"/>
    <w:lsdException w:name="toc 4" w:uiPriority="0" w:unhideWhenUsed="1"/>
    <w:lsdException w:name="toc 5" w:uiPriority="0" w:unhideWhenUsed="1"/>
    <w:lsdException w:name="toc 6" w:uiPriority="0" w:unhideWhenUsed="1"/>
    <w:lsdException w:name="toc 7" w:uiPriority="0" w:unhideWhenUsed="1"/>
    <w:lsdException w:name="toc 8" w:uiPriority="0" w:unhideWhenUsed="1"/>
    <w:lsdException w:name="toc 9" w:uiPriority="0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0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2CFB"/>
    <w:pPr>
      <w:suppressAutoHyphens/>
    </w:pPr>
    <w:rPr>
      <w:sz w:val="20"/>
      <w:szCs w:val="20"/>
      <w:lang w:val="en-GB" w:eastAsia="ar-SA"/>
    </w:rPr>
  </w:style>
  <w:style w:type="paragraph" w:styleId="Heading1">
    <w:name w:val="heading 1"/>
    <w:basedOn w:val="Normal"/>
    <w:next w:val="Normal"/>
    <w:link w:val="Heading1Char"/>
    <w:uiPriority w:val="99"/>
    <w:qFormat/>
    <w:rsid w:val="00752CFB"/>
    <w:pPr>
      <w:keepNext/>
      <w:tabs>
        <w:tab w:val="num" w:pos="0"/>
      </w:tabs>
      <w:spacing w:after="220"/>
      <w:outlineLvl w:val="0"/>
    </w:pPr>
    <w:rPr>
      <w:rFonts w:ascii="Arial" w:hAnsi="Arial" w:cs="Arial"/>
      <w:b/>
      <w:bCs/>
      <w:caps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752CFB"/>
    <w:pPr>
      <w:keepNext/>
      <w:tabs>
        <w:tab w:val="num" w:pos="0"/>
      </w:tabs>
      <w:spacing w:after="220"/>
      <w:outlineLvl w:val="1"/>
    </w:pPr>
    <w:rPr>
      <w:rFonts w:ascii="Arial" w:hAnsi="Arial" w:cs="Arial"/>
      <w:b/>
      <w:bCs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9"/>
    <w:qFormat/>
    <w:rsid w:val="00752CFB"/>
    <w:pPr>
      <w:keepNext/>
      <w:tabs>
        <w:tab w:val="num" w:pos="0"/>
        <w:tab w:val="left" w:pos="2160"/>
      </w:tabs>
      <w:spacing w:after="220"/>
      <w:ind w:left="2160" w:hanging="360"/>
      <w:outlineLvl w:val="2"/>
    </w:pPr>
    <w:rPr>
      <w:rFonts w:ascii="Arial" w:hAnsi="Arial" w:cs="Arial"/>
      <w:sz w:val="22"/>
      <w:szCs w:val="22"/>
    </w:rPr>
  </w:style>
  <w:style w:type="paragraph" w:styleId="Heading4">
    <w:name w:val="heading 4"/>
    <w:basedOn w:val="Heading3"/>
    <w:next w:val="Normal"/>
    <w:link w:val="Heading4Char"/>
    <w:uiPriority w:val="99"/>
    <w:qFormat/>
    <w:rsid w:val="00752CFB"/>
    <w:pPr>
      <w:numPr>
        <w:ilvl w:val="3"/>
      </w:numPr>
      <w:tabs>
        <w:tab w:val="num" w:pos="0"/>
        <w:tab w:val="left" w:pos="2880"/>
      </w:tabs>
      <w:ind w:left="2880" w:hanging="245"/>
      <w:outlineLvl w:val="3"/>
    </w:pPr>
  </w:style>
  <w:style w:type="paragraph" w:styleId="Heading5">
    <w:name w:val="heading 5"/>
    <w:basedOn w:val="Heading3"/>
    <w:next w:val="Normal"/>
    <w:link w:val="Heading5Char"/>
    <w:uiPriority w:val="99"/>
    <w:qFormat/>
    <w:rsid w:val="00752CFB"/>
    <w:pPr>
      <w:numPr>
        <w:ilvl w:val="4"/>
      </w:numPr>
      <w:tabs>
        <w:tab w:val="num" w:pos="0"/>
        <w:tab w:val="left" w:pos="3600"/>
      </w:tabs>
      <w:ind w:left="3600" w:hanging="245"/>
      <w:outlineLvl w:val="4"/>
    </w:pPr>
  </w:style>
  <w:style w:type="paragraph" w:styleId="Heading6">
    <w:name w:val="heading 6"/>
    <w:basedOn w:val="Heading3"/>
    <w:next w:val="Normal"/>
    <w:link w:val="Heading6Char"/>
    <w:uiPriority w:val="99"/>
    <w:qFormat/>
    <w:rsid w:val="00752CFB"/>
    <w:pPr>
      <w:numPr>
        <w:ilvl w:val="5"/>
      </w:numPr>
      <w:tabs>
        <w:tab w:val="num" w:pos="0"/>
      </w:tabs>
      <w:ind w:left="245" w:hanging="245"/>
      <w:outlineLvl w:val="5"/>
    </w:pPr>
  </w:style>
  <w:style w:type="paragraph" w:styleId="Heading7">
    <w:name w:val="heading 7"/>
    <w:basedOn w:val="Heading3"/>
    <w:next w:val="Normal"/>
    <w:link w:val="Heading7Char"/>
    <w:uiPriority w:val="99"/>
    <w:qFormat/>
    <w:rsid w:val="00752CFB"/>
    <w:pPr>
      <w:numPr>
        <w:ilvl w:val="6"/>
      </w:numPr>
      <w:tabs>
        <w:tab w:val="num" w:pos="0"/>
      </w:tabs>
      <w:ind w:left="245" w:hanging="245"/>
      <w:outlineLvl w:val="6"/>
    </w:pPr>
  </w:style>
  <w:style w:type="paragraph" w:styleId="Heading8">
    <w:name w:val="heading 8"/>
    <w:basedOn w:val="Heading3"/>
    <w:next w:val="Normal"/>
    <w:link w:val="Heading8Char"/>
    <w:uiPriority w:val="99"/>
    <w:qFormat/>
    <w:rsid w:val="00752CFB"/>
    <w:pPr>
      <w:numPr>
        <w:ilvl w:val="7"/>
      </w:numPr>
      <w:tabs>
        <w:tab w:val="num" w:pos="0"/>
      </w:tabs>
      <w:ind w:left="245" w:hanging="245"/>
      <w:outlineLvl w:val="7"/>
    </w:pPr>
  </w:style>
  <w:style w:type="paragraph" w:styleId="Heading9">
    <w:name w:val="heading 9"/>
    <w:basedOn w:val="Heading3"/>
    <w:next w:val="Normal"/>
    <w:link w:val="Heading9Char"/>
    <w:uiPriority w:val="99"/>
    <w:qFormat/>
    <w:rsid w:val="00752CFB"/>
    <w:pPr>
      <w:numPr>
        <w:ilvl w:val="8"/>
      </w:numPr>
      <w:tabs>
        <w:tab w:val="num" w:pos="0"/>
      </w:tabs>
      <w:ind w:left="245" w:hanging="245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373F9D"/>
    <w:rPr>
      <w:rFonts w:ascii="Cambria" w:hAnsi="Cambria" w:cs="Times New Roman"/>
      <w:b/>
      <w:bCs/>
      <w:kern w:val="32"/>
      <w:sz w:val="32"/>
      <w:szCs w:val="32"/>
      <w:lang w:val="en-GB" w:eastAsia="ar-SA" w:bidi="ar-SA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373F9D"/>
    <w:rPr>
      <w:rFonts w:ascii="Cambria" w:hAnsi="Cambria" w:cs="Times New Roman"/>
      <w:b/>
      <w:bCs/>
      <w:i/>
      <w:iCs/>
      <w:sz w:val="28"/>
      <w:szCs w:val="28"/>
      <w:lang w:val="en-GB" w:eastAsia="ar-SA" w:bidi="ar-SA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373F9D"/>
    <w:rPr>
      <w:rFonts w:ascii="Cambria" w:hAnsi="Cambria" w:cs="Times New Roman"/>
      <w:b/>
      <w:bCs/>
      <w:sz w:val="26"/>
      <w:szCs w:val="26"/>
      <w:lang w:val="en-GB" w:eastAsia="ar-SA" w:bidi="ar-SA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373F9D"/>
    <w:rPr>
      <w:rFonts w:ascii="Calibri" w:hAnsi="Calibri" w:cs="Times New Roman"/>
      <w:b/>
      <w:bCs/>
      <w:sz w:val="28"/>
      <w:szCs w:val="28"/>
      <w:lang w:val="en-GB" w:eastAsia="ar-SA" w:bidi="ar-SA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sid w:val="00373F9D"/>
    <w:rPr>
      <w:rFonts w:ascii="Calibri" w:hAnsi="Calibri" w:cs="Times New Roman"/>
      <w:b/>
      <w:bCs/>
      <w:i/>
      <w:iCs/>
      <w:sz w:val="26"/>
      <w:szCs w:val="26"/>
      <w:lang w:val="en-GB" w:eastAsia="ar-SA" w:bidi="ar-SA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sid w:val="00373F9D"/>
    <w:rPr>
      <w:rFonts w:ascii="Calibri" w:hAnsi="Calibri" w:cs="Times New Roman"/>
      <w:b/>
      <w:bCs/>
      <w:lang w:val="en-GB" w:eastAsia="ar-SA" w:bidi="ar-SA"/>
    </w:rPr>
  </w:style>
  <w:style w:type="character" w:customStyle="1" w:styleId="Heading7Char">
    <w:name w:val="Heading 7 Char"/>
    <w:basedOn w:val="DefaultParagraphFont"/>
    <w:link w:val="Heading7"/>
    <w:uiPriority w:val="99"/>
    <w:semiHidden/>
    <w:locked/>
    <w:rsid w:val="00373F9D"/>
    <w:rPr>
      <w:rFonts w:ascii="Calibri" w:hAnsi="Calibri" w:cs="Times New Roman"/>
      <w:sz w:val="24"/>
      <w:szCs w:val="24"/>
      <w:lang w:val="en-GB" w:eastAsia="ar-SA" w:bidi="ar-SA"/>
    </w:rPr>
  </w:style>
  <w:style w:type="character" w:customStyle="1" w:styleId="Heading8Char">
    <w:name w:val="Heading 8 Char"/>
    <w:basedOn w:val="DefaultParagraphFont"/>
    <w:link w:val="Heading8"/>
    <w:uiPriority w:val="99"/>
    <w:semiHidden/>
    <w:locked/>
    <w:rsid w:val="00373F9D"/>
    <w:rPr>
      <w:rFonts w:ascii="Calibri" w:hAnsi="Calibri" w:cs="Times New Roman"/>
      <w:i/>
      <w:iCs/>
      <w:sz w:val="24"/>
      <w:szCs w:val="24"/>
      <w:lang w:val="en-GB" w:eastAsia="ar-SA" w:bidi="ar-SA"/>
    </w:rPr>
  </w:style>
  <w:style w:type="character" w:customStyle="1" w:styleId="Heading9Char">
    <w:name w:val="Heading 9 Char"/>
    <w:basedOn w:val="DefaultParagraphFont"/>
    <w:link w:val="Heading9"/>
    <w:uiPriority w:val="99"/>
    <w:semiHidden/>
    <w:locked/>
    <w:rsid w:val="00373F9D"/>
    <w:rPr>
      <w:rFonts w:ascii="Cambria" w:hAnsi="Cambria" w:cs="Times New Roman"/>
      <w:lang w:val="en-GB" w:eastAsia="ar-SA" w:bidi="ar-SA"/>
    </w:rPr>
  </w:style>
  <w:style w:type="character" w:customStyle="1" w:styleId="WW8Num2z0">
    <w:name w:val="WW8Num2z0"/>
    <w:uiPriority w:val="99"/>
    <w:rsid w:val="00752CFB"/>
    <w:rPr>
      <w:rFonts w:ascii="Symbol" w:hAnsi="Symbol"/>
    </w:rPr>
  </w:style>
  <w:style w:type="character" w:customStyle="1" w:styleId="WW8Num3z0">
    <w:name w:val="WW8Num3z0"/>
    <w:uiPriority w:val="99"/>
    <w:rsid w:val="00752CFB"/>
    <w:rPr>
      <w:rFonts w:ascii="Symbol" w:hAnsi="Symbol"/>
    </w:rPr>
  </w:style>
  <w:style w:type="character" w:customStyle="1" w:styleId="WW8Num4z0">
    <w:name w:val="WW8Num4z0"/>
    <w:uiPriority w:val="99"/>
    <w:rsid w:val="00752CFB"/>
    <w:rPr>
      <w:rFonts w:ascii="Symbol" w:hAnsi="Symbol"/>
    </w:rPr>
  </w:style>
  <w:style w:type="character" w:customStyle="1" w:styleId="WW8Num5z0">
    <w:name w:val="WW8Num5z0"/>
    <w:uiPriority w:val="99"/>
    <w:rsid w:val="00752CFB"/>
    <w:rPr>
      <w:rFonts w:ascii="Symbol" w:hAnsi="Symbol"/>
    </w:rPr>
  </w:style>
  <w:style w:type="character" w:customStyle="1" w:styleId="Absatz-Standardschriftart">
    <w:name w:val="Absatz-Standardschriftart"/>
    <w:uiPriority w:val="99"/>
    <w:rsid w:val="00752CFB"/>
  </w:style>
  <w:style w:type="character" w:customStyle="1" w:styleId="WW-Absatz-Standardschriftart">
    <w:name w:val="WW-Absatz-Standardschriftart"/>
    <w:uiPriority w:val="99"/>
    <w:rsid w:val="00752CFB"/>
  </w:style>
  <w:style w:type="character" w:customStyle="1" w:styleId="WW-Absatz-Standardschriftart1">
    <w:name w:val="WW-Absatz-Standardschriftart1"/>
    <w:uiPriority w:val="99"/>
    <w:rsid w:val="00752CFB"/>
  </w:style>
  <w:style w:type="character" w:customStyle="1" w:styleId="WW8Num5z1">
    <w:name w:val="WW8Num5z1"/>
    <w:uiPriority w:val="99"/>
    <w:rsid w:val="00752CFB"/>
    <w:rPr>
      <w:rFonts w:ascii="Courier New" w:hAnsi="Courier New"/>
    </w:rPr>
  </w:style>
  <w:style w:type="character" w:customStyle="1" w:styleId="WW8Num5z2">
    <w:name w:val="WW8Num5z2"/>
    <w:uiPriority w:val="99"/>
    <w:rsid w:val="00752CFB"/>
    <w:rPr>
      <w:rFonts w:ascii="Wingdings" w:hAnsi="Wingdings"/>
    </w:rPr>
  </w:style>
  <w:style w:type="character" w:customStyle="1" w:styleId="WW8Num6z0">
    <w:name w:val="WW8Num6z0"/>
    <w:uiPriority w:val="99"/>
    <w:rsid w:val="00752CFB"/>
    <w:rPr>
      <w:rFonts w:ascii="Wingdings" w:hAnsi="Wingdings"/>
      <w:color w:val="auto"/>
      <w:sz w:val="20"/>
    </w:rPr>
  </w:style>
  <w:style w:type="character" w:customStyle="1" w:styleId="WW8Num6z1">
    <w:name w:val="WW8Num6z1"/>
    <w:uiPriority w:val="99"/>
    <w:rsid w:val="00752CFB"/>
    <w:rPr>
      <w:rFonts w:ascii="Symbol" w:hAnsi="Symbol"/>
      <w:color w:val="auto"/>
      <w:sz w:val="20"/>
    </w:rPr>
  </w:style>
  <w:style w:type="character" w:customStyle="1" w:styleId="WW8Num6z2">
    <w:name w:val="WW8Num6z2"/>
    <w:uiPriority w:val="99"/>
    <w:rsid w:val="00752CFB"/>
    <w:rPr>
      <w:rFonts w:ascii="Wingdings" w:hAnsi="Wingdings"/>
    </w:rPr>
  </w:style>
  <w:style w:type="character" w:customStyle="1" w:styleId="WW8Num6z3">
    <w:name w:val="WW8Num6z3"/>
    <w:uiPriority w:val="99"/>
    <w:rsid w:val="00752CFB"/>
    <w:rPr>
      <w:rFonts w:ascii="Symbol" w:hAnsi="Symbol"/>
    </w:rPr>
  </w:style>
  <w:style w:type="character" w:customStyle="1" w:styleId="WW8Num6z4">
    <w:name w:val="WW8Num6z4"/>
    <w:uiPriority w:val="99"/>
    <w:rsid w:val="00752CFB"/>
    <w:rPr>
      <w:rFonts w:ascii="Courier New" w:hAnsi="Courier New"/>
    </w:rPr>
  </w:style>
  <w:style w:type="character" w:customStyle="1" w:styleId="WW8Num7z0">
    <w:name w:val="WW8Num7z0"/>
    <w:uiPriority w:val="99"/>
    <w:rsid w:val="00752CFB"/>
    <w:rPr>
      <w:rFonts w:ascii="Symbol" w:hAnsi="Symbol"/>
    </w:rPr>
  </w:style>
  <w:style w:type="character" w:customStyle="1" w:styleId="WW8Num7z1">
    <w:name w:val="WW8Num7z1"/>
    <w:uiPriority w:val="99"/>
    <w:rsid w:val="00752CFB"/>
    <w:rPr>
      <w:rFonts w:ascii="Courier New" w:hAnsi="Courier New"/>
    </w:rPr>
  </w:style>
  <w:style w:type="character" w:customStyle="1" w:styleId="WW8Num7z2">
    <w:name w:val="WW8Num7z2"/>
    <w:uiPriority w:val="99"/>
    <w:rsid w:val="00752CFB"/>
    <w:rPr>
      <w:rFonts w:ascii="Wingdings" w:hAnsi="Wingdings"/>
    </w:rPr>
  </w:style>
  <w:style w:type="character" w:customStyle="1" w:styleId="WW8Num8z0">
    <w:name w:val="WW8Num8z0"/>
    <w:uiPriority w:val="99"/>
    <w:rsid w:val="00752CFB"/>
    <w:rPr>
      <w:rFonts w:ascii="Symbol" w:hAnsi="Symbol"/>
    </w:rPr>
  </w:style>
  <w:style w:type="character" w:customStyle="1" w:styleId="WW8Num8z1">
    <w:name w:val="WW8Num8z1"/>
    <w:uiPriority w:val="99"/>
    <w:rsid w:val="00752CFB"/>
    <w:rPr>
      <w:rFonts w:ascii="Courier New" w:hAnsi="Courier New"/>
    </w:rPr>
  </w:style>
  <w:style w:type="character" w:customStyle="1" w:styleId="WW8Num8z2">
    <w:name w:val="WW8Num8z2"/>
    <w:uiPriority w:val="99"/>
    <w:rsid w:val="00752CFB"/>
    <w:rPr>
      <w:rFonts w:ascii="Wingdings" w:hAnsi="Wingdings"/>
    </w:rPr>
  </w:style>
  <w:style w:type="character" w:customStyle="1" w:styleId="WW8Num9z0">
    <w:name w:val="WW8Num9z0"/>
    <w:uiPriority w:val="99"/>
    <w:rsid w:val="00752CFB"/>
    <w:rPr>
      <w:rFonts w:ascii="Symbol" w:hAnsi="Symbol"/>
      <w:lang w:val="en-US"/>
    </w:rPr>
  </w:style>
  <w:style w:type="character" w:customStyle="1" w:styleId="WW8Num10z0">
    <w:name w:val="WW8Num10z0"/>
    <w:uiPriority w:val="99"/>
    <w:rsid w:val="00752CFB"/>
    <w:rPr>
      <w:rFonts w:ascii="Wingdings" w:hAnsi="Wingdings"/>
    </w:rPr>
  </w:style>
  <w:style w:type="character" w:customStyle="1" w:styleId="WW8Num10z3">
    <w:name w:val="WW8Num10z3"/>
    <w:uiPriority w:val="99"/>
    <w:rsid w:val="00752CFB"/>
    <w:rPr>
      <w:rFonts w:ascii="Symbol" w:hAnsi="Symbol"/>
    </w:rPr>
  </w:style>
  <w:style w:type="character" w:customStyle="1" w:styleId="WW8Num10z4">
    <w:name w:val="WW8Num10z4"/>
    <w:uiPriority w:val="99"/>
    <w:rsid w:val="00752CFB"/>
    <w:rPr>
      <w:rFonts w:ascii="Courier New" w:hAnsi="Courier New"/>
    </w:rPr>
  </w:style>
  <w:style w:type="character" w:customStyle="1" w:styleId="WW8Num11z0">
    <w:name w:val="WW8Num11z0"/>
    <w:uiPriority w:val="99"/>
    <w:rsid w:val="00752CFB"/>
    <w:rPr>
      <w:rFonts w:ascii="Wingdings" w:hAnsi="Wingdings"/>
    </w:rPr>
  </w:style>
  <w:style w:type="character" w:customStyle="1" w:styleId="WW8Num11z1">
    <w:name w:val="WW8Num11z1"/>
    <w:uiPriority w:val="99"/>
    <w:rsid w:val="00752CFB"/>
    <w:rPr>
      <w:rFonts w:ascii="Courier New" w:hAnsi="Courier New"/>
    </w:rPr>
  </w:style>
  <w:style w:type="character" w:customStyle="1" w:styleId="WW8Num11z3">
    <w:name w:val="WW8Num11z3"/>
    <w:uiPriority w:val="99"/>
    <w:rsid w:val="00752CFB"/>
    <w:rPr>
      <w:rFonts w:ascii="Symbol" w:hAnsi="Symbol"/>
    </w:rPr>
  </w:style>
  <w:style w:type="character" w:customStyle="1" w:styleId="WW8Num12z0">
    <w:name w:val="WW8Num12z0"/>
    <w:uiPriority w:val="99"/>
    <w:rsid w:val="00752CFB"/>
    <w:rPr>
      <w:rFonts w:ascii="Wingdings" w:hAnsi="Wingdings"/>
    </w:rPr>
  </w:style>
  <w:style w:type="character" w:customStyle="1" w:styleId="WW8Num12z1">
    <w:name w:val="WW8Num12z1"/>
    <w:uiPriority w:val="99"/>
    <w:rsid w:val="00752CFB"/>
    <w:rPr>
      <w:rFonts w:ascii="Courier New" w:hAnsi="Courier New"/>
    </w:rPr>
  </w:style>
  <w:style w:type="character" w:customStyle="1" w:styleId="WW8Num12z3">
    <w:name w:val="WW8Num12z3"/>
    <w:uiPriority w:val="99"/>
    <w:rsid w:val="00752CFB"/>
    <w:rPr>
      <w:rFonts w:ascii="Symbol" w:hAnsi="Symbol"/>
    </w:rPr>
  </w:style>
  <w:style w:type="character" w:customStyle="1" w:styleId="WW8Num13z0">
    <w:name w:val="WW8Num13z0"/>
    <w:uiPriority w:val="99"/>
    <w:rsid w:val="00752CFB"/>
    <w:rPr>
      <w:rFonts w:ascii="Symbol" w:hAnsi="Symbol"/>
      <w:color w:val="auto"/>
    </w:rPr>
  </w:style>
  <w:style w:type="character" w:customStyle="1" w:styleId="WW8Num13z1">
    <w:name w:val="WW8Num13z1"/>
    <w:uiPriority w:val="99"/>
    <w:rsid w:val="00752CFB"/>
    <w:rPr>
      <w:rFonts w:ascii="Courier New" w:hAnsi="Courier New"/>
    </w:rPr>
  </w:style>
  <w:style w:type="character" w:customStyle="1" w:styleId="WW8Num13z2">
    <w:name w:val="WW8Num13z2"/>
    <w:uiPriority w:val="99"/>
    <w:rsid w:val="00752CFB"/>
    <w:rPr>
      <w:rFonts w:ascii="Wingdings" w:hAnsi="Wingdings"/>
    </w:rPr>
  </w:style>
  <w:style w:type="character" w:customStyle="1" w:styleId="WW8Num13z3">
    <w:name w:val="WW8Num13z3"/>
    <w:uiPriority w:val="99"/>
    <w:rsid w:val="00752CFB"/>
    <w:rPr>
      <w:rFonts w:ascii="Symbol" w:hAnsi="Symbol"/>
    </w:rPr>
  </w:style>
  <w:style w:type="character" w:customStyle="1" w:styleId="WW8Num14z0">
    <w:name w:val="WW8Num14z0"/>
    <w:uiPriority w:val="99"/>
    <w:rsid w:val="00752CFB"/>
    <w:rPr>
      <w:rFonts w:ascii="Wingdings" w:hAnsi="Wingdings"/>
    </w:rPr>
  </w:style>
  <w:style w:type="character" w:styleId="Hyperlink">
    <w:name w:val="Hyperlink"/>
    <w:basedOn w:val="DefaultParagraphFont"/>
    <w:uiPriority w:val="99"/>
    <w:rsid w:val="00752CFB"/>
    <w:rPr>
      <w:rFonts w:cs="Times New Roman"/>
      <w:color w:val="0000FF"/>
      <w:u w:val="single"/>
    </w:rPr>
  </w:style>
  <w:style w:type="character" w:styleId="FollowedHyperlink">
    <w:name w:val="FollowedHyperlink"/>
    <w:basedOn w:val="DefaultParagraphFont"/>
    <w:uiPriority w:val="99"/>
    <w:rsid w:val="00752CFB"/>
    <w:rPr>
      <w:rFonts w:cs="Times New Roman"/>
      <w:color w:val="800080"/>
      <w:u w:val="single"/>
    </w:rPr>
  </w:style>
  <w:style w:type="character" w:styleId="Strong">
    <w:name w:val="Strong"/>
    <w:basedOn w:val="DefaultParagraphFont"/>
    <w:uiPriority w:val="99"/>
    <w:qFormat/>
    <w:rsid w:val="00752CFB"/>
    <w:rPr>
      <w:rFonts w:cs="Times New Roman"/>
      <w:b/>
      <w:bCs/>
    </w:rPr>
  </w:style>
  <w:style w:type="paragraph" w:customStyle="1" w:styleId="Heading">
    <w:name w:val="Heading"/>
    <w:basedOn w:val="Normal"/>
    <w:next w:val="BodyText"/>
    <w:uiPriority w:val="99"/>
    <w:rsid w:val="00752CFB"/>
    <w:pPr>
      <w:keepNext/>
      <w:spacing w:before="240" w:after="120"/>
    </w:pPr>
    <w:rPr>
      <w:rFonts w:ascii="Liberation Sans" w:eastAsia="Liberation Sans" w:cs="DejaVu Sans"/>
      <w:sz w:val="28"/>
      <w:szCs w:val="28"/>
    </w:rPr>
  </w:style>
  <w:style w:type="paragraph" w:styleId="BodyText">
    <w:name w:val="Body Text"/>
    <w:basedOn w:val="Normal"/>
    <w:link w:val="BodyTextChar"/>
    <w:uiPriority w:val="99"/>
    <w:rsid w:val="00752CF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373F9D"/>
    <w:rPr>
      <w:rFonts w:cs="Times New Roman"/>
      <w:sz w:val="20"/>
      <w:szCs w:val="20"/>
      <w:lang w:val="en-GB" w:eastAsia="ar-SA" w:bidi="ar-SA"/>
    </w:rPr>
  </w:style>
  <w:style w:type="paragraph" w:styleId="List">
    <w:name w:val="List"/>
    <w:basedOn w:val="BodyText"/>
    <w:uiPriority w:val="99"/>
    <w:rsid w:val="00752CFB"/>
  </w:style>
  <w:style w:type="paragraph" w:styleId="Caption">
    <w:name w:val="caption"/>
    <w:basedOn w:val="Normal"/>
    <w:uiPriority w:val="99"/>
    <w:qFormat/>
    <w:rsid w:val="00752CFB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uiPriority w:val="99"/>
    <w:rsid w:val="00752CFB"/>
    <w:pPr>
      <w:suppressLineNumbers/>
    </w:pPr>
  </w:style>
  <w:style w:type="paragraph" w:customStyle="1" w:styleId="Achievement">
    <w:name w:val="Achievement"/>
    <w:basedOn w:val="BodyText"/>
    <w:uiPriority w:val="99"/>
    <w:rsid w:val="00752CFB"/>
    <w:pPr>
      <w:tabs>
        <w:tab w:val="num" w:pos="360"/>
      </w:tabs>
      <w:spacing w:after="60" w:line="220" w:lineRule="atLeast"/>
      <w:ind w:left="245" w:hanging="245"/>
      <w:jc w:val="both"/>
    </w:pPr>
    <w:rPr>
      <w:rFonts w:ascii="Arial" w:hAnsi="Arial" w:cs="Arial"/>
      <w:spacing w:val="-5"/>
    </w:rPr>
  </w:style>
  <w:style w:type="paragraph" w:customStyle="1" w:styleId="CompanyName">
    <w:name w:val="Company Name"/>
    <w:basedOn w:val="Normal"/>
    <w:next w:val="Normal"/>
    <w:uiPriority w:val="99"/>
    <w:rsid w:val="00752CFB"/>
    <w:rPr>
      <w:b/>
      <w:bCs/>
    </w:rPr>
  </w:style>
  <w:style w:type="paragraph" w:customStyle="1" w:styleId="CompanyNameOne">
    <w:name w:val="Company Name One"/>
    <w:basedOn w:val="CompanyName"/>
    <w:next w:val="Normal"/>
    <w:uiPriority w:val="99"/>
    <w:rsid w:val="00752CFB"/>
  </w:style>
  <w:style w:type="paragraph" w:styleId="Header">
    <w:name w:val="header"/>
    <w:basedOn w:val="Normal"/>
    <w:link w:val="HeaderChar"/>
    <w:uiPriority w:val="99"/>
    <w:rsid w:val="00752CFB"/>
    <w:pPr>
      <w:spacing w:line="220" w:lineRule="atLeast"/>
      <w:ind w:left="-2160"/>
      <w:jc w:val="both"/>
    </w:pPr>
    <w:rPr>
      <w:rFonts w:ascii="Arial" w:hAnsi="Arial" w:cs="Arial"/>
    </w:r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373F9D"/>
    <w:rPr>
      <w:rFonts w:cs="Times New Roman"/>
      <w:sz w:val="20"/>
      <w:szCs w:val="20"/>
      <w:lang w:val="en-GB" w:eastAsia="ar-SA" w:bidi="ar-SA"/>
    </w:rPr>
  </w:style>
  <w:style w:type="paragraph" w:customStyle="1" w:styleId="JobTitle">
    <w:name w:val="Job Title"/>
    <w:next w:val="Achievement"/>
    <w:uiPriority w:val="99"/>
    <w:rsid w:val="00752CFB"/>
    <w:pPr>
      <w:suppressAutoHyphens/>
      <w:spacing w:after="60" w:line="220" w:lineRule="atLeast"/>
    </w:pPr>
    <w:rPr>
      <w:rFonts w:ascii="Arial" w:hAnsi="Arial" w:cs="Arial"/>
      <w:spacing w:val="-10"/>
      <w:sz w:val="20"/>
      <w:szCs w:val="20"/>
      <w:lang w:eastAsia="ar-SA"/>
    </w:rPr>
  </w:style>
  <w:style w:type="paragraph" w:customStyle="1" w:styleId="SectionTitle">
    <w:name w:val="Section Title"/>
    <w:basedOn w:val="Normal"/>
    <w:next w:val="Normal"/>
    <w:uiPriority w:val="99"/>
    <w:rsid w:val="00752CFB"/>
    <w:pPr>
      <w:spacing w:before="40"/>
      <w:jc w:val="both"/>
    </w:pPr>
    <w:rPr>
      <w:rFonts w:ascii="Verdana" w:hAnsi="Verdana"/>
      <w:b/>
      <w:sz w:val="17"/>
      <w:szCs w:val="17"/>
    </w:rPr>
  </w:style>
  <w:style w:type="paragraph" w:styleId="PlainText">
    <w:name w:val="Plain Text"/>
    <w:basedOn w:val="Normal"/>
    <w:link w:val="PlainTextChar"/>
    <w:uiPriority w:val="99"/>
    <w:rsid w:val="00752CFB"/>
    <w:rPr>
      <w:rFonts w:ascii="Courier New" w:hAnsi="Courier New" w:cs="Courier New"/>
    </w:rPr>
  </w:style>
  <w:style w:type="character" w:customStyle="1" w:styleId="PlainTextChar">
    <w:name w:val="Plain Text Char"/>
    <w:basedOn w:val="DefaultParagraphFont"/>
    <w:link w:val="PlainText"/>
    <w:uiPriority w:val="99"/>
    <w:semiHidden/>
    <w:locked/>
    <w:rsid w:val="00373F9D"/>
    <w:rPr>
      <w:rFonts w:ascii="Courier New" w:hAnsi="Courier New" w:cs="Courier New"/>
      <w:sz w:val="20"/>
      <w:szCs w:val="20"/>
      <w:lang w:val="en-GB" w:eastAsia="ar-SA" w:bidi="ar-SA"/>
    </w:rPr>
  </w:style>
  <w:style w:type="paragraph" w:styleId="HTMLPreformatted">
    <w:name w:val="HTML Preformatted"/>
    <w:basedOn w:val="Normal"/>
    <w:link w:val="HTMLPreformattedChar"/>
    <w:uiPriority w:val="99"/>
    <w:rsid w:val="00752C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locked/>
    <w:rsid w:val="00373F9D"/>
    <w:rPr>
      <w:rFonts w:ascii="Courier New" w:hAnsi="Courier New" w:cs="Courier New"/>
      <w:sz w:val="20"/>
      <w:szCs w:val="20"/>
      <w:lang w:val="en-GB" w:eastAsia="ar-SA" w:bidi="ar-SA"/>
    </w:rPr>
  </w:style>
  <w:style w:type="paragraph" w:customStyle="1" w:styleId="Bulletedo2">
    <w:name w:val="Bulleted o 2"/>
    <w:basedOn w:val="Normal"/>
    <w:uiPriority w:val="99"/>
    <w:rsid w:val="00752CFB"/>
    <w:pPr>
      <w:tabs>
        <w:tab w:val="num" w:pos="0"/>
      </w:tabs>
      <w:spacing w:after="220"/>
      <w:ind w:left="2954" w:hanging="357"/>
    </w:pPr>
    <w:rPr>
      <w:rFonts w:ascii="Arial" w:hAnsi="Arial" w:cs="Arial"/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rsid w:val="00752CFB"/>
    <w:pPr>
      <w:spacing w:before="100" w:after="100"/>
    </w:pPr>
    <w:rPr>
      <w:rFonts w:ascii="Arial Unicode MS" w:hAnsi="Arial Unicode MS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sid w:val="00373F9D"/>
    <w:rPr>
      <w:rFonts w:cs="Times New Roman"/>
      <w:sz w:val="20"/>
      <w:szCs w:val="20"/>
      <w:lang w:val="en-GB" w:eastAsia="ar-SA" w:bidi="ar-SA"/>
    </w:rPr>
  </w:style>
  <w:style w:type="paragraph" w:styleId="Title">
    <w:name w:val="Title"/>
    <w:basedOn w:val="Normal"/>
    <w:next w:val="Subtitle"/>
    <w:link w:val="TitleChar"/>
    <w:uiPriority w:val="99"/>
    <w:qFormat/>
    <w:rsid w:val="00752CFB"/>
    <w:pPr>
      <w:jc w:val="center"/>
    </w:pPr>
    <w:rPr>
      <w:b/>
      <w:bCs/>
      <w:sz w:val="22"/>
      <w:szCs w:val="22"/>
    </w:rPr>
  </w:style>
  <w:style w:type="character" w:customStyle="1" w:styleId="TitleChar">
    <w:name w:val="Title Char"/>
    <w:basedOn w:val="DefaultParagraphFont"/>
    <w:link w:val="Title"/>
    <w:uiPriority w:val="99"/>
    <w:locked/>
    <w:rsid w:val="00373F9D"/>
    <w:rPr>
      <w:rFonts w:ascii="Cambria" w:hAnsi="Cambria" w:cs="Times New Roman"/>
      <w:b/>
      <w:bCs/>
      <w:kern w:val="28"/>
      <w:sz w:val="32"/>
      <w:szCs w:val="32"/>
      <w:lang w:val="en-GB" w:eastAsia="ar-SA" w:bidi="ar-SA"/>
    </w:rPr>
  </w:style>
  <w:style w:type="paragraph" w:styleId="Subtitle">
    <w:name w:val="Subtitle"/>
    <w:basedOn w:val="Heading"/>
    <w:next w:val="BodyText"/>
    <w:link w:val="SubtitleChar"/>
    <w:uiPriority w:val="99"/>
    <w:qFormat/>
    <w:rsid w:val="00752CFB"/>
    <w:pPr>
      <w:jc w:val="center"/>
    </w:pPr>
    <w:rPr>
      <w:i/>
      <w:iCs/>
    </w:rPr>
  </w:style>
  <w:style w:type="character" w:customStyle="1" w:styleId="SubtitleChar">
    <w:name w:val="Subtitle Char"/>
    <w:basedOn w:val="DefaultParagraphFont"/>
    <w:link w:val="Subtitle"/>
    <w:uiPriority w:val="99"/>
    <w:locked/>
    <w:rsid w:val="00373F9D"/>
    <w:rPr>
      <w:rFonts w:ascii="Cambria" w:hAnsi="Cambria" w:cs="Times New Roman"/>
      <w:sz w:val="24"/>
      <w:szCs w:val="24"/>
      <w:lang w:val="en-GB" w:eastAsia="ar-SA" w:bidi="ar-SA"/>
    </w:rPr>
  </w:style>
  <w:style w:type="paragraph" w:styleId="NormalWeb">
    <w:name w:val="Normal (Web)"/>
    <w:basedOn w:val="Normal"/>
    <w:uiPriority w:val="99"/>
    <w:rsid w:val="00752CFB"/>
    <w:pPr>
      <w:spacing w:before="100" w:after="100"/>
    </w:pPr>
    <w:rPr>
      <w:rFonts w:ascii="Arial Unicode MS" w:hAnsi="Arial Unicode MS"/>
      <w:sz w:val="24"/>
      <w:szCs w:val="24"/>
    </w:rPr>
  </w:style>
  <w:style w:type="paragraph" w:styleId="BodyText3">
    <w:name w:val="Body Text 3"/>
    <w:basedOn w:val="Normal"/>
    <w:link w:val="BodyText3Char"/>
    <w:uiPriority w:val="99"/>
    <w:rsid w:val="00752CFB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locked/>
    <w:rsid w:val="00373F9D"/>
    <w:rPr>
      <w:rFonts w:cs="Times New Roman"/>
      <w:sz w:val="16"/>
      <w:szCs w:val="16"/>
      <w:lang w:val="en-GB" w:eastAsia="ar-SA" w:bidi="ar-SA"/>
    </w:rPr>
  </w:style>
  <w:style w:type="paragraph" w:styleId="DocumentMap">
    <w:name w:val="Document Map"/>
    <w:basedOn w:val="Normal"/>
    <w:link w:val="DocumentMapChar"/>
    <w:uiPriority w:val="99"/>
    <w:rsid w:val="00752CFB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373F9D"/>
    <w:rPr>
      <w:rFonts w:cs="Times New Roman"/>
      <w:sz w:val="2"/>
      <w:lang w:val="en-GB" w:eastAsia="ar-SA" w:bidi="ar-SA"/>
    </w:rPr>
  </w:style>
  <w:style w:type="paragraph" w:styleId="BodyText2">
    <w:name w:val="Body Text 2"/>
    <w:basedOn w:val="Normal"/>
    <w:link w:val="BodyText2Char"/>
    <w:uiPriority w:val="99"/>
    <w:rsid w:val="00752CF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sid w:val="00373F9D"/>
    <w:rPr>
      <w:rFonts w:cs="Times New Roman"/>
      <w:sz w:val="20"/>
      <w:szCs w:val="20"/>
      <w:lang w:val="en-GB" w:eastAsia="ar-SA" w:bidi="ar-SA"/>
    </w:rPr>
  </w:style>
  <w:style w:type="paragraph" w:styleId="ListParagraph">
    <w:name w:val="List Paragraph"/>
    <w:basedOn w:val="Normal"/>
    <w:uiPriority w:val="99"/>
    <w:qFormat/>
    <w:rsid w:val="00752CFB"/>
    <w:pPr>
      <w:ind w:left="720"/>
    </w:pPr>
    <w:rPr>
      <w:sz w:val="24"/>
      <w:szCs w:val="24"/>
      <w:lang w:val="en-US"/>
    </w:rPr>
  </w:style>
  <w:style w:type="paragraph" w:customStyle="1" w:styleId="Style1">
    <w:name w:val="Style1"/>
    <w:basedOn w:val="Normal"/>
    <w:uiPriority w:val="99"/>
    <w:rsid w:val="00752CFB"/>
    <w:pPr>
      <w:spacing w:before="40"/>
      <w:jc w:val="both"/>
    </w:pPr>
    <w:rPr>
      <w:rFonts w:ascii="Verdana" w:hAnsi="Verdana"/>
      <w:b/>
      <w:bCs/>
      <w:sz w:val="17"/>
      <w:szCs w:val="17"/>
    </w:rPr>
  </w:style>
  <w:style w:type="paragraph" w:customStyle="1" w:styleId="NormalVerdana">
    <w:name w:val="Normal + Verdana"/>
    <w:basedOn w:val="Normal"/>
    <w:uiPriority w:val="99"/>
    <w:rsid w:val="00752CFB"/>
    <w:pPr>
      <w:tabs>
        <w:tab w:val="num" w:pos="990"/>
      </w:tabs>
      <w:ind w:left="990" w:hanging="360"/>
    </w:pPr>
    <w:rPr>
      <w:color w:val="000000"/>
    </w:rPr>
  </w:style>
  <w:style w:type="paragraph" w:styleId="Footer">
    <w:name w:val="footer"/>
    <w:basedOn w:val="Normal"/>
    <w:link w:val="FooterChar"/>
    <w:uiPriority w:val="99"/>
    <w:semiHidden/>
    <w:rsid w:val="00E267C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E267C6"/>
    <w:rPr>
      <w:rFonts w:cs="Times New Roman"/>
      <w:lang w:val="en-GB" w:eastAsia="ar-SA" w:bidi="ar-SA"/>
    </w:rPr>
  </w:style>
  <w:style w:type="character" w:customStyle="1" w:styleId="apple-converted-space">
    <w:name w:val="apple-converted-space"/>
    <w:basedOn w:val="DefaultParagraphFont"/>
    <w:uiPriority w:val="99"/>
    <w:rsid w:val="00C30F30"/>
    <w:rPr>
      <w:rFonts w:cs="Times New Roman"/>
    </w:rPr>
  </w:style>
  <w:style w:type="character" w:customStyle="1" w:styleId="il">
    <w:name w:val="il"/>
    <w:basedOn w:val="DefaultParagraphFont"/>
    <w:uiPriority w:val="99"/>
    <w:rsid w:val="00C30F30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424a6abff7e1004cbdd5efb75a9a512d134f530e18705c4458440321091b5b581109190313485b5a1b4d58515c424154181c084b281e010303001049505c0e57580f1b425c4c01090340281e0103100018425b54094d584b50535a4f162e024b4340010143071944095400551b135b105516155c5c00031c120842501442095b5d5518120a10031753444f4a081e010303061245595b0a58421108034e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1623</Words>
  <Characters>9257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/>
  <LinksUpToDate>false</LinksUpToDate>
  <CharactersWithSpaces>10859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sharad Awasthy</dc:creator>
  <cp:lastModifiedBy>Sharad awasthy</cp:lastModifiedBy>
  <cp:revision>8</cp:revision>
  <cp:lastPrinted>2007-09-17T04:33:00Z</cp:lastPrinted>
  <dcterms:created xsi:type="dcterms:W3CDTF">2021-12-21T11:23:00Z</dcterms:created>
  <dcterms:modified xsi:type="dcterms:W3CDTF">2022-02-16T14:08:00Z</dcterms:modified>
</cp:coreProperties>
</file>