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D6AA4" w:rsidRPr="00BA2DAF" w:rsidP="00E816CF" w14:paraId="53AAB7F6" w14:textId="031A55D6">
      <w:pPr>
        <w:pStyle w:val="Default"/>
        <w:spacing w:line="360" w:lineRule="auto"/>
        <w:ind w:left="45"/>
      </w:pPr>
      <w:r w:rsidRPr="005878F2">
        <w:rPr>
          <w:b/>
        </w:rPr>
        <w:t>AROCKIYARAJ D.J</w:t>
      </w:r>
      <w:r w:rsidRPr="00BA2DAF">
        <w:t>.</w:t>
      </w:r>
    </w:p>
    <w:p w:rsidR="002E209B" w:rsidRPr="00BA2DAF" w:rsidP="00E816CF" w14:paraId="5414724F" w14:textId="58A55F99">
      <w:pPr>
        <w:pStyle w:val="Default"/>
        <w:spacing w:line="360" w:lineRule="auto"/>
        <w:ind w:left="45"/>
      </w:pPr>
      <w:r>
        <w:rPr>
          <w:b/>
        </w:rPr>
        <w:t>QA Analysist</w:t>
      </w:r>
      <w:r w:rsidRPr="00BA2DAF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A2DAF">
        <w:t>Mobile</w:t>
      </w:r>
      <w:r w:rsidRPr="00BA2DAF" w:rsidR="00DC7A99">
        <w:t xml:space="preserve"> No</w:t>
      </w:r>
      <w:r w:rsidRPr="00BA2DAF">
        <w:t xml:space="preserve">: </w:t>
      </w:r>
      <w:r w:rsidRPr="00BA2DAF" w:rsidR="000371B6">
        <w:tab/>
        <w:t>:</w:t>
      </w:r>
      <w:r w:rsidR="00732F27">
        <w:t>7904547562</w:t>
      </w:r>
    </w:p>
    <w:p w:rsidR="002E209B" w:rsidRPr="00BA2DAF" w:rsidP="00E816CF" w14:paraId="2F7211B3" w14:textId="77777777">
      <w:pPr>
        <w:pStyle w:val="Default"/>
        <w:spacing w:line="360" w:lineRule="auto"/>
        <w:ind w:left="45"/>
        <w:jc w:val="right"/>
      </w:pPr>
      <w:r w:rsidRPr="00BA2DAF">
        <w:t>E</w:t>
      </w:r>
      <w:r w:rsidRPr="00BA2DAF" w:rsidR="00B70C14">
        <w:t>-</w:t>
      </w:r>
      <w:r w:rsidRPr="00BA2DAF">
        <w:t xml:space="preserve">mail </w:t>
      </w:r>
      <w:r w:rsidRPr="00BA2DAF" w:rsidR="00B70C14">
        <w:t>ID</w:t>
      </w:r>
      <w:r w:rsidRPr="00BA2DAF" w:rsidR="00F95456">
        <w:tab/>
        <w:t xml:space="preserve">: </w:t>
      </w:r>
      <w:r w:rsidRPr="00BA2DAF" w:rsidR="008C1450">
        <w:t>arockiyarajjoseph1125@gmail.com</w:t>
      </w:r>
    </w:p>
    <w:p w:rsidR="002E209B" w:rsidRPr="00BA2DAF" w:rsidP="00E816CF" w14:paraId="461DC111" w14:textId="77777777">
      <w:pPr>
        <w:pStyle w:val="Default"/>
        <w:spacing w:line="360" w:lineRule="auto"/>
        <w:rPr>
          <w:b/>
          <w:bCs/>
          <w:color w:val="auto"/>
        </w:rPr>
      </w:pPr>
    </w:p>
    <w:p w:rsidR="002E209B" w:rsidRPr="00BA2DAF" w:rsidP="00E816CF" w14:paraId="7E847620" w14:textId="77777777">
      <w:pPr>
        <w:pStyle w:val="Default"/>
        <w:spacing w:line="360" w:lineRule="auto"/>
      </w:pPr>
      <w:bookmarkStart w:id="0" w:name="_Hlk108100877"/>
      <w:r w:rsidRPr="00BA2DAF">
        <w:rPr>
          <w:b/>
          <w:bCs/>
          <w:color w:val="auto"/>
        </w:rPr>
        <w:t xml:space="preserve">OBJECTIVE </w:t>
      </w:r>
    </w:p>
    <w:p w:rsidR="002E209B" w:rsidRPr="00BA2DAF" w:rsidP="00E816CF" w14:paraId="3AB4985F" w14:textId="77777777">
      <w:pPr>
        <w:pStyle w:val="Default"/>
        <w:spacing w:line="360" w:lineRule="auto"/>
        <w:rPr>
          <w:b/>
          <w:bCs/>
          <w:color w:val="auto"/>
        </w:rPr>
      </w:pPr>
    </w:p>
    <w:p w:rsidR="002E209B" w:rsidRPr="00676406" w:rsidP="00E816CF" w14:paraId="3D4639F9" w14:textId="41F8A8BC">
      <w:pPr>
        <w:pStyle w:val="Default"/>
        <w:spacing w:line="360" w:lineRule="auto"/>
        <w:rPr>
          <w:sz w:val="22"/>
          <w:szCs w:val="22"/>
        </w:rPr>
      </w:pPr>
      <w:r w:rsidRPr="00676406">
        <w:rPr>
          <w:color w:val="auto"/>
          <w:sz w:val="22"/>
          <w:szCs w:val="22"/>
        </w:rPr>
        <w:t xml:space="preserve">Detail-oriented and highly skilled software testing professional with </w:t>
      </w:r>
      <w:r w:rsidR="0003721B">
        <w:rPr>
          <w:color w:val="auto"/>
          <w:sz w:val="22"/>
          <w:szCs w:val="22"/>
        </w:rPr>
        <w:t>4</w:t>
      </w:r>
      <w:r w:rsidRPr="00676406">
        <w:rPr>
          <w:color w:val="auto"/>
          <w:sz w:val="22"/>
          <w:szCs w:val="22"/>
        </w:rPr>
        <w:t xml:space="preserve"> years of experience in manual and automated testing.</w:t>
      </w:r>
      <w:r w:rsidRPr="00676406">
        <w:rPr>
          <w:color w:val="auto"/>
          <w:sz w:val="22"/>
          <w:szCs w:val="22"/>
        </w:rPr>
        <w:t xml:space="preserve"> </w:t>
      </w:r>
      <w:r w:rsidRPr="00676406">
        <w:rPr>
          <w:color w:val="auto"/>
          <w:sz w:val="22"/>
          <w:szCs w:val="22"/>
        </w:rPr>
        <w:t>Seeking a challenging software testing role in a dynamic organization to leverage my expertise in test planning, execution, and defect identification to ensure the delivery of high-quality software products.</w:t>
      </w:r>
      <w:r w:rsidR="00667A61">
        <w:rPr>
          <w:color w:val="auto"/>
          <w:sz w:val="22"/>
          <w:szCs w:val="22"/>
        </w:rPr>
        <w:t xml:space="preserve"> </w:t>
      </w:r>
      <w:r w:rsidRPr="00676406">
        <w:rPr>
          <w:color w:val="auto"/>
          <w:sz w:val="22"/>
          <w:szCs w:val="22"/>
        </w:rPr>
        <w:t>Committed to improving testing processes and contributing to the overall success of the software development team.</w:t>
      </w:r>
    </w:p>
    <w:p w:rsidR="002E209B" w:rsidRPr="00BA2DAF" w:rsidP="00E816CF" w14:paraId="4A2AC78B" w14:textId="77777777">
      <w:pPr>
        <w:pStyle w:val="Default"/>
        <w:pBdr>
          <w:top w:val="nil"/>
          <w:left w:val="nil"/>
          <w:bottom w:val="single" w:sz="12" w:space="1" w:color="000000"/>
          <w:right w:val="nil"/>
        </w:pBdr>
        <w:spacing w:line="360" w:lineRule="auto"/>
        <w:rPr>
          <w:color w:val="auto"/>
        </w:rPr>
      </w:pPr>
    </w:p>
    <w:p w:rsidR="0023160B" w:rsidRPr="00BA2DAF" w:rsidP="00E816CF" w14:paraId="66360147" w14:textId="77777777">
      <w:pPr>
        <w:pStyle w:val="Default"/>
        <w:spacing w:line="360" w:lineRule="auto"/>
        <w:rPr>
          <w:b/>
          <w:bCs/>
          <w:color w:val="auto"/>
        </w:rPr>
      </w:pPr>
      <w:r w:rsidRPr="00BA2DAF">
        <w:rPr>
          <w:b/>
          <w:color w:val="auto"/>
        </w:rPr>
        <w:t>Professional Summary:</w:t>
      </w:r>
    </w:p>
    <w:p w:rsidR="0023160B" w:rsidRPr="00465792" w:rsidP="00E816CF" w14:paraId="4D9BA7CF" w14:textId="46B96C6C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 xml:space="preserve">Overall </w:t>
      </w:r>
      <w:r w:rsidR="008E28E7">
        <w:rPr>
          <w:sz w:val="22"/>
          <w:szCs w:val="22"/>
        </w:rPr>
        <w:t>4</w:t>
      </w:r>
      <w:r w:rsidRPr="00465792">
        <w:rPr>
          <w:sz w:val="22"/>
          <w:szCs w:val="22"/>
        </w:rPr>
        <w:t xml:space="preserve"> </w:t>
      </w:r>
      <w:r w:rsidRPr="00465792" w:rsidR="003034F3">
        <w:rPr>
          <w:sz w:val="22"/>
          <w:szCs w:val="22"/>
        </w:rPr>
        <w:t xml:space="preserve">years </w:t>
      </w:r>
      <w:r w:rsidRPr="00465792">
        <w:rPr>
          <w:sz w:val="22"/>
          <w:szCs w:val="22"/>
        </w:rPr>
        <w:t xml:space="preserve">of industry experience in the area of </w:t>
      </w:r>
      <w:r w:rsidRPr="00465792" w:rsidR="007971C4">
        <w:rPr>
          <w:sz w:val="22"/>
          <w:szCs w:val="22"/>
        </w:rPr>
        <w:t xml:space="preserve">Manual </w:t>
      </w:r>
      <w:r w:rsidRPr="00465792">
        <w:rPr>
          <w:sz w:val="22"/>
          <w:szCs w:val="22"/>
        </w:rPr>
        <w:t>Testing and Automation</w:t>
      </w:r>
      <w:r w:rsidRPr="00465792" w:rsidR="00EB05E5">
        <w:rPr>
          <w:sz w:val="22"/>
          <w:szCs w:val="22"/>
        </w:rPr>
        <w:t xml:space="preserve"> testing</w:t>
      </w:r>
      <w:r w:rsidRPr="00465792">
        <w:rPr>
          <w:sz w:val="22"/>
          <w:szCs w:val="22"/>
        </w:rPr>
        <w:t xml:space="preserve"> with a solid understanding of Test Planning, Test Design, Test Execution and Defect Reporting &amp; Tracking.</w:t>
      </w:r>
    </w:p>
    <w:p w:rsidR="0023160B" w:rsidRPr="00465792" w:rsidP="00E816CF" w14:paraId="67817FC5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>Expertise in Understanding and Analyzing Test Requirements, Tracking changes and maintenance of Test Requirements.</w:t>
      </w:r>
    </w:p>
    <w:p w:rsidR="0023160B" w:rsidRPr="00465792" w:rsidP="00E816CF" w14:paraId="6E0FA505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>Well acquainted with all phases of SDLC and STLC.</w:t>
      </w:r>
    </w:p>
    <w:p w:rsidR="0023160B" w:rsidRPr="00465792" w:rsidP="00E816CF" w14:paraId="693AA5B4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>Proficient in Test Automation using Selenium Tools.</w:t>
      </w:r>
    </w:p>
    <w:p w:rsidR="0023160B" w:rsidRPr="00465792" w:rsidP="00E816CF" w14:paraId="09F3D205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 xml:space="preserve">Strong Experience in Automating Web Application Testing using Selenium WebDriver with </w:t>
      </w:r>
      <w:r w:rsidRPr="00465792" w:rsidR="00AF545C">
        <w:rPr>
          <w:sz w:val="22"/>
          <w:szCs w:val="22"/>
        </w:rPr>
        <w:t>Cucumber</w:t>
      </w:r>
      <w:r w:rsidRPr="00465792">
        <w:rPr>
          <w:sz w:val="22"/>
          <w:szCs w:val="22"/>
        </w:rPr>
        <w:t xml:space="preserve"> framework.</w:t>
      </w:r>
    </w:p>
    <w:p w:rsidR="0023160B" w:rsidRPr="00465792" w:rsidP="00E816CF" w14:paraId="69CCC54F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 xml:space="preserve">Strong Experience in Java Programming, Selenium WebDriver, </w:t>
      </w:r>
      <w:r w:rsidRPr="00465792" w:rsidR="00AF545C">
        <w:rPr>
          <w:sz w:val="22"/>
          <w:szCs w:val="22"/>
        </w:rPr>
        <w:t>Cucumber</w:t>
      </w:r>
      <w:r w:rsidRPr="00465792">
        <w:rPr>
          <w:sz w:val="22"/>
          <w:szCs w:val="22"/>
        </w:rPr>
        <w:t>.</w:t>
      </w:r>
    </w:p>
    <w:p w:rsidR="0023160B" w:rsidRPr="00465792" w:rsidP="00E816CF" w14:paraId="6FBA4A14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>Well versed with Handling Elements in Selenium WebDriver.</w:t>
      </w:r>
    </w:p>
    <w:p w:rsidR="0023160B" w:rsidRPr="00465792" w:rsidP="00E816CF" w14:paraId="58B8CE0F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 xml:space="preserve">Writing Test cases using Element locators, WebDriver methods, Java programming </w:t>
      </w:r>
      <w:r w:rsidRPr="00465792" w:rsidR="00827551">
        <w:rPr>
          <w:sz w:val="22"/>
          <w:szCs w:val="22"/>
        </w:rPr>
        <w:t xml:space="preserve">basics and </w:t>
      </w:r>
      <w:r w:rsidRPr="00465792">
        <w:rPr>
          <w:sz w:val="22"/>
          <w:szCs w:val="22"/>
        </w:rPr>
        <w:t>features.</w:t>
      </w:r>
    </w:p>
    <w:p w:rsidR="0023160B" w:rsidRPr="00465792" w:rsidP="00E816CF" w14:paraId="44C60BC3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 xml:space="preserve">Executing Selenium Test Cases and </w:t>
      </w:r>
      <w:r w:rsidRPr="00465792">
        <w:rPr>
          <w:sz w:val="22"/>
          <w:szCs w:val="22"/>
        </w:rPr>
        <w:t>Reporting</w:t>
      </w:r>
      <w:r w:rsidRPr="00465792">
        <w:rPr>
          <w:sz w:val="22"/>
          <w:szCs w:val="22"/>
        </w:rPr>
        <w:t xml:space="preserve"> defects.</w:t>
      </w:r>
    </w:p>
    <w:p w:rsidR="0023160B" w:rsidRPr="00465792" w:rsidP="00E816CF" w14:paraId="7CBE0A68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>Experience in Data driven Testing, Parallel Test execution using Selenium WebDriver</w:t>
      </w:r>
      <w:r w:rsidRPr="00465792" w:rsidR="00A5225D">
        <w:rPr>
          <w:sz w:val="22"/>
          <w:szCs w:val="22"/>
        </w:rPr>
        <w:t>.</w:t>
      </w:r>
    </w:p>
    <w:p w:rsidR="0023160B" w:rsidRPr="00465792" w:rsidP="00E816CF" w14:paraId="21A23E6E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>Expertise in implementation of Automation framework using Selenium.</w:t>
      </w:r>
    </w:p>
    <w:p w:rsidR="0023160B" w:rsidRPr="00465792" w:rsidP="00E816CF" w14:paraId="6841C52B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>Involvement in Test Estimations and Test strategy implementation.</w:t>
      </w:r>
    </w:p>
    <w:p w:rsidR="0023160B" w:rsidRPr="00465792" w:rsidP="00E816CF" w14:paraId="3E360034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>Proficient in devising all the artifacts of testing such as Test Scenarios, Test Cases, Defect Reports and Test Summary Report</w:t>
      </w:r>
    </w:p>
    <w:p w:rsidR="0023160B" w:rsidRPr="00465792" w:rsidP="00E816CF" w14:paraId="38B28EDA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 xml:space="preserve">Self-motivated, energetic and highly ethical in all </w:t>
      </w:r>
      <w:r w:rsidRPr="00465792" w:rsidR="00777A3D">
        <w:rPr>
          <w:sz w:val="22"/>
          <w:szCs w:val="22"/>
        </w:rPr>
        <w:t>work-related</w:t>
      </w:r>
      <w:r w:rsidRPr="00465792">
        <w:rPr>
          <w:sz w:val="22"/>
          <w:szCs w:val="22"/>
        </w:rPr>
        <w:t xml:space="preserve"> assignments thus able to immediately contribute to corporate goals and objects</w:t>
      </w:r>
    </w:p>
    <w:p w:rsidR="0023160B" w:rsidRPr="00465792" w:rsidP="00E816CF" w14:paraId="351F115F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>Good written, communication, interpersonal skills, proven team player with an analytical mind bent to problem solving and delivering solutions.</w:t>
      </w:r>
    </w:p>
    <w:p w:rsidR="00491FB8" w:rsidRPr="00465792" w:rsidP="00E816CF" w14:paraId="03EA2AA1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 xml:space="preserve">Extensively worked on </w:t>
      </w:r>
      <w:r w:rsidRPr="00465792">
        <w:rPr>
          <w:sz w:val="22"/>
          <w:szCs w:val="22"/>
        </w:rPr>
        <w:t>Agile</w:t>
      </w:r>
      <w:r w:rsidRPr="00465792">
        <w:rPr>
          <w:sz w:val="22"/>
          <w:szCs w:val="22"/>
        </w:rPr>
        <w:t xml:space="preserve"> development and management process.</w:t>
      </w:r>
    </w:p>
    <w:p w:rsidR="00491FB8" w:rsidP="00E816CF" w14:paraId="4972100B" w14:textId="77777777">
      <w:pPr>
        <w:pStyle w:val="Default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465792">
        <w:rPr>
          <w:sz w:val="22"/>
          <w:szCs w:val="22"/>
        </w:rPr>
        <w:t xml:space="preserve">Performed Smoke Testing, </w:t>
      </w:r>
      <w:r w:rsidRPr="00465792" w:rsidR="005836CC">
        <w:rPr>
          <w:sz w:val="22"/>
          <w:szCs w:val="22"/>
        </w:rPr>
        <w:t xml:space="preserve">Sanity Testing, </w:t>
      </w:r>
      <w:r w:rsidRPr="00465792">
        <w:rPr>
          <w:sz w:val="22"/>
          <w:szCs w:val="22"/>
        </w:rPr>
        <w:t xml:space="preserve">Integration Testing, </w:t>
      </w:r>
      <w:r w:rsidRPr="00465792" w:rsidR="00726370">
        <w:rPr>
          <w:sz w:val="22"/>
          <w:szCs w:val="22"/>
        </w:rPr>
        <w:t xml:space="preserve">and </w:t>
      </w:r>
      <w:r w:rsidRPr="00465792">
        <w:rPr>
          <w:sz w:val="22"/>
          <w:szCs w:val="22"/>
        </w:rPr>
        <w:t>Regression Testing at various phases of the development and test cycles.</w:t>
      </w:r>
    </w:p>
    <w:p w:rsidR="00465792" w:rsidP="00E816CF" w14:paraId="37DE609F" w14:textId="77777777">
      <w:pPr>
        <w:pStyle w:val="Default"/>
        <w:spacing w:line="360" w:lineRule="auto"/>
        <w:rPr>
          <w:sz w:val="22"/>
          <w:szCs w:val="22"/>
        </w:rPr>
      </w:pPr>
    </w:p>
    <w:p w:rsidR="008E1ED5" w:rsidRPr="00BA2DAF" w:rsidP="00E816CF" w14:paraId="540C2833" w14:textId="7777777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2DAF">
        <w:rPr>
          <w:rFonts w:ascii="Times New Roman" w:hAnsi="Times New Roman" w:cs="Times New Roman"/>
          <w:b/>
          <w:bCs/>
          <w:sz w:val="24"/>
          <w:szCs w:val="24"/>
        </w:rPr>
        <w:t>EDUCATION</w:t>
      </w:r>
      <w:r w:rsidRPr="00BA2DAF" w:rsidR="00C2082C">
        <w:rPr>
          <w:rFonts w:ascii="Times New Roman" w:hAnsi="Times New Roman" w:cs="Times New Roman"/>
          <w:b/>
          <w:bCs/>
          <w:sz w:val="24"/>
          <w:szCs w:val="24"/>
        </w:rPr>
        <w:t>AL HISTORY</w:t>
      </w:r>
      <w:r w:rsidRPr="00BA2DA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FC17F3" w:rsidRPr="00312718" w:rsidP="00E816CF" w14:paraId="716F0910" w14:textId="77777777">
      <w:pPr>
        <w:spacing w:line="360" w:lineRule="auto"/>
        <w:rPr>
          <w:rFonts w:ascii="Times New Roman" w:hAnsi="Times New Roman" w:cs="Times New Roman"/>
        </w:rPr>
      </w:pPr>
      <w:r w:rsidRPr="00312718">
        <w:rPr>
          <w:rFonts w:ascii="Times New Roman" w:hAnsi="Times New Roman" w:cs="Times New Roman"/>
        </w:rPr>
        <w:t>B. TECH</w:t>
      </w:r>
      <w:r w:rsidRPr="00312718" w:rsidR="00A52FFF">
        <w:rPr>
          <w:rFonts w:ascii="Times New Roman" w:hAnsi="Times New Roman" w:cs="Times New Roman"/>
        </w:rPr>
        <w:t xml:space="preserve"> </w:t>
      </w:r>
      <w:r w:rsidRPr="00312718" w:rsidR="00FF7B4E">
        <w:rPr>
          <w:rFonts w:ascii="Times New Roman" w:hAnsi="Times New Roman" w:cs="Times New Roman"/>
        </w:rPr>
        <w:t>Information Technology (Hindustan Institute of Technology)</w:t>
      </w:r>
    </w:p>
    <w:bookmarkEnd w:id="0"/>
    <w:p w:rsidR="002E209B" w:rsidP="00E816CF" w14:paraId="7414BE89" w14:textId="77777777">
      <w:pPr>
        <w:pStyle w:val="Default"/>
        <w:spacing w:line="360" w:lineRule="auto"/>
        <w:rPr>
          <w:b/>
          <w:bCs/>
          <w:color w:val="auto"/>
        </w:rPr>
      </w:pPr>
      <w:r w:rsidRPr="00BA2DAF">
        <w:rPr>
          <w:b/>
          <w:bCs/>
          <w:color w:val="auto"/>
        </w:rPr>
        <w:t xml:space="preserve">PROFESSIONAL EXPERIENCE: </w:t>
      </w:r>
    </w:p>
    <w:p w:rsidR="00243680" w:rsidP="00E816CF" w14:paraId="5ADE82CE" w14:textId="260ED2E5">
      <w:pPr>
        <w:pStyle w:val="Default"/>
        <w:spacing w:line="360" w:lineRule="auto"/>
        <w:rPr>
          <w:b/>
        </w:rPr>
      </w:pPr>
      <w:r w:rsidRPr="00BA2DAF">
        <w:rPr>
          <w:b/>
          <w:sz w:val="22"/>
        </w:rPr>
        <w:t>Organization</w:t>
      </w:r>
      <w:r>
        <w:rPr>
          <w:b/>
          <w:sz w:val="22"/>
        </w:rPr>
        <w:tab/>
      </w:r>
      <w:r>
        <w:rPr>
          <w:b/>
          <w:sz w:val="22"/>
        </w:rPr>
        <w:tab/>
        <w:t>:</w:t>
      </w:r>
      <w:r w:rsidR="006B1E31">
        <w:rPr>
          <w:b/>
          <w:sz w:val="22"/>
        </w:rPr>
        <w:t xml:space="preserve"> </w:t>
      </w:r>
      <w:r w:rsidRPr="002859D4" w:rsidR="002859D4">
        <w:rPr>
          <w:b/>
        </w:rPr>
        <w:t>CJK Knowledgeworks Global India Private Ltd</w:t>
      </w:r>
    </w:p>
    <w:p w:rsidR="00E157F4" w:rsidP="00E816CF" w14:paraId="3C187392" w14:textId="23D903DB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Project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: Smart</w:t>
      </w:r>
      <w:r w:rsidR="00210E84">
        <w:rPr>
          <w:rFonts w:ascii="Times New Roman" w:hAnsi="Times New Roman" w:cs="Times New Roman"/>
          <w:b/>
        </w:rPr>
        <w:t>Track</w:t>
      </w:r>
      <w:bookmarkStart w:id="1" w:name="_GoBack"/>
      <w:bookmarkEnd w:id="1"/>
    </w:p>
    <w:p w:rsidR="000F2C40" w:rsidP="00E816CF" w14:paraId="5E63CCCF" w14:textId="71492228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FA624D">
        <w:rPr>
          <w:rFonts w:ascii="Times New Roman" w:hAnsi="Times New Roman" w:cs="Times New Roman"/>
          <w:b/>
        </w:rPr>
        <w:t>Position</w:t>
      </w:r>
      <w:r w:rsidRPr="00FA624D">
        <w:rPr>
          <w:rFonts w:ascii="Times New Roman" w:hAnsi="Times New Roman" w:cs="Times New Roman"/>
          <w:b/>
        </w:rPr>
        <w:tab/>
      </w:r>
      <w:r w:rsidR="00BF35F4">
        <w:rPr>
          <w:rFonts w:ascii="Times New Roman" w:hAnsi="Times New Roman" w:cs="Times New Roman"/>
          <w:b/>
        </w:rPr>
        <w:tab/>
      </w:r>
      <w:r w:rsidRPr="00FA624D">
        <w:rPr>
          <w:rFonts w:ascii="Times New Roman" w:hAnsi="Times New Roman" w:cs="Times New Roman"/>
          <w:b/>
        </w:rPr>
        <w:t>:</w:t>
      </w:r>
      <w:r w:rsidRPr="00FA624D">
        <w:rPr>
          <w:rFonts w:ascii="Times New Roman" w:hAnsi="Times New Roman" w:cs="Times New Roman"/>
          <w:b/>
          <w:sz w:val="24"/>
        </w:rPr>
        <w:t xml:space="preserve"> </w:t>
      </w:r>
      <w:r w:rsidR="00CF2B5C">
        <w:rPr>
          <w:rFonts w:ascii="Times New Roman" w:hAnsi="Times New Roman" w:cs="Times New Roman"/>
          <w:b/>
          <w:sz w:val="24"/>
        </w:rPr>
        <w:t>QA Analysist</w:t>
      </w:r>
    </w:p>
    <w:p w:rsidR="00552B9C" w:rsidRPr="00D16F59" w:rsidP="00E816CF" w14:paraId="6B8C5C88" w14:textId="40D1B7D5">
      <w:pPr>
        <w:suppressAutoHyphens w:val="0"/>
        <w:spacing w:line="360" w:lineRule="auto"/>
        <w:rPr>
          <w:rFonts w:ascii="Times New Roman" w:hAnsi="Times New Roman" w:cs="Times New Roman"/>
          <w:sz w:val="24"/>
        </w:rPr>
      </w:pPr>
      <w:r w:rsidRPr="00D16F59">
        <w:rPr>
          <w:rFonts w:ascii="Times New Roman" w:hAnsi="Times New Roman" w:cs="Times New Roman"/>
          <w:b/>
        </w:rPr>
        <w:t>Roles and responsibilities:</w:t>
      </w:r>
    </w:p>
    <w:p w:rsidR="00D16F59" w:rsidRPr="00E816CF" w:rsidP="00E816CF" w14:paraId="5A4C2EDC" w14:textId="77777777">
      <w:pPr>
        <w:pStyle w:val="ListParagraph"/>
        <w:numPr>
          <w:ilvl w:val="0"/>
          <w:numId w:val="25"/>
        </w:numPr>
        <w:suppressAutoHyphens w:val="0"/>
        <w:spacing w:line="360" w:lineRule="auto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Understanding client requirement and testing based on their requirements.</w:t>
      </w:r>
    </w:p>
    <w:p w:rsidR="00D16F59" w:rsidRPr="00E816CF" w:rsidP="00E816CF" w14:paraId="37AE81C4" w14:textId="77777777">
      <w:pPr>
        <w:pStyle w:val="ListParagraph"/>
        <w:numPr>
          <w:ilvl w:val="0"/>
          <w:numId w:val="25"/>
        </w:numPr>
        <w:suppressAutoHyphens w:val="0"/>
        <w:spacing w:line="360" w:lineRule="auto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Identifying test scenarios for automation scripts.</w:t>
      </w:r>
    </w:p>
    <w:p w:rsidR="00D16F59" w:rsidRPr="00E816CF" w:rsidP="00E816CF" w14:paraId="3CB51FDC" w14:textId="77777777">
      <w:pPr>
        <w:pStyle w:val="ListParagraph"/>
        <w:numPr>
          <w:ilvl w:val="0"/>
          <w:numId w:val="25"/>
        </w:numPr>
        <w:suppressAutoHyphens w:val="0"/>
        <w:spacing w:line="360" w:lineRule="auto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Prepared test scripts and execute test scripts using Selenium.</w:t>
      </w:r>
    </w:p>
    <w:p w:rsidR="00D16F59" w:rsidRPr="00E816CF" w:rsidP="00E816CF" w14:paraId="0B9404BB" w14:textId="77777777">
      <w:pPr>
        <w:pStyle w:val="ListParagraph"/>
        <w:numPr>
          <w:ilvl w:val="0"/>
          <w:numId w:val="25"/>
        </w:numPr>
        <w:suppressAutoHyphens w:val="0"/>
        <w:spacing w:line="360" w:lineRule="auto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Investigated problems found during testing and effective solutions.</w:t>
      </w:r>
    </w:p>
    <w:p w:rsidR="00D16F59" w:rsidRPr="00E816CF" w:rsidP="00E816CF" w14:paraId="48862A30" w14:textId="77777777">
      <w:pPr>
        <w:pStyle w:val="ListParagraph"/>
        <w:numPr>
          <w:ilvl w:val="0"/>
          <w:numId w:val="25"/>
        </w:numPr>
        <w:suppressAutoHyphens w:val="0"/>
        <w:spacing w:line="360" w:lineRule="auto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Involved in Smoke testing, Sanity testing, Regression testing and User acceptance testing the defects in JIRA</w:t>
      </w:r>
    </w:p>
    <w:p w:rsidR="00552B9C" w:rsidRPr="00E816CF" w:rsidP="00E816CF" w14:paraId="1D4F67ED" w14:textId="233CD0B5">
      <w:pPr>
        <w:pStyle w:val="ListParagraph"/>
        <w:numPr>
          <w:ilvl w:val="0"/>
          <w:numId w:val="25"/>
        </w:numPr>
        <w:suppressAutoHyphens w:val="0"/>
        <w:spacing w:line="360" w:lineRule="auto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Logged the defects in JIRA in order to perform Defect Life Cycle/Bug Life Cycle.</w:t>
      </w:r>
    </w:p>
    <w:p w:rsidR="00552B9C" w:rsidRPr="00E816CF" w:rsidP="00E816CF" w14:paraId="0A52BE87" w14:textId="7F968A3C">
      <w:pPr>
        <w:pStyle w:val="ListParagraph"/>
        <w:numPr>
          <w:ilvl w:val="0"/>
          <w:numId w:val="25"/>
        </w:numPr>
        <w:suppressAutoHyphens w:val="0"/>
        <w:spacing w:line="360" w:lineRule="auto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Take part-in daily Scrum meetings and worked on Agile Methodology.</w:t>
      </w:r>
    </w:p>
    <w:p w:rsidR="00552B9C" w:rsidRPr="00E816CF" w:rsidP="00E816CF" w14:paraId="14398E7E" w14:textId="1304D2D7">
      <w:pPr>
        <w:pStyle w:val="ListParagraph"/>
        <w:numPr>
          <w:ilvl w:val="0"/>
          <w:numId w:val="25"/>
        </w:numPr>
        <w:suppressAutoHyphens w:val="0"/>
        <w:spacing w:line="360" w:lineRule="auto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Followed Agile/Scrum Methodologies for all of the project activities.</w:t>
      </w:r>
    </w:p>
    <w:p w:rsidR="00505FAE" w:rsidRPr="00E816CF" w:rsidP="00E816CF" w14:paraId="47FAFC43" w14:textId="77777777">
      <w:pPr>
        <w:pStyle w:val="ListParagraph"/>
        <w:numPr>
          <w:ilvl w:val="0"/>
          <w:numId w:val="25"/>
        </w:numPr>
        <w:suppressAutoHyphens w:val="0"/>
        <w:spacing w:line="360" w:lineRule="auto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In Agile environment, attended daily stand up meetings, user stories grooming sessions and team retrospectives.</w:t>
      </w:r>
    </w:p>
    <w:p w:rsidR="0000441E" w:rsidRPr="00E816CF" w:rsidP="00E816CF" w14:paraId="45C75F20" w14:textId="77777777">
      <w:pPr>
        <w:pStyle w:val="ListParagraph"/>
        <w:numPr>
          <w:ilvl w:val="0"/>
          <w:numId w:val="25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Designed and Developed Test plan and test scripts based on BRD and User Stories.</w:t>
      </w:r>
    </w:p>
    <w:p w:rsidR="0000441E" w:rsidRPr="00E816CF" w:rsidP="00E816CF" w14:paraId="0C992A31" w14:textId="77777777">
      <w:pPr>
        <w:pStyle w:val="ListParagraph"/>
        <w:numPr>
          <w:ilvl w:val="0"/>
          <w:numId w:val="25"/>
        </w:numPr>
        <w:suppressAutoHyphens w:val="0"/>
        <w:spacing w:line="360" w:lineRule="auto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Understanding client requirement and testing based on their requirements.</w:t>
      </w:r>
    </w:p>
    <w:p w:rsidR="0000441E" w:rsidRPr="00E816CF" w:rsidP="00E816CF" w14:paraId="6AF44BED" w14:textId="77777777">
      <w:pPr>
        <w:pStyle w:val="ListParagraph"/>
        <w:numPr>
          <w:ilvl w:val="0"/>
          <w:numId w:val="25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E816CF">
        <w:rPr>
          <w:rFonts w:ascii="Times New Roman" w:hAnsi="Times New Roman" w:cs="Times New Roman"/>
        </w:rPr>
        <w:t>Performing testing on the application based on the requirement.</w:t>
      </w:r>
    </w:p>
    <w:p w:rsidR="0000441E" w:rsidRPr="00E816CF" w:rsidP="00E816CF" w14:paraId="3911B0CB" w14:textId="77777777">
      <w:pPr>
        <w:pStyle w:val="ListParagraph"/>
        <w:numPr>
          <w:ilvl w:val="0"/>
          <w:numId w:val="25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 xml:space="preserve">Experience of testing within an </w:t>
      </w:r>
      <w:r w:rsidRPr="00E816CF">
        <w:rPr>
          <w:rFonts w:ascii="Times New Roman" w:hAnsi="Times New Roman" w:cs="Times New Roman"/>
        </w:rPr>
        <w:t>Agile</w:t>
      </w:r>
      <w:r w:rsidRPr="00E816CF">
        <w:rPr>
          <w:rFonts w:ascii="Times New Roman" w:hAnsi="Times New Roman" w:cs="Times New Roman"/>
        </w:rPr>
        <w:t xml:space="preserve"> environment, adapting quickly to changing situations.</w:t>
      </w:r>
    </w:p>
    <w:p w:rsidR="0000441E" w:rsidRPr="00E816CF" w:rsidP="00E816CF" w14:paraId="76B83296" w14:textId="77777777">
      <w:pPr>
        <w:pStyle w:val="ListParagraph"/>
        <w:numPr>
          <w:ilvl w:val="0"/>
          <w:numId w:val="25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Experience working with JIRA, bug and project tracking tools.</w:t>
      </w:r>
    </w:p>
    <w:p w:rsidR="00723666" w:rsidRPr="00E816CF" w:rsidP="00E816CF" w14:paraId="4130013E" w14:textId="23DF5656">
      <w:pPr>
        <w:pStyle w:val="ListParagraph"/>
        <w:numPr>
          <w:ilvl w:val="0"/>
          <w:numId w:val="25"/>
        </w:numPr>
        <w:suppressAutoHyphens w:val="0"/>
        <w:spacing w:line="360" w:lineRule="auto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Create test plan and test cases and generates report.</w:t>
      </w:r>
    </w:p>
    <w:p w:rsidR="0000441E" w:rsidRPr="00E816CF" w:rsidP="00E816CF" w14:paraId="39EFD22C" w14:textId="77777777">
      <w:pPr>
        <w:pStyle w:val="ListParagraph"/>
        <w:numPr>
          <w:ilvl w:val="0"/>
          <w:numId w:val="26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Reviewing the test cases based on Requirements.</w:t>
      </w:r>
    </w:p>
    <w:p w:rsidR="0000441E" w:rsidRPr="00E816CF" w:rsidP="00E816CF" w14:paraId="405EAF29" w14:textId="77777777">
      <w:pPr>
        <w:pStyle w:val="ListParagraph"/>
        <w:numPr>
          <w:ilvl w:val="0"/>
          <w:numId w:val="26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Responsible in supporting quality related activities.</w:t>
      </w:r>
    </w:p>
    <w:p w:rsidR="0000441E" w:rsidRPr="00E816CF" w:rsidP="00E816CF" w14:paraId="0B72952F" w14:textId="77777777">
      <w:pPr>
        <w:pStyle w:val="ListParagraph"/>
        <w:numPr>
          <w:ilvl w:val="0"/>
          <w:numId w:val="26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Coordinating with Development and Business team for Defect resolution.</w:t>
      </w:r>
    </w:p>
    <w:p w:rsidR="00F7728B" w:rsidRPr="00E816CF" w:rsidP="00E816CF" w14:paraId="45D1E505" w14:textId="1AB6E65B">
      <w:pPr>
        <w:pStyle w:val="ListParagraph"/>
        <w:numPr>
          <w:ilvl w:val="0"/>
          <w:numId w:val="26"/>
        </w:numPr>
        <w:suppressAutoHyphens w:val="0"/>
        <w:spacing w:after="0" w:line="360" w:lineRule="auto"/>
        <w:jc w:val="both"/>
        <w:rPr>
          <w:rFonts w:ascii="Times New Roman" w:hAnsi="Times New Roman" w:cs="Times New Roman"/>
        </w:rPr>
      </w:pPr>
      <w:r w:rsidRPr="00E816CF">
        <w:rPr>
          <w:rFonts w:ascii="Times New Roman" w:eastAsia="Arial Unicode MS" w:hAnsi="Times New Roman" w:cs="Times New Roman"/>
        </w:rPr>
        <w:t>Maintaining daily status reports on test execution for the respective module</w:t>
      </w:r>
      <w:r w:rsidRPr="00E816CF">
        <w:rPr>
          <w:rFonts w:ascii="Times New Roman" w:hAnsi="Times New Roman" w:cs="Times New Roman"/>
        </w:rPr>
        <w:t>.</w:t>
      </w:r>
    </w:p>
    <w:p w:rsidR="00F7728B" w:rsidRPr="00E816CF" w:rsidP="00E816CF" w14:paraId="204BCC75" w14:textId="77777777">
      <w:pPr>
        <w:pStyle w:val="ListParagraph"/>
        <w:numPr>
          <w:ilvl w:val="0"/>
          <w:numId w:val="26"/>
        </w:numPr>
        <w:suppressAutoHyphens w:val="0"/>
        <w:spacing w:line="360" w:lineRule="auto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Client</w:t>
      </w:r>
      <w:r w:rsidRPr="00E816CF" w:rsidR="00C83BDC">
        <w:rPr>
          <w:rFonts w:ascii="Times New Roman" w:hAnsi="Times New Roman" w:cs="Times New Roman"/>
        </w:rPr>
        <w:t xml:space="preserve"> </w:t>
      </w:r>
      <w:r w:rsidRPr="00E816CF">
        <w:rPr>
          <w:rFonts w:ascii="Times New Roman" w:hAnsi="Times New Roman" w:cs="Times New Roman"/>
        </w:rPr>
        <w:t>call</w:t>
      </w:r>
      <w:r w:rsidRPr="00E816CF" w:rsidR="00C83BDC">
        <w:rPr>
          <w:rFonts w:ascii="Times New Roman" w:hAnsi="Times New Roman" w:cs="Times New Roman"/>
        </w:rPr>
        <w:t xml:space="preserve"> </w:t>
      </w:r>
      <w:r w:rsidRPr="00E816CF">
        <w:rPr>
          <w:rFonts w:ascii="Times New Roman" w:hAnsi="Times New Roman" w:cs="Times New Roman"/>
        </w:rPr>
        <w:t>interaction</w:t>
      </w:r>
      <w:r w:rsidRPr="00E816CF" w:rsidR="00C83BDC">
        <w:rPr>
          <w:rFonts w:ascii="Times New Roman" w:hAnsi="Times New Roman" w:cs="Times New Roman"/>
        </w:rPr>
        <w:t xml:space="preserve"> </w:t>
      </w:r>
      <w:r w:rsidRPr="00E816CF">
        <w:rPr>
          <w:rFonts w:ascii="Times New Roman" w:hAnsi="Times New Roman" w:cs="Times New Roman"/>
        </w:rPr>
        <w:t>for best</w:t>
      </w:r>
      <w:r w:rsidRPr="00E816CF" w:rsidR="00C83BDC">
        <w:rPr>
          <w:rFonts w:ascii="Times New Roman" w:hAnsi="Times New Roman" w:cs="Times New Roman"/>
        </w:rPr>
        <w:t xml:space="preserve"> </w:t>
      </w:r>
      <w:r w:rsidRPr="00E816CF">
        <w:rPr>
          <w:rFonts w:ascii="Times New Roman" w:hAnsi="Times New Roman" w:cs="Times New Roman"/>
        </w:rPr>
        <w:t>understanding.</w:t>
      </w:r>
    </w:p>
    <w:p w:rsidR="00F7728B" w:rsidRPr="00E816CF" w:rsidP="00E816CF" w14:paraId="16EF5D9A" w14:textId="77777777">
      <w:pPr>
        <w:pStyle w:val="ListParagraph"/>
        <w:numPr>
          <w:ilvl w:val="0"/>
          <w:numId w:val="26"/>
        </w:numPr>
        <w:suppressAutoHyphens w:val="0"/>
        <w:spacing w:line="360" w:lineRule="auto"/>
        <w:rPr>
          <w:rFonts w:ascii="Times New Roman" w:hAnsi="Times New Roman" w:cs="Times New Roman"/>
        </w:rPr>
      </w:pPr>
      <w:r w:rsidRPr="00E816CF">
        <w:rPr>
          <w:rFonts w:ascii="Times New Roman" w:hAnsi="Times New Roman" w:cs="Times New Roman"/>
        </w:rPr>
        <w:t>Worked</w:t>
      </w:r>
      <w:r w:rsidRPr="00E816CF" w:rsidR="00E971D5">
        <w:rPr>
          <w:rFonts w:ascii="Times New Roman" w:hAnsi="Times New Roman" w:cs="Times New Roman"/>
        </w:rPr>
        <w:t xml:space="preserve"> </w:t>
      </w:r>
      <w:r w:rsidRPr="00E816CF">
        <w:rPr>
          <w:rFonts w:ascii="Times New Roman" w:hAnsi="Times New Roman" w:cs="Times New Roman"/>
        </w:rPr>
        <w:t>with</w:t>
      </w:r>
      <w:r w:rsidRPr="00E816CF" w:rsidR="00E971D5">
        <w:rPr>
          <w:rFonts w:ascii="Times New Roman" w:hAnsi="Times New Roman" w:cs="Times New Roman"/>
        </w:rPr>
        <w:t xml:space="preserve"> </w:t>
      </w:r>
      <w:r w:rsidRPr="00E816CF">
        <w:rPr>
          <w:rFonts w:ascii="Times New Roman" w:hAnsi="Times New Roman" w:cs="Times New Roman"/>
        </w:rPr>
        <w:t>Postman for</w:t>
      </w:r>
      <w:r w:rsidRPr="00E816CF" w:rsidR="00E971D5">
        <w:rPr>
          <w:rFonts w:ascii="Times New Roman" w:hAnsi="Times New Roman" w:cs="Times New Roman"/>
        </w:rPr>
        <w:t xml:space="preserve"> </w:t>
      </w:r>
      <w:r w:rsidRPr="00E816CF">
        <w:rPr>
          <w:rFonts w:ascii="Times New Roman" w:hAnsi="Times New Roman" w:cs="Times New Roman"/>
        </w:rPr>
        <w:t>API</w:t>
      </w:r>
      <w:r w:rsidRPr="00E816CF" w:rsidR="00973F6D">
        <w:rPr>
          <w:rFonts w:ascii="Times New Roman" w:hAnsi="Times New Roman" w:cs="Times New Roman"/>
        </w:rPr>
        <w:t xml:space="preserve"> </w:t>
      </w:r>
      <w:r w:rsidRPr="00E816CF">
        <w:rPr>
          <w:rFonts w:ascii="Times New Roman" w:hAnsi="Times New Roman" w:cs="Times New Roman"/>
        </w:rPr>
        <w:t>testing.</w:t>
      </w:r>
    </w:p>
    <w:p w:rsidR="002E209B" w:rsidRPr="00E816CF" w:rsidP="00E816CF" w14:paraId="76F8BB6B" w14:textId="77777777">
      <w:pPr>
        <w:pStyle w:val="Default"/>
        <w:numPr>
          <w:ilvl w:val="0"/>
          <w:numId w:val="26"/>
        </w:numPr>
        <w:spacing w:after="28" w:line="360" w:lineRule="auto"/>
        <w:rPr>
          <w:sz w:val="22"/>
          <w:szCs w:val="22"/>
        </w:rPr>
      </w:pPr>
      <w:r w:rsidRPr="00E816CF">
        <w:rPr>
          <w:sz w:val="22"/>
          <w:szCs w:val="22"/>
        </w:rPr>
        <w:t>Reviewing the Test Cases Prepared by the Team Members.</w:t>
      </w:r>
    </w:p>
    <w:p w:rsidR="00000F7B" w:rsidRPr="00E816CF" w:rsidP="00E816CF" w14:paraId="3F3AF1C8" w14:textId="77777777">
      <w:pPr>
        <w:pStyle w:val="Default"/>
        <w:numPr>
          <w:ilvl w:val="0"/>
          <w:numId w:val="26"/>
        </w:numPr>
        <w:spacing w:after="28" w:line="360" w:lineRule="auto"/>
        <w:rPr>
          <w:sz w:val="22"/>
          <w:szCs w:val="22"/>
        </w:rPr>
      </w:pPr>
      <w:r w:rsidRPr="00E816CF">
        <w:rPr>
          <w:sz w:val="22"/>
          <w:szCs w:val="22"/>
        </w:rPr>
        <w:t>Used JAVA singleton technique to create Frameworks.</w:t>
      </w:r>
    </w:p>
    <w:p w:rsidR="00000F7B" w:rsidRPr="00E816CF" w:rsidP="00E816CF" w14:paraId="535A4D83" w14:textId="77777777">
      <w:pPr>
        <w:pStyle w:val="Default"/>
        <w:numPr>
          <w:ilvl w:val="0"/>
          <w:numId w:val="26"/>
        </w:numPr>
        <w:spacing w:after="28" w:line="360" w:lineRule="auto"/>
        <w:rPr>
          <w:sz w:val="22"/>
          <w:szCs w:val="22"/>
        </w:rPr>
      </w:pPr>
      <w:r w:rsidRPr="00E816CF">
        <w:rPr>
          <w:sz w:val="22"/>
          <w:szCs w:val="22"/>
        </w:rPr>
        <w:t xml:space="preserve">Extensively used JAVA OOP’s concepts for developing Automation Frameworks using Eclipse, Maven, Selenium WebDriver and </w:t>
      </w:r>
      <w:r w:rsidRPr="00E816CF" w:rsidR="00A5225D">
        <w:rPr>
          <w:sz w:val="22"/>
          <w:szCs w:val="22"/>
        </w:rPr>
        <w:t>Cucumber</w:t>
      </w:r>
      <w:r w:rsidRPr="00E816CF">
        <w:rPr>
          <w:sz w:val="22"/>
          <w:szCs w:val="22"/>
        </w:rPr>
        <w:t>.</w:t>
      </w:r>
    </w:p>
    <w:p w:rsidR="00000F7B" w:rsidRPr="00E816CF" w:rsidP="00E816CF" w14:paraId="4A5C7BD9" w14:textId="77777777">
      <w:pPr>
        <w:pStyle w:val="Default"/>
        <w:numPr>
          <w:ilvl w:val="0"/>
          <w:numId w:val="26"/>
        </w:numPr>
        <w:spacing w:after="28" w:line="360" w:lineRule="auto"/>
        <w:rPr>
          <w:sz w:val="22"/>
          <w:szCs w:val="22"/>
        </w:rPr>
      </w:pPr>
      <w:r w:rsidRPr="00E816CF">
        <w:rPr>
          <w:sz w:val="22"/>
          <w:szCs w:val="22"/>
        </w:rPr>
        <w:t>Created various generic methods for capturing SCREENSHOT, sending E-MAIL, reading and writing EXCEL file</w:t>
      </w:r>
      <w:r w:rsidRPr="00E816CF" w:rsidR="00A5225D">
        <w:rPr>
          <w:sz w:val="22"/>
          <w:szCs w:val="22"/>
        </w:rPr>
        <w:t>.</w:t>
      </w:r>
    </w:p>
    <w:p w:rsidR="002E209B" w:rsidRPr="00E816CF" w:rsidP="00E816CF" w14:paraId="590804D4" w14:textId="77777777">
      <w:pPr>
        <w:pStyle w:val="Default"/>
        <w:numPr>
          <w:ilvl w:val="0"/>
          <w:numId w:val="26"/>
        </w:numPr>
        <w:spacing w:after="28" w:line="360" w:lineRule="auto"/>
        <w:rPr>
          <w:sz w:val="22"/>
          <w:szCs w:val="22"/>
        </w:rPr>
      </w:pPr>
      <w:r w:rsidRPr="00E816CF">
        <w:rPr>
          <w:sz w:val="22"/>
          <w:szCs w:val="22"/>
        </w:rPr>
        <w:t>Monitor the Test Execution Progress and Manage the Issues during Test Execution</w:t>
      </w:r>
      <w:r w:rsidRPr="00E816CF" w:rsidR="00A5225D">
        <w:rPr>
          <w:sz w:val="22"/>
          <w:szCs w:val="22"/>
        </w:rPr>
        <w:t>.</w:t>
      </w:r>
    </w:p>
    <w:p w:rsidR="002E209B" w:rsidRPr="00E816CF" w:rsidP="00E816CF" w14:paraId="23AE206B" w14:textId="77777777">
      <w:pPr>
        <w:pStyle w:val="Default"/>
        <w:numPr>
          <w:ilvl w:val="0"/>
          <w:numId w:val="26"/>
        </w:numPr>
        <w:spacing w:after="28" w:line="360" w:lineRule="auto"/>
        <w:rPr>
          <w:sz w:val="22"/>
          <w:szCs w:val="22"/>
        </w:rPr>
      </w:pPr>
      <w:r w:rsidRPr="00E816CF">
        <w:rPr>
          <w:sz w:val="22"/>
          <w:szCs w:val="22"/>
        </w:rPr>
        <w:t>Co-ordinate/Delegating the task(s) to the team members.</w:t>
      </w:r>
    </w:p>
    <w:p w:rsidR="002E209B" w:rsidRPr="00E816CF" w:rsidP="00E816CF" w14:paraId="6A1E75D2" w14:textId="77777777">
      <w:pPr>
        <w:pStyle w:val="Default"/>
        <w:numPr>
          <w:ilvl w:val="0"/>
          <w:numId w:val="26"/>
        </w:numPr>
        <w:spacing w:after="28" w:line="360" w:lineRule="auto"/>
        <w:rPr>
          <w:sz w:val="22"/>
          <w:szCs w:val="22"/>
        </w:rPr>
      </w:pPr>
      <w:r w:rsidRPr="00E816CF">
        <w:rPr>
          <w:sz w:val="22"/>
          <w:szCs w:val="22"/>
        </w:rPr>
        <w:t>Owned and maintained all the testing documents/deliverables in configuration management tool.</w:t>
      </w:r>
    </w:p>
    <w:p w:rsidR="002E209B" w:rsidRPr="00E816CF" w:rsidP="00E816CF" w14:paraId="2D9AE809" w14:textId="77777777">
      <w:pPr>
        <w:pStyle w:val="Default"/>
        <w:numPr>
          <w:ilvl w:val="0"/>
          <w:numId w:val="26"/>
        </w:numPr>
        <w:spacing w:after="28" w:line="360" w:lineRule="auto"/>
        <w:rPr>
          <w:sz w:val="22"/>
          <w:szCs w:val="22"/>
        </w:rPr>
      </w:pPr>
      <w:r w:rsidRPr="00E816CF">
        <w:rPr>
          <w:sz w:val="22"/>
          <w:szCs w:val="22"/>
        </w:rPr>
        <w:t xml:space="preserve">Involved in identifying business components and creating test suites for regression and integration testing. </w:t>
      </w:r>
    </w:p>
    <w:p w:rsidR="00A23D32" w:rsidRPr="00E816CF" w:rsidP="00E816CF" w14:paraId="2EF60CB2" w14:textId="72222FD6">
      <w:pPr>
        <w:pStyle w:val="ListParagraph"/>
        <w:numPr>
          <w:ilvl w:val="0"/>
          <w:numId w:val="26"/>
        </w:numPr>
        <w:suppressAutoHyphens w:val="0"/>
        <w:spacing w:after="28" w:line="360" w:lineRule="auto"/>
      </w:pPr>
      <w:r w:rsidRPr="00E816CF">
        <w:rPr>
          <w:rFonts w:ascii="Times New Roman" w:hAnsi="Times New Roman" w:cs="Times New Roman"/>
        </w:rPr>
        <w:t>Involving in Daily stand-ups.</w:t>
      </w:r>
    </w:p>
    <w:p w:rsidR="002E209B" w:rsidP="00E816CF" w14:paraId="2AC46694" w14:textId="77777777">
      <w:pPr>
        <w:pStyle w:val="Default"/>
        <w:numPr>
          <w:ilvl w:val="0"/>
          <w:numId w:val="26"/>
        </w:numPr>
        <w:spacing w:after="28" w:line="360" w:lineRule="auto"/>
        <w:rPr>
          <w:sz w:val="22"/>
          <w:szCs w:val="22"/>
        </w:rPr>
      </w:pPr>
      <w:r w:rsidRPr="00E816CF">
        <w:rPr>
          <w:sz w:val="22"/>
          <w:szCs w:val="22"/>
        </w:rPr>
        <w:t xml:space="preserve">Prepared Detailed Test summary report to Project owners at the end of every release. </w:t>
      </w:r>
    </w:p>
    <w:p w:rsidR="00CF24F2" w:rsidP="00CF24F2" w14:paraId="0F0A4077" w14:textId="77777777">
      <w:pPr>
        <w:pStyle w:val="Default"/>
        <w:spacing w:after="28" w:line="360" w:lineRule="auto"/>
        <w:rPr>
          <w:sz w:val="22"/>
          <w:szCs w:val="22"/>
        </w:rPr>
      </w:pPr>
    </w:p>
    <w:p w:rsidR="000C5FAC" w:rsidP="00C46881" w14:paraId="18B5EA57" w14:textId="7777777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F2C40" w:rsidP="00C46881" w14:paraId="76F05807" w14:textId="71517E36">
      <w:pPr>
        <w:spacing w:after="0" w:line="360" w:lineRule="auto"/>
        <w:jc w:val="both"/>
      </w:pPr>
      <w:r w:rsidRPr="00BA2DAF">
        <w:rPr>
          <w:rFonts w:ascii="Times New Roman" w:hAnsi="Times New Roman" w:cs="Times New Roman"/>
          <w:b/>
          <w:bCs/>
          <w:sz w:val="24"/>
          <w:szCs w:val="24"/>
        </w:rPr>
        <w:t>TECHNICAL SKILLS:</w:t>
      </w:r>
    </w:p>
    <w:p w:rsidR="000F2C40" w:rsidRPr="0033181D" w:rsidP="000F2C40" w14:paraId="24FE0AD3" w14:textId="7777777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33181D">
        <w:rPr>
          <w:rFonts w:ascii="Times New Roman" w:hAnsi="Times New Roman" w:cs="Times New Roman"/>
        </w:rPr>
        <w:t>Testing Tools</w:t>
      </w:r>
      <w:r w:rsidRPr="0033181D">
        <w:rPr>
          <w:rFonts w:ascii="Times New Roman" w:hAnsi="Times New Roman" w:cs="Times New Roman"/>
        </w:rPr>
        <w:tab/>
      </w:r>
      <w:r w:rsidRPr="0033181D">
        <w:rPr>
          <w:rFonts w:ascii="Times New Roman" w:hAnsi="Times New Roman" w:cs="Times New Roman"/>
        </w:rPr>
        <w:tab/>
      </w:r>
      <w:r w:rsidRPr="0033181D">
        <w:rPr>
          <w:rFonts w:ascii="Times New Roman" w:hAnsi="Times New Roman" w:cs="Times New Roman"/>
        </w:rPr>
        <w:tab/>
        <w:t>: Selenium WebDriver</w:t>
      </w:r>
    </w:p>
    <w:p w:rsidR="000F2C40" w:rsidRPr="0033181D" w:rsidP="000F2C40" w14:paraId="40F1F554" w14:textId="7777777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33181D">
        <w:rPr>
          <w:rFonts w:ascii="Times New Roman" w:hAnsi="Times New Roman" w:cs="Times New Roman"/>
        </w:rPr>
        <w:t>Version Control Tool</w:t>
      </w:r>
      <w:r w:rsidRPr="0033181D">
        <w:rPr>
          <w:rFonts w:ascii="Times New Roman" w:hAnsi="Times New Roman" w:cs="Times New Roman"/>
        </w:rPr>
        <w:tab/>
      </w:r>
      <w:r w:rsidRPr="0033181D">
        <w:rPr>
          <w:rFonts w:ascii="Times New Roman" w:hAnsi="Times New Roman" w:cs="Times New Roman"/>
        </w:rPr>
        <w:tab/>
        <w:t>: GIT</w:t>
      </w:r>
    </w:p>
    <w:p w:rsidR="000F2C40" w:rsidRPr="0033181D" w:rsidP="000F2C40" w14:paraId="1D5D6598" w14:textId="7777777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33181D">
        <w:rPr>
          <w:rFonts w:ascii="Times New Roman" w:hAnsi="Times New Roman" w:cs="Times New Roman"/>
        </w:rPr>
        <w:t>Dependency Management Tool</w:t>
      </w:r>
      <w:r w:rsidRPr="0033181D">
        <w:rPr>
          <w:rFonts w:ascii="Times New Roman" w:hAnsi="Times New Roman" w:cs="Times New Roman"/>
        </w:rPr>
        <w:tab/>
        <w:t>: Maven</w:t>
      </w:r>
    </w:p>
    <w:p w:rsidR="000F2C40" w:rsidRPr="0033181D" w:rsidP="000F2C40" w14:paraId="230F3609" w14:textId="7777777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33181D">
        <w:rPr>
          <w:rFonts w:ascii="Times New Roman" w:hAnsi="Times New Roman" w:cs="Times New Roman"/>
        </w:rPr>
        <w:t>Testing Framework</w:t>
      </w:r>
      <w:r w:rsidRPr="0033181D">
        <w:rPr>
          <w:rFonts w:ascii="Times New Roman" w:hAnsi="Times New Roman" w:cs="Times New Roman"/>
        </w:rPr>
        <w:tab/>
      </w:r>
      <w:r w:rsidRPr="0033181D">
        <w:rPr>
          <w:rFonts w:ascii="Times New Roman" w:hAnsi="Times New Roman" w:cs="Times New Roman"/>
        </w:rPr>
        <w:tab/>
      </w:r>
      <w:r w:rsidRPr="0033181D">
        <w:rPr>
          <w:rFonts w:ascii="Times New Roman" w:hAnsi="Times New Roman" w:cs="Times New Roman"/>
        </w:rPr>
        <w:tab/>
        <w:t>: Cucumber, J-Unit, POM</w:t>
      </w:r>
    </w:p>
    <w:p w:rsidR="000F2C40" w:rsidRPr="0033181D" w:rsidP="000F2C40" w14:paraId="1998CB7E" w14:textId="7777777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33181D">
        <w:rPr>
          <w:rFonts w:ascii="Times New Roman" w:hAnsi="Times New Roman" w:cs="Times New Roman"/>
        </w:rPr>
        <w:t>Project and Bug Tracking Tools</w:t>
      </w:r>
      <w:r w:rsidRPr="0033181D">
        <w:rPr>
          <w:rFonts w:ascii="Times New Roman" w:hAnsi="Times New Roman" w:cs="Times New Roman"/>
        </w:rPr>
        <w:tab/>
        <w:t>: JIRA</w:t>
      </w:r>
    </w:p>
    <w:p w:rsidR="000F2C40" w:rsidRPr="0033181D" w:rsidP="000F2C40" w14:paraId="15C35A8C" w14:textId="77777777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</w:rPr>
      </w:pPr>
      <w:r w:rsidRPr="0033181D">
        <w:rPr>
          <w:rFonts w:ascii="Times New Roman" w:hAnsi="Times New Roman" w:cs="Times New Roman"/>
        </w:rPr>
        <w:t>Programming Languages</w:t>
      </w:r>
      <w:r w:rsidRPr="0033181D">
        <w:rPr>
          <w:rFonts w:ascii="Times New Roman" w:hAnsi="Times New Roman" w:cs="Times New Roman"/>
        </w:rPr>
        <w:tab/>
      </w:r>
      <w:r w:rsidRPr="0033181D">
        <w:rPr>
          <w:rFonts w:ascii="Times New Roman" w:hAnsi="Times New Roman" w:cs="Times New Roman"/>
        </w:rPr>
        <w:tab/>
        <w:t>: Core Java</w:t>
      </w:r>
    </w:p>
    <w:p w:rsidR="000F2C40" w:rsidP="00C46881" w14:paraId="7D6DFCE0" w14:textId="259F893C">
      <w:pPr>
        <w:pStyle w:val="ListParagraph"/>
        <w:numPr>
          <w:ilvl w:val="0"/>
          <w:numId w:val="21"/>
        </w:numPr>
        <w:spacing w:after="0" w:line="360" w:lineRule="auto"/>
        <w:jc w:val="both"/>
      </w:pPr>
      <w:r w:rsidRPr="000F2C40">
        <w:rPr>
          <w:rFonts w:ascii="Times New Roman" w:hAnsi="Times New Roman" w:cs="Times New Roman"/>
        </w:rPr>
        <w:t>CI/CDTools</w:t>
      </w:r>
      <w:r w:rsidRPr="000F2C40">
        <w:rPr>
          <w:rFonts w:ascii="Times New Roman" w:hAnsi="Times New Roman" w:cs="Times New Roman"/>
        </w:rPr>
        <w:tab/>
      </w:r>
      <w:r w:rsidRPr="000F2C40">
        <w:rPr>
          <w:rFonts w:ascii="Times New Roman" w:hAnsi="Times New Roman" w:cs="Times New Roman"/>
        </w:rPr>
        <w:tab/>
      </w:r>
      <w:r w:rsidRPr="000F2C40">
        <w:rPr>
          <w:rFonts w:ascii="Times New Roman" w:hAnsi="Times New Roman" w:cs="Times New Roman"/>
        </w:rPr>
        <w:tab/>
        <w:t>: Jenkins</w:t>
      </w:r>
    </w:p>
    <w:p w:rsidR="00532B11" w:rsidP="00E816CF" w14:paraId="65A686D5" w14:textId="77777777">
      <w:pPr>
        <w:pStyle w:val="Default"/>
        <w:spacing w:line="360" w:lineRule="auto"/>
        <w:rPr>
          <w:b/>
          <w:bCs/>
          <w:color w:val="auto"/>
        </w:rPr>
      </w:pPr>
    </w:p>
    <w:p w:rsidR="00532B11" w:rsidP="00E816CF" w14:paraId="408F8C2B" w14:textId="77777777">
      <w:pPr>
        <w:pStyle w:val="Default"/>
        <w:spacing w:line="360" w:lineRule="auto"/>
        <w:rPr>
          <w:b/>
          <w:bCs/>
          <w:color w:val="auto"/>
        </w:rPr>
      </w:pPr>
    </w:p>
    <w:p w:rsidR="00CF24F2" w:rsidP="00E816CF" w14:paraId="06C5D606" w14:textId="77777777">
      <w:pPr>
        <w:pStyle w:val="Default"/>
        <w:spacing w:line="360" w:lineRule="auto"/>
        <w:rPr>
          <w:b/>
          <w:bCs/>
          <w:color w:val="auto"/>
        </w:rPr>
      </w:pPr>
    </w:p>
    <w:p w:rsidR="00CF24F2" w:rsidRPr="00BA2DAF" w:rsidP="00CF24F2" w14:paraId="6046D04A" w14:textId="7777777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2DAF">
        <w:rPr>
          <w:rFonts w:ascii="Times New Roman" w:hAnsi="Times New Roman" w:cs="Times New Roman"/>
          <w:b/>
          <w:bCs/>
          <w:sz w:val="24"/>
          <w:szCs w:val="24"/>
        </w:rPr>
        <w:t>AREAS OF EXPERTISE:</w:t>
      </w:r>
    </w:p>
    <w:p w:rsidR="00CF24F2" w:rsidRPr="00BB3633" w:rsidP="00CF24F2" w14:paraId="17B1867E" w14:textId="77777777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BB3633">
        <w:rPr>
          <w:rFonts w:ascii="Times New Roman" w:hAnsi="Times New Roman" w:cs="Times New Roman"/>
        </w:rPr>
        <w:t>Test Estimates &amp; Test Plan – Creation</w:t>
      </w:r>
    </w:p>
    <w:p w:rsidR="00CF24F2" w:rsidRPr="00CF24F2" w:rsidP="00E816CF" w14:paraId="7BB87560" w14:textId="06269E78">
      <w:pPr>
        <w:numPr>
          <w:ilvl w:val="0"/>
          <w:numId w:val="4"/>
        </w:numPr>
        <w:spacing w:after="0" w:line="360" w:lineRule="auto"/>
        <w:jc w:val="both"/>
        <w:rPr>
          <w:b/>
          <w:bCs/>
        </w:rPr>
      </w:pPr>
      <w:r w:rsidRPr="00BB3633">
        <w:rPr>
          <w:rFonts w:ascii="Times New Roman" w:hAnsi="Times New Roman" w:cs="Times New Roman"/>
        </w:rPr>
        <w:t>Agile methodology</w:t>
      </w:r>
    </w:p>
    <w:p w:rsidR="00CF24F2" w:rsidP="00E816CF" w14:paraId="6E7BE32D" w14:textId="77777777">
      <w:pPr>
        <w:pStyle w:val="Default"/>
        <w:spacing w:line="360" w:lineRule="auto"/>
        <w:rPr>
          <w:b/>
          <w:bCs/>
          <w:color w:val="auto"/>
        </w:rPr>
      </w:pPr>
    </w:p>
    <w:p w:rsidR="00381B77" w:rsidRPr="00BA2DAF" w:rsidP="00E816CF" w14:paraId="76290B68" w14:textId="77777777">
      <w:pPr>
        <w:pStyle w:val="Default"/>
        <w:spacing w:line="360" w:lineRule="auto"/>
        <w:rPr>
          <w:b/>
          <w:bCs/>
          <w:color w:val="auto"/>
        </w:rPr>
      </w:pPr>
      <w:r w:rsidRPr="004E4327">
        <w:rPr>
          <w:b/>
          <w:bCs/>
          <w:color w:val="auto"/>
        </w:rPr>
        <w:t>Codemantra</w:t>
      </w:r>
      <w:r>
        <w:rPr>
          <w:b/>
          <w:bCs/>
          <w:color w:val="auto"/>
        </w:rPr>
        <w:t xml:space="preserve"> (</w:t>
      </w:r>
      <w:r w:rsidRPr="00BA2DAF">
        <w:rPr>
          <w:b/>
          <w:bCs/>
          <w:color w:val="auto"/>
        </w:rPr>
        <w:t>201</w:t>
      </w:r>
      <w:r>
        <w:rPr>
          <w:b/>
          <w:bCs/>
          <w:color w:val="auto"/>
        </w:rPr>
        <w:t>7–</w:t>
      </w:r>
      <w:r w:rsidRPr="00BA2DAF">
        <w:rPr>
          <w:b/>
          <w:bCs/>
          <w:color w:val="auto"/>
        </w:rPr>
        <w:t>201</w:t>
      </w:r>
      <w:r>
        <w:rPr>
          <w:b/>
          <w:bCs/>
          <w:color w:val="auto"/>
        </w:rPr>
        <w:t>9)</w:t>
      </w:r>
    </w:p>
    <w:p w:rsidR="00381B77" w:rsidP="0047437B" w14:paraId="1FA79343" w14:textId="77777777">
      <w:pPr>
        <w:pStyle w:val="Default"/>
        <w:numPr>
          <w:ilvl w:val="0"/>
          <w:numId w:val="27"/>
        </w:numPr>
        <w:spacing w:after="28" w:line="360" w:lineRule="auto"/>
      </w:pPr>
      <w:r w:rsidRPr="00BA2DAF">
        <w:rPr>
          <w:sz w:val="22"/>
        </w:rPr>
        <w:t xml:space="preserve">Worked as </w:t>
      </w:r>
      <w:r w:rsidRPr="00BA2DAF">
        <w:rPr>
          <w:rFonts w:eastAsia="Times New Roman"/>
          <w:sz w:val="22"/>
        </w:rPr>
        <w:t>“</w:t>
      </w:r>
      <w:r>
        <w:rPr>
          <w:b/>
        </w:rPr>
        <w:t>Technical Editor (XML)</w:t>
      </w:r>
      <w:r w:rsidRPr="00BA2DAF">
        <w:rPr>
          <w:rFonts w:eastAsia="Times New Roman"/>
          <w:sz w:val="22"/>
        </w:rPr>
        <w:t>”</w:t>
      </w:r>
      <w:r w:rsidRPr="00BA2DAF">
        <w:rPr>
          <w:sz w:val="22"/>
        </w:rPr>
        <w:t xml:space="preserve"> at </w:t>
      </w:r>
      <w:r w:rsidRPr="006301DC">
        <w:rPr>
          <w:sz w:val="22"/>
        </w:rPr>
        <w:t>Codemantra</w:t>
      </w:r>
      <w:r w:rsidRPr="00BA2DAF">
        <w:rPr>
          <w:sz w:val="22"/>
        </w:rPr>
        <w:t xml:space="preserve"> with around experience of </w:t>
      </w:r>
      <w:r>
        <w:rPr>
          <w:sz w:val="22"/>
        </w:rPr>
        <w:t>2</w:t>
      </w:r>
      <w:r w:rsidRPr="00BA2DAF">
        <w:rPr>
          <w:sz w:val="22"/>
        </w:rPr>
        <w:t xml:space="preserve"> year</w:t>
      </w:r>
      <w:r w:rsidRPr="00BA2DAF">
        <w:t>s.</w:t>
      </w:r>
    </w:p>
    <w:p w:rsidR="00381B77" w:rsidRPr="00BA2DAF" w:rsidP="00E816CF" w14:paraId="7AC93C31" w14:textId="77777777">
      <w:pPr>
        <w:pStyle w:val="Default"/>
        <w:spacing w:line="360" w:lineRule="auto"/>
        <w:rPr>
          <w:b/>
          <w:bCs/>
          <w:color w:val="auto"/>
        </w:rPr>
      </w:pPr>
      <w:r w:rsidRPr="00BA2DAF">
        <w:rPr>
          <w:b/>
          <w:bCs/>
          <w:color w:val="auto"/>
        </w:rPr>
        <w:t>Lumina Datamatics Ltd.</w:t>
      </w:r>
      <w:r>
        <w:rPr>
          <w:b/>
          <w:bCs/>
          <w:color w:val="auto"/>
        </w:rPr>
        <w:t xml:space="preserve"> (</w:t>
      </w:r>
      <w:r w:rsidRPr="00BA2DAF">
        <w:rPr>
          <w:b/>
          <w:bCs/>
          <w:color w:val="auto"/>
        </w:rPr>
        <w:t>201</w:t>
      </w:r>
      <w:r>
        <w:rPr>
          <w:b/>
          <w:bCs/>
          <w:color w:val="auto"/>
        </w:rPr>
        <w:t>5–</w:t>
      </w:r>
      <w:r w:rsidRPr="00BA2DAF">
        <w:rPr>
          <w:b/>
          <w:bCs/>
          <w:color w:val="auto"/>
        </w:rPr>
        <w:t>201</w:t>
      </w:r>
      <w:r>
        <w:rPr>
          <w:b/>
          <w:bCs/>
          <w:color w:val="auto"/>
        </w:rPr>
        <w:t>7)</w:t>
      </w:r>
    </w:p>
    <w:p w:rsidR="00381B77" w:rsidRPr="00BA2DAF" w:rsidP="0047437B" w14:paraId="15170F40" w14:textId="77777777">
      <w:pPr>
        <w:pStyle w:val="Default"/>
        <w:numPr>
          <w:ilvl w:val="0"/>
          <w:numId w:val="28"/>
        </w:numPr>
        <w:spacing w:line="360" w:lineRule="auto"/>
      </w:pPr>
      <w:r w:rsidRPr="00BA2DAF">
        <w:rPr>
          <w:sz w:val="22"/>
        </w:rPr>
        <w:t xml:space="preserve">Worked as </w:t>
      </w:r>
      <w:r w:rsidRPr="00BA2DAF">
        <w:rPr>
          <w:rFonts w:eastAsia="Times New Roman"/>
          <w:sz w:val="22"/>
        </w:rPr>
        <w:t>“</w:t>
      </w:r>
      <w:r>
        <w:rPr>
          <w:b/>
        </w:rPr>
        <w:t>Technical Editor (XML)</w:t>
      </w:r>
      <w:r w:rsidRPr="00BA2DAF">
        <w:rPr>
          <w:rFonts w:eastAsia="Times New Roman"/>
          <w:sz w:val="22"/>
        </w:rPr>
        <w:t>”</w:t>
      </w:r>
      <w:r w:rsidRPr="00BA2DAF">
        <w:rPr>
          <w:sz w:val="22"/>
        </w:rPr>
        <w:t xml:space="preserve"> at Lumina Datamatics Ltd. with around experience of </w:t>
      </w:r>
      <w:r>
        <w:rPr>
          <w:sz w:val="22"/>
        </w:rPr>
        <w:t>3</w:t>
      </w:r>
      <w:r w:rsidRPr="00BA2DAF">
        <w:rPr>
          <w:sz w:val="22"/>
        </w:rPr>
        <w:t xml:space="preserve"> year</w:t>
      </w:r>
      <w:r w:rsidRPr="00BA2DAF">
        <w:t>s.</w:t>
      </w:r>
    </w:p>
    <w:p w:rsidR="00381B77" w:rsidRPr="00BA2DAF" w:rsidP="00E816CF" w14:paraId="30B0CFDC" w14:textId="77777777">
      <w:pPr>
        <w:pStyle w:val="Default"/>
        <w:spacing w:line="360" w:lineRule="auto"/>
        <w:rPr>
          <w:b/>
          <w:bCs/>
          <w:color w:val="auto"/>
        </w:rPr>
      </w:pPr>
      <w:r w:rsidRPr="00BA2DAF">
        <w:rPr>
          <w:b/>
          <w:bCs/>
          <w:color w:val="auto"/>
        </w:rPr>
        <w:t>Scientific Publishing Services Pvt Ltd. (2013–201</w:t>
      </w:r>
      <w:r>
        <w:rPr>
          <w:b/>
          <w:bCs/>
          <w:color w:val="auto"/>
        </w:rPr>
        <w:t>5</w:t>
      </w:r>
      <w:r w:rsidRPr="00BA2DAF">
        <w:rPr>
          <w:b/>
          <w:bCs/>
          <w:color w:val="auto"/>
        </w:rPr>
        <w:t>)</w:t>
      </w:r>
    </w:p>
    <w:p w:rsidR="00381B77" w:rsidP="0047437B" w14:paraId="54E880A9" w14:textId="35B705B0">
      <w:pPr>
        <w:pStyle w:val="Default"/>
        <w:numPr>
          <w:ilvl w:val="0"/>
          <w:numId w:val="29"/>
        </w:numPr>
        <w:spacing w:line="360" w:lineRule="auto"/>
        <w:rPr>
          <w:color w:val="auto"/>
        </w:rPr>
      </w:pPr>
      <w:r w:rsidRPr="00BA2DAF">
        <w:rPr>
          <w:sz w:val="22"/>
        </w:rPr>
        <w:t xml:space="preserve">Worked as </w:t>
      </w:r>
      <w:r w:rsidRPr="00BA2DAF">
        <w:rPr>
          <w:rFonts w:eastAsia="Times New Roman"/>
          <w:sz w:val="22"/>
        </w:rPr>
        <w:t>“</w:t>
      </w:r>
      <w:r>
        <w:rPr>
          <w:b/>
        </w:rPr>
        <w:t>Technical Editor (XML)</w:t>
      </w:r>
      <w:r w:rsidRPr="00BA2DAF">
        <w:rPr>
          <w:rFonts w:eastAsia="Times New Roman"/>
          <w:sz w:val="22"/>
        </w:rPr>
        <w:t>”</w:t>
      </w:r>
      <w:r w:rsidRPr="00BA2DAF">
        <w:rPr>
          <w:sz w:val="22"/>
        </w:rPr>
        <w:t xml:space="preserve"> at Scientific Publishing Services Pvt Ltd. with around experience of 1.</w:t>
      </w:r>
      <w:r>
        <w:t>5</w:t>
      </w:r>
      <w:r w:rsidRPr="00BA2DAF">
        <w:rPr>
          <w:sz w:val="22"/>
        </w:rPr>
        <w:t xml:space="preserve"> year</w:t>
      </w:r>
      <w:r w:rsidRPr="00BA2DAF">
        <w:t>s.</w:t>
      </w:r>
    </w:p>
    <w:p w:rsidR="006E6A97" w:rsidRPr="00BA2DAF" w:rsidP="00E816CF" w14:paraId="6E0FD8A4" w14:textId="77777777">
      <w:pPr>
        <w:spacing w:after="307" w:line="360" w:lineRule="auto"/>
        <w:rPr>
          <w:rFonts w:ascii="Times New Roman" w:hAnsi="Times New Roman" w:cs="Times New Roman"/>
          <w:sz w:val="24"/>
          <w:szCs w:val="24"/>
        </w:rPr>
      </w:pPr>
      <w:r w:rsidRPr="00BA2DAF">
        <w:rPr>
          <w:rFonts w:ascii="Times New Roman" w:hAnsi="Times New Roman" w:cs="Times New Roman"/>
          <w:b/>
          <w:sz w:val="24"/>
          <w:szCs w:val="24"/>
        </w:rPr>
        <w:t xml:space="preserve">Declaration: </w:t>
      </w:r>
    </w:p>
    <w:p w:rsidR="003A1C30" w:rsidP="00E816CF" w14:paraId="70F7082E" w14:textId="77777777">
      <w:pPr>
        <w:spacing w:after="634" w:line="360" w:lineRule="auto"/>
        <w:rPr>
          <w:rFonts w:ascii="Times New Roman" w:hAnsi="Times New Roman" w:cs="Times New Roman"/>
        </w:rPr>
      </w:pPr>
      <w:r w:rsidRPr="00BA2DAF">
        <w:rPr>
          <w:rFonts w:ascii="Times New Roman" w:hAnsi="Times New Roman" w:cs="Times New Roman"/>
        </w:rPr>
        <w:t xml:space="preserve">I hereby confirm that the information furnished above is true to the best of my knowledge. </w:t>
      </w:r>
    </w:p>
    <w:p w:rsidR="00BB18D9" w:rsidP="00E816CF" w14:paraId="49620BFA" w14:textId="77777777">
      <w:pPr>
        <w:spacing w:after="634" w:line="360" w:lineRule="auto"/>
        <w:rPr>
          <w:rFonts w:ascii="Times New Roman" w:hAnsi="Times New Roman" w:cs="Times New Roman"/>
        </w:rPr>
      </w:pPr>
      <w:r w:rsidRPr="00BA2DAF">
        <w:rPr>
          <w:rFonts w:ascii="Times New Roman" w:hAnsi="Times New Roman" w:cs="Times New Roman"/>
        </w:rPr>
        <w:t xml:space="preserve">Place: Chennai </w:t>
      </w:r>
      <w:r w:rsidRPr="00BA2DA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A2DAF">
        <w:rPr>
          <w:rFonts w:ascii="Times New Roman" w:hAnsi="Times New Roman" w:cs="Times New Roman"/>
        </w:rPr>
        <w:t xml:space="preserve"> Yours Sincerely</w:t>
      </w:r>
    </w:p>
    <w:p w:rsidR="002614A4" w:rsidP="00E816CF" w14:paraId="5001CF9C" w14:textId="112C62DF">
      <w:pPr>
        <w:spacing w:after="634" w:line="360" w:lineRule="auto"/>
        <w:ind w:left="6480" w:firstLine="720"/>
        <w:rPr>
          <w:rFonts w:ascii="Times New Roman" w:hAnsi="Times New Roman" w:cs="Times New Roman"/>
        </w:rPr>
      </w:pPr>
      <w:r w:rsidRPr="00206417">
        <w:rPr>
          <w:rFonts w:ascii="Times New Roman" w:hAnsi="Times New Roman" w:cs="Times New Roman"/>
          <w:b/>
        </w:rPr>
        <w:t xml:space="preserve">D.J. </w:t>
      </w:r>
      <w:r w:rsidR="00D50F1F">
        <w:rPr>
          <w:rFonts w:ascii="Times New Roman" w:hAnsi="Times New Roman" w:cs="Times New Roman"/>
          <w:b/>
        </w:rPr>
        <w:t>Arockiyaraj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571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Lohit Devanagari">
    <w:altName w:val="Times New Roman"/>
    <w:charset w:val="01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2"/>
        <w:szCs w:val="22"/>
        <w:lang w:val="en-GB"/>
      </w:rPr>
    </w:lvl>
  </w:abstractNum>
  <w:abstractNum w:abstractNumId="2">
    <w:nsid w:val="00000003"/>
    <w:multiLevelType w:val="singleLevel"/>
    <w:tmpl w:val="00000003"/>
    <w:name w:val="WW8Num5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2"/>
        <w:szCs w:val="22"/>
        <w:lang w:val="en-GB"/>
      </w:rPr>
    </w:lvl>
  </w:abstractNum>
  <w:abstractNum w:abstractNumId="3">
    <w:nsid w:val="00000004"/>
    <w:multiLevelType w:val="singleLevel"/>
    <w:tmpl w:val="00000004"/>
    <w:name w:val="WW8Num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auto"/>
        <w:sz w:val="22"/>
        <w:szCs w:val="22"/>
      </w:rPr>
    </w:lvl>
  </w:abstractNum>
  <w:abstractNum w:abstractNumId="4">
    <w:nsid w:val="00000005"/>
    <w:multiLevelType w:val="singleLevel"/>
    <w:tmpl w:val="00000005"/>
    <w:name w:val="WW8Num8"/>
    <w:lvl w:ilvl="0">
      <w:start w:val="1"/>
      <w:numFmt w:val="bullet"/>
      <w:lvlText w:val="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2"/>
        <w:szCs w:val="22"/>
        <w:lang w:val="en-IN"/>
      </w:rPr>
    </w:lvl>
  </w:abstractNum>
  <w:abstractNum w:abstractNumId="5">
    <w:nsid w:val="00000006"/>
    <w:multiLevelType w:val="singleLevel"/>
    <w:tmpl w:val="00000006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</w:abstractNum>
  <w:abstractNum w:abstractNumId="6">
    <w:nsid w:val="00000007"/>
    <w:multiLevelType w:val="singleLevel"/>
    <w:tmpl w:val="00000007"/>
    <w:name w:val="WW8Num11"/>
    <w:lvl w:ilvl="0">
      <w:start w:val="1"/>
      <w:numFmt w:val="bullet"/>
      <w:lvlText w:val="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</w:abstractNum>
  <w:abstractNum w:abstractNumId="7">
    <w:nsid w:val="00000008"/>
    <w:multiLevelType w:val="singleLevel"/>
    <w:tmpl w:val="00000008"/>
    <w:name w:val="WW8Num1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8">
    <w:nsid w:val="09BC29CE"/>
    <w:multiLevelType w:val="hybridMultilevel"/>
    <w:tmpl w:val="F4CAA73A"/>
    <w:lvl w:ilvl="0">
      <w:start w:val="0"/>
      <w:numFmt w:val="bullet"/>
      <w:lvlText w:val=""/>
      <w:lvlJc w:val="left"/>
      <w:pPr>
        <w:ind w:left="21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14773E71"/>
    <w:multiLevelType w:val="hybridMultilevel"/>
    <w:tmpl w:val="7A520D1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B522C3"/>
    <w:multiLevelType w:val="hybridMultilevel"/>
    <w:tmpl w:val="8348EB7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674BC2"/>
    <w:multiLevelType w:val="hybridMultilevel"/>
    <w:tmpl w:val="178CD320"/>
    <w:lvl w:ilvl="0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>
    <w:nsid w:val="33C00637"/>
    <w:multiLevelType w:val="hybridMultilevel"/>
    <w:tmpl w:val="390618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843E53"/>
    <w:multiLevelType w:val="hybridMultilevel"/>
    <w:tmpl w:val="50DEDB92"/>
    <w:lvl w:ilvl="0">
      <w:start w:val="0"/>
      <w:numFmt w:val="bullet"/>
      <w:lvlText w:val=""/>
      <w:lvlJc w:val="left"/>
      <w:pPr>
        <w:ind w:left="150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</w:abstractNum>
  <w:abstractNum w:abstractNumId="14">
    <w:nsid w:val="3C507E32"/>
    <w:multiLevelType w:val="hybridMultilevel"/>
    <w:tmpl w:val="43D249C6"/>
    <w:lvl w:ilvl="0">
      <w:start w:val="0"/>
      <w:numFmt w:val="bullet"/>
      <w:lvlText w:val=""/>
      <w:lvlJc w:val="left"/>
      <w:pPr>
        <w:ind w:left="1140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7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</w:abstractNum>
  <w:abstractNum w:abstractNumId="15">
    <w:nsid w:val="3E5032EF"/>
    <w:multiLevelType w:val="hybridMultilevel"/>
    <w:tmpl w:val="9690B432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1395FBB"/>
    <w:multiLevelType w:val="hybridMultilevel"/>
    <w:tmpl w:val="A0F448D8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D417CEE"/>
    <w:multiLevelType w:val="hybridMultilevel"/>
    <w:tmpl w:val="FE42E17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7A600F"/>
    <w:multiLevelType w:val="hybridMultilevel"/>
    <w:tmpl w:val="D068D2B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3C3B00"/>
    <w:multiLevelType w:val="hybridMultilevel"/>
    <w:tmpl w:val="5672CF84"/>
    <w:lvl w:ilvl="0">
      <w:start w:val="1"/>
      <w:numFmt w:val="bullet"/>
      <w:lvlText w:val=""/>
      <w:lvlJc w:val="left"/>
      <w:pPr>
        <w:ind w:left="14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0">
    <w:nsid w:val="55014574"/>
    <w:multiLevelType w:val="hybridMultilevel"/>
    <w:tmpl w:val="5CD23F9E"/>
    <w:lvl w:ilvl="0">
      <w:start w:val="1"/>
      <w:numFmt w:val="bullet"/>
      <w:lvlText w:val=""/>
      <w:lvlJc w:val="left"/>
      <w:pPr>
        <w:ind w:left="1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56EB2CCB"/>
    <w:multiLevelType w:val="hybridMultilevel"/>
    <w:tmpl w:val="4F863AD4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273234A"/>
    <w:multiLevelType w:val="hybridMultilevel"/>
    <w:tmpl w:val="16307C0C"/>
    <w:lvl w:ilvl="0">
      <w:start w:val="0"/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C4413F"/>
    <w:multiLevelType w:val="hybridMultilevel"/>
    <w:tmpl w:val="8282253A"/>
    <w:lvl w:ilvl="0">
      <w:start w:val="0"/>
      <w:numFmt w:val="bullet"/>
      <w:lvlText w:val=""/>
      <w:lvlJc w:val="left"/>
      <w:pPr>
        <w:ind w:left="1030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44" w:hanging="361"/>
      </w:pPr>
      <w:rPr>
        <w:rFonts w:hint="default"/>
        <w:lang w:val="en-US" w:eastAsia="en-US" w:bidi="ar-SA"/>
      </w:rPr>
    </w:lvl>
  </w:abstractNum>
  <w:abstractNum w:abstractNumId="24">
    <w:nsid w:val="63614FEA"/>
    <w:multiLevelType w:val="multilevel"/>
    <w:tmpl w:val="1CDEBF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>
    <w:nsid w:val="69AB188F"/>
    <w:multiLevelType w:val="hybridMultilevel"/>
    <w:tmpl w:val="BFC23062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C2F1A10"/>
    <w:multiLevelType w:val="hybridMultilevel"/>
    <w:tmpl w:val="2F5415A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00195D"/>
    <w:multiLevelType w:val="hybridMultilevel"/>
    <w:tmpl w:val="622A734C"/>
    <w:lvl w:ilvl="0">
      <w:start w:val="0"/>
      <w:numFmt w:val="bullet"/>
      <w:lvlText w:val=""/>
      <w:lvlJc w:val="left"/>
      <w:pPr>
        <w:ind w:left="21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>
    <w:nsid w:val="7AEF7668"/>
    <w:multiLevelType w:val="hybridMultilevel"/>
    <w:tmpl w:val="7DE05E1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9"/>
  </w:num>
  <w:num w:numId="10">
    <w:abstractNumId w:val="11"/>
  </w:num>
  <w:num w:numId="11">
    <w:abstractNumId w:val="10"/>
  </w:num>
  <w:num w:numId="12">
    <w:abstractNumId w:val="28"/>
  </w:num>
  <w:num w:numId="13">
    <w:abstractNumId w:val="20"/>
  </w:num>
  <w:num w:numId="14">
    <w:abstractNumId w:val="13"/>
  </w:num>
  <w:num w:numId="15">
    <w:abstractNumId w:val="14"/>
  </w:num>
  <w:num w:numId="16">
    <w:abstractNumId w:val="23"/>
  </w:num>
  <w:num w:numId="17">
    <w:abstractNumId w:val="22"/>
  </w:num>
  <w:num w:numId="18">
    <w:abstractNumId w:val="27"/>
  </w:num>
  <w:num w:numId="19">
    <w:abstractNumId w:val="8"/>
  </w:num>
  <w:num w:numId="20">
    <w:abstractNumId w:val="24"/>
  </w:num>
  <w:num w:numId="21">
    <w:abstractNumId w:val="21"/>
  </w:num>
  <w:num w:numId="22">
    <w:abstractNumId w:val="18"/>
  </w:num>
  <w:num w:numId="23">
    <w:abstractNumId w:val="17"/>
  </w:num>
  <w:num w:numId="24">
    <w:abstractNumId w:val="16"/>
  </w:num>
  <w:num w:numId="25">
    <w:abstractNumId w:val="25"/>
  </w:num>
  <w:num w:numId="26">
    <w:abstractNumId w:val="15"/>
  </w:num>
  <w:num w:numId="27">
    <w:abstractNumId w:val="9"/>
  </w:num>
  <w:num w:numId="28">
    <w:abstractNumId w:val="26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isplayBackgroundShape/>
  <w:embedSystemFonts/>
  <w:proofState w:grammar="clean"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EmbedSmartTags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965"/>
    <w:rsid w:val="0000019F"/>
    <w:rsid w:val="000005CF"/>
    <w:rsid w:val="00000F7B"/>
    <w:rsid w:val="0000441E"/>
    <w:rsid w:val="00015F0B"/>
    <w:rsid w:val="00021787"/>
    <w:rsid w:val="00021999"/>
    <w:rsid w:val="00025150"/>
    <w:rsid w:val="00030EA3"/>
    <w:rsid w:val="00032420"/>
    <w:rsid w:val="000348A7"/>
    <w:rsid w:val="000371B6"/>
    <w:rsid w:val="0003721B"/>
    <w:rsid w:val="00040603"/>
    <w:rsid w:val="0004463F"/>
    <w:rsid w:val="0004764B"/>
    <w:rsid w:val="00051176"/>
    <w:rsid w:val="000515B5"/>
    <w:rsid w:val="000546C5"/>
    <w:rsid w:val="00057FF6"/>
    <w:rsid w:val="00061D69"/>
    <w:rsid w:val="00062561"/>
    <w:rsid w:val="00067F1B"/>
    <w:rsid w:val="00070530"/>
    <w:rsid w:val="00072405"/>
    <w:rsid w:val="00076CFB"/>
    <w:rsid w:val="00077629"/>
    <w:rsid w:val="0007799D"/>
    <w:rsid w:val="00077EA3"/>
    <w:rsid w:val="000816A9"/>
    <w:rsid w:val="00084587"/>
    <w:rsid w:val="00086C0F"/>
    <w:rsid w:val="00087B89"/>
    <w:rsid w:val="00091DF7"/>
    <w:rsid w:val="000929D2"/>
    <w:rsid w:val="00092F03"/>
    <w:rsid w:val="00097EF1"/>
    <w:rsid w:val="000A690A"/>
    <w:rsid w:val="000B0ED2"/>
    <w:rsid w:val="000B132E"/>
    <w:rsid w:val="000B1F48"/>
    <w:rsid w:val="000B55ED"/>
    <w:rsid w:val="000C1DBA"/>
    <w:rsid w:val="000C5940"/>
    <w:rsid w:val="000C5FAC"/>
    <w:rsid w:val="000E57B6"/>
    <w:rsid w:val="000E793A"/>
    <w:rsid w:val="000F1C73"/>
    <w:rsid w:val="000F2C40"/>
    <w:rsid w:val="000F3A56"/>
    <w:rsid w:val="000F4D55"/>
    <w:rsid w:val="000F72CD"/>
    <w:rsid w:val="00117F62"/>
    <w:rsid w:val="00121BE5"/>
    <w:rsid w:val="00130891"/>
    <w:rsid w:val="00133BD1"/>
    <w:rsid w:val="001509DC"/>
    <w:rsid w:val="00153649"/>
    <w:rsid w:val="001574C4"/>
    <w:rsid w:val="0016526C"/>
    <w:rsid w:val="00175C5C"/>
    <w:rsid w:val="001761C0"/>
    <w:rsid w:val="00177EFD"/>
    <w:rsid w:val="00191473"/>
    <w:rsid w:val="00191987"/>
    <w:rsid w:val="0019460A"/>
    <w:rsid w:val="00195F2B"/>
    <w:rsid w:val="001A7EE2"/>
    <w:rsid w:val="001B5B95"/>
    <w:rsid w:val="001C09FF"/>
    <w:rsid w:val="001C17A9"/>
    <w:rsid w:val="001D14A5"/>
    <w:rsid w:val="001D47F1"/>
    <w:rsid w:val="001D5D49"/>
    <w:rsid w:val="001D5E9D"/>
    <w:rsid w:val="001E1031"/>
    <w:rsid w:val="001E3A67"/>
    <w:rsid w:val="001F5F2B"/>
    <w:rsid w:val="001F6FA9"/>
    <w:rsid w:val="0020321A"/>
    <w:rsid w:val="002035EF"/>
    <w:rsid w:val="00205A1E"/>
    <w:rsid w:val="00205C82"/>
    <w:rsid w:val="00206417"/>
    <w:rsid w:val="00210E84"/>
    <w:rsid w:val="00210FA7"/>
    <w:rsid w:val="0021190B"/>
    <w:rsid w:val="00220CDE"/>
    <w:rsid w:val="00220D94"/>
    <w:rsid w:val="002219C1"/>
    <w:rsid w:val="00223552"/>
    <w:rsid w:val="00226229"/>
    <w:rsid w:val="0023160B"/>
    <w:rsid w:val="0023191E"/>
    <w:rsid w:val="002377D7"/>
    <w:rsid w:val="00243680"/>
    <w:rsid w:val="0024563F"/>
    <w:rsid w:val="002503FF"/>
    <w:rsid w:val="002542E9"/>
    <w:rsid w:val="002614A4"/>
    <w:rsid w:val="00264507"/>
    <w:rsid w:val="00264632"/>
    <w:rsid w:val="002758EF"/>
    <w:rsid w:val="002859D4"/>
    <w:rsid w:val="00287ADD"/>
    <w:rsid w:val="00287BAC"/>
    <w:rsid w:val="00291EB7"/>
    <w:rsid w:val="00294D8C"/>
    <w:rsid w:val="002A12EB"/>
    <w:rsid w:val="002A58A6"/>
    <w:rsid w:val="002A746E"/>
    <w:rsid w:val="002A792B"/>
    <w:rsid w:val="002B0984"/>
    <w:rsid w:val="002C0229"/>
    <w:rsid w:val="002C0527"/>
    <w:rsid w:val="002C074D"/>
    <w:rsid w:val="002C143D"/>
    <w:rsid w:val="002C5D29"/>
    <w:rsid w:val="002D5D28"/>
    <w:rsid w:val="002D718A"/>
    <w:rsid w:val="002E162D"/>
    <w:rsid w:val="002E209B"/>
    <w:rsid w:val="002F06E3"/>
    <w:rsid w:val="002F51A0"/>
    <w:rsid w:val="002F5363"/>
    <w:rsid w:val="002F6F01"/>
    <w:rsid w:val="003034F3"/>
    <w:rsid w:val="00303F15"/>
    <w:rsid w:val="00304CE8"/>
    <w:rsid w:val="00312718"/>
    <w:rsid w:val="00316523"/>
    <w:rsid w:val="003216D7"/>
    <w:rsid w:val="00321924"/>
    <w:rsid w:val="0033181D"/>
    <w:rsid w:val="003331B1"/>
    <w:rsid w:val="00334DB2"/>
    <w:rsid w:val="00337B66"/>
    <w:rsid w:val="003409C1"/>
    <w:rsid w:val="00341DAB"/>
    <w:rsid w:val="00347479"/>
    <w:rsid w:val="00353A06"/>
    <w:rsid w:val="0035529A"/>
    <w:rsid w:val="003637EC"/>
    <w:rsid w:val="0036671D"/>
    <w:rsid w:val="00367E37"/>
    <w:rsid w:val="00372383"/>
    <w:rsid w:val="00373CE0"/>
    <w:rsid w:val="003756D9"/>
    <w:rsid w:val="00381B77"/>
    <w:rsid w:val="00390334"/>
    <w:rsid w:val="00394935"/>
    <w:rsid w:val="003973F4"/>
    <w:rsid w:val="003A1C30"/>
    <w:rsid w:val="003A5D58"/>
    <w:rsid w:val="003A5F15"/>
    <w:rsid w:val="003B57EF"/>
    <w:rsid w:val="003C26E7"/>
    <w:rsid w:val="003C372A"/>
    <w:rsid w:val="003F3464"/>
    <w:rsid w:val="003F4BD0"/>
    <w:rsid w:val="003F7762"/>
    <w:rsid w:val="00400776"/>
    <w:rsid w:val="00406FE1"/>
    <w:rsid w:val="00414713"/>
    <w:rsid w:val="00421D19"/>
    <w:rsid w:val="004223B9"/>
    <w:rsid w:val="0042258B"/>
    <w:rsid w:val="00426F29"/>
    <w:rsid w:val="00430597"/>
    <w:rsid w:val="0043106F"/>
    <w:rsid w:val="00432E9D"/>
    <w:rsid w:val="00441C60"/>
    <w:rsid w:val="00443FE5"/>
    <w:rsid w:val="004560FC"/>
    <w:rsid w:val="0045742C"/>
    <w:rsid w:val="00462227"/>
    <w:rsid w:val="00465792"/>
    <w:rsid w:val="00467043"/>
    <w:rsid w:val="00467633"/>
    <w:rsid w:val="00471CA9"/>
    <w:rsid w:val="00472431"/>
    <w:rsid w:val="0047437B"/>
    <w:rsid w:val="004777A3"/>
    <w:rsid w:val="00477B6C"/>
    <w:rsid w:val="00486F9A"/>
    <w:rsid w:val="0048783E"/>
    <w:rsid w:val="00487975"/>
    <w:rsid w:val="00490FE2"/>
    <w:rsid w:val="004918D1"/>
    <w:rsid w:val="00491FB8"/>
    <w:rsid w:val="00495370"/>
    <w:rsid w:val="00497294"/>
    <w:rsid w:val="00497E40"/>
    <w:rsid w:val="004A3628"/>
    <w:rsid w:val="004A6BA7"/>
    <w:rsid w:val="004A7294"/>
    <w:rsid w:val="004B026C"/>
    <w:rsid w:val="004B3A17"/>
    <w:rsid w:val="004B52FB"/>
    <w:rsid w:val="004B6ABF"/>
    <w:rsid w:val="004C166F"/>
    <w:rsid w:val="004C2A9A"/>
    <w:rsid w:val="004C63BF"/>
    <w:rsid w:val="004D5155"/>
    <w:rsid w:val="004E1A04"/>
    <w:rsid w:val="004E1A14"/>
    <w:rsid w:val="004E3AD2"/>
    <w:rsid w:val="004E4327"/>
    <w:rsid w:val="004E4BBC"/>
    <w:rsid w:val="004E6637"/>
    <w:rsid w:val="004F418F"/>
    <w:rsid w:val="004F54F1"/>
    <w:rsid w:val="004F780C"/>
    <w:rsid w:val="004F7E16"/>
    <w:rsid w:val="0050043D"/>
    <w:rsid w:val="00505FAE"/>
    <w:rsid w:val="00506785"/>
    <w:rsid w:val="00506D50"/>
    <w:rsid w:val="00507A3C"/>
    <w:rsid w:val="00516AC1"/>
    <w:rsid w:val="00522B1E"/>
    <w:rsid w:val="005232F5"/>
    <w:rsid w:val="00532B11"/>
    <w:rsid w:val="00532C5C"/>
    <w:rsid w:val="00537C78"/>
    <w:rsid w:val="00542362"/>
    <w:rsid w:val="00552B9C"/>
    <w:rsid w:val="0055388A"/>
    <w:rsid w:val="00555C17"/>
    <w:rsid w:val="00556EF5"/>
    <w:rsid w:val="00571A83"/>
    <w:rsid w:val="00573EF0"/>
    <w:rsid w:val="005836CC"/>
    <w:rsid w:val="0058499D"/>
    <w:rsid w:val="005878F2"/>
    <w:rsid w:val="005904C2"/>
    <w:rsid w:val="0059357C"/>
    <w:rsid w:val="00597A7B"/>
    <w:rsid w:val="005A033A"/>
    <w:rsid w:val="005A6054"/>
    <w:rsid w:val="005B17E1"/>
    <w:rsid w:val="005B6292"/>
    <w:rsid w:val="005C0000"/>
    <w:rsid w:val="005C4BB0"/>
    <w:rsid w:val="005D1433"/>
    <w:rsid w:val="005D2000"/>
    <w:rsid w:val="005D30D5"/>
    <w:rsid w:val="005D5719"/>
    <w:rsid w:val="005E0FA3"/>
    <w:rsid w:val="005E554F"/>
    <w:rsid w:val="005F0B4E"/>
    <w:rsid w:val="005F6B86"/>
    <w:rsid w:val="00603943"/>
    <w:rsid w:val="006118BE"/>
    <w:rsid w:val="00617212"/>
    <w:rsid w:val="00617D46"/>
    <w:rsid w:val="00626D37"/>
    <w:rsid w:val="00627ED0"/>
    <w:rsid w:val="006301DC"/>
    <w:rsid w:val="0063274E"/>
    <w:rsid w:val="0063308F"/>
    <w:rsid w:val="0063771E"/>
    <w:rsid w:val="00643898"/>
    <w:rsid w:val="00644BDE"/>
    <w:rsid w:val="00650FBF"/>
    <w:rsid w:val="006532E6"/>
    <w:rsid w:val="00655ABF"/>
    <w:rsid w:val="00656BF5"/>
    <w:rsid w:val="00661DE6"/>
    <w:rsid w:val="006642D9"/>
    <w:rsid w:val="00667A61"/>
    <w:rsid w:val="00667EF0"/>
    <w:rsid w:val="006759C7"/>
    <w:rsid w:val="00676406"/>
    <w:rsid w:val="00682204"/>
    <w:rsid w:val="00682B0F"/>
    <w:rsid w:val="006917B8"/>
    <w:rsid w:val="00693048"/>
    <w:rsid w:val="006A0E6A"/>
    <w:rsid w:val="006A28CA"/>
    <w:rsid w:val="006A54F0"/>
    <w:rsid w:val="006A6A42"/>
    <w:rsid w:val="006A7D20"/>
    <w:rsid w:val="006B0B4B"/>
    <w:rsid w:val="006B1E31"/>
    <w:rsid w:val="006B4B4C"/>
    <w:rsid w:val="006C24E4"/>
    <w:rsid w:val="006C4472"/>
    <w:rsid w:val="006C7AAA"/>
    <w:rsid w:val="006D1D5A"/>
    <w:rsid w:val="006D2EB6"/>
    <w:rsid w:val="006E349F"/>
    <w:rsid w:val="006E6819"/>
    <w:rsid w:val="006E6A97"/>
    <w:rsid w:val="006F2130"/>
    <w:rsid w:val="006F2BCA"/>
    <w:rsid w:val="006F7C1E"/>
    <w:rsid w:val="006F7F20"/>
    <w:rsid w:val="00702DE4"/>
    <w:rsid w:val="00703D69"/>
    <w:rsid w:val="007045F2"/>
    <w:rsid w:val="00706E2F"/>
    <w:rsid w:val="00707965"/>
    <w:rsid w:val="00712312"/>
    <w:rsid w:val="0071480D"/>
    <w:rsid w:val="00714B49"/>
    <w:rsid w:val="00722B71"/>
    <w:rsid w:val="00723666"/>
    <w:rsid w:val="007257DE"/>
    <w:rsid w:val="00726370"/>
    <w:rsid w:val="0072716D"/>
    <w:rsid w:val="00730BCD"/>
    <w:rsid w:val="0073298E"/>
    <w:rsid w:val="00732F27"/>
    <w:rsid w:val="007344E1"/>
    <w:rsid w:val="00736EC0"/>
    <w:rsid w:val="00740958"/>
    <w:rsid w:val="00741242"/>
    <w:rsid w:val="0074223E"/>
    <w:rsid w:val="007438EB"/>
    <w:rsid w:val="00743CBA"/>
    <w:rsid w:val="00744388"/>
    <w:rsid w:val="00751747"/>
    <w:rsid w:val="00761FFF"/>
    <w:rsid w:val="007641A9"/>
    <w:rsid w:val="0077120C"/>
    <w:rsid w:val="00774D38"/>
    <w:rsid w:val="00774DB9"/>
    <w:rsid w:val="00777A3D"/>
    <w:rsid w:val="007821CB"/>
    <w:rsid w:val="00791534"/>
    <w:rsid w:val="00791D4F"/>
    <w:rsid w:val="007971C4"/>
    <w:rsid w:val="007A3D30"/>
    <w:rsid w:val="007B5989"/>
    <w:rsid w:val="007C5861"/>
    <w:rsid w:val="007C7C36"/>
    <w:rsid w:val="007E368F"/>
    <w:rsid w:val="007E4C44"/>
    <w:rsid w:val="007E7DAB"/>
    <w:rsid w:val="007F24E9"/>
    <w:rsid w:val="007F4ED1"/>
    <w:rsid w:val="008053C4"/>
    <w:rsid w:val="008244DA"/>
    <w:rsid w:val="00826F2A"/>
    <w:rsid w:val="00827551"/>
    <w:rsid w:val="00830B11"/>
    <w:rsid w:val="00831EDC"/>
    <w:rsid w:val="00835AF1"/>
    <w:rsid w:val="0083782C"/>
    <w:rsid w:val="00840BC1"/>
    <w:rsid w:val="008429E1"/>
    <w:rsid w:val="00842DF0"/>
    <w:rsid w:val="0084381C"/>
    <w:rsid w:val="00844C4F"/>
    <w:rsid w:val="00846163"/>
    <w:rsid w:val="0085126E"/>
    <w:rsid w:val="00852973"/>
    <w:rsid w:val="00852E78"/>
    <w:rsid w:val="0085639E"/>
    <w:rsid w:val="00856E84"/>
    <w:rsid w:val="008577EA"/>
    <w:rsid w:val="00860C93"/>
    <w:rsid w:val="00864702"/>
    <w:rsid w:val="00865AF1"/>
    <w:rsid w:val="00865B50"/>
    <w:rsid w:val="0086793D"/>
    <w:rsid w:val="00871EB2"/>
    <w:rsid w:val="00875E58"/>
    <w:rsid w:val="008845F7"/>
    <w:rsid w:val="008847F9"/>
    <w:rsid w:val="00886C57"/>
    <w:rsid w:val="0089022F"/>
    <w:rsid w:val="00891630"/>
    <w:rsid w:val="008929AF"/>
    <w:rsid w:val="0089383B"/>
    <w:rsid w:val="008958AA"/>
    <w:rsid w:val="00895B76"/>
    <w:rsid w:val="0089605B"/>
    <w:rsid w:val="00896074"/>
    <w:rsid w:val="008B2196"/>
    <w:rsid w:val="008B61A0"/>
    <w:rsid w:val="008B6B38"/>
    <w:rsid w:val="008C1450"/>
    <w:rsid w:val="008C5AE8"/>
    <w:rsid w:val="008C73A7"/>
    <w:rsid w:val="008D597E"/>
    <w:rsid w:val="008E1ED5"/>
    <w:rsid w:val="008E28E7"/>
    <w:rsid w:val="008E4511"/>
    <w:rsid w:val="008E4DA2"/>
    <w:rsid w:val="008F3054"/>
    <w:rsid w:val="009034AC"/>
    <w:rsid w:val="0090581E"/>
    <w:rsid w:val="00914DB3"/>
    <w:rsid w:val="009256B6"/>
    <w:rsid w:val="00931A6A"/>
    <w:rsid w:val="009324E8"/>
    <w:rsid w:val="00934D77"/>
    <w:rsid w:val="00941087"/>
    <w:rsid w:val="00942F5D"/>
    <w:rsid w:val="00960902"/>
    <w:rsid w:val="00973F6D"/>
    <w:rsid w:val="00977728"/>
    <w:rsid w:val="0098019F"/>
    <w:rsid w:val="00980A33"/>
    <w:rsid w:val="00991513"/>
    <w:rsid w:val="009936B5"/>
    <w:rsid w:val="00994369"/>
    <w:rsid w:val="009B4455"/>
    <w:rsid w:val="009B785A"/>
    <w:rsid w:val="009D6A0D"/>
    <w:rsid w:val="009F5E18"/>
    <w:rsid w:val="00A06834"/>
    <w:rsid w:val="00A21A0F"/>
    <w:rsid w:val="00A23D32"/>
    <w:rsid w:val="00A24DBC"/>
    <w:rsid w:val="00A27ACC"/>
    <w:rsid w:val="00A4354C"/>
    <w:rsid w:val="00A44C07"/>
    <w:rsid w:val="00A503AE"/>
    <w:rsid w:val="00A5225D"/>
    <w:rsid w:val="00A52FFF"/>
    <w:rsid w:val="00A54322"/>
    <w:rsid w:val="00A55082"/>
    <w:rsid w:val="00A57DAE"/>
    <w:rsid w:val="00A60BA9"/>
    <w:rsid w:val="00A6274D"/>
    <w:rsid w:val="00A64134"/>
    <w:rsid w:val="00A65FDA"/>
    <w:rsid w:val="00A67FD7"/>
    <w:rsid w:val="00A8253E"/>
    <w:rsid w:val="00A82AF4"/>
    <w:rsid w:val="00A84256"/>
    <w:rsid w:val="00A87240"/>
    <w:rsid w:val="00A90F9F"/>
    <w:rsid w:val="00A9733F"/>
    <w:rsid w:val="00AA4C71"/>
    <w:rsid w:val="00AA6BC8"/>
    <w:rsid w:val="00AB0556"/>
    <w:rsid w:val="00AB5664"/>
    <w:rsid w:val="00AC0878"/>
    <w:rsid w:val="00AC0A37"/>
    <w:rsid w:val="00AC2827"/>
    <w:rsid w:val="00AD0A1D"/>
    <w:rsid w:val="00AD3F6F"/>
    <w:rsid w:val="00AD6AA4"/>
    <w:rsid w:val="00AD6B2D"/>
    <w:rsid w:val="00AE0CDC"/>
    <w:rsid w:val="00AE2878"/>
    <w:rsid w:val="00AE3079"/>
    <w:rsid w:val="00AE4F06"/>
    <w:rsid w:val="00AF2C1B"/>
    <w:rsid w:val="00AF3159"/>
    <w:rsid w:val="00AF545C"/>
    <w:rsid w:val="00B02630"/>
    <w:rsid w:val="00B06CE9"/>
    <w:rsid w:val="00B170DD"/>
    <w:rsid w:val="00B22ED1"/>
    <w:rsid w:val="00B32FAF"/>
    <w:rsid w:val="00B36C37"/>
    <w:rsid w:val="00B412D0"/>
    <w:rsid w:val="00B41E3F"/>
    <w:rsid w:val="00B431F2"/>
    <w:rsid w:val="00B47C0C"/>
    <w:rsid w:val="00B5033A"/>
    <w:rsid w:val="00B52B51"/>
    <w:rsid w:val="00B66E94"/>
    <w:rsid w:val="00B70C14"/>
    <w:rsid w:val="00B70C66"/>
    <w:rsid w:val="00B75366"/>
    <w:rsid w:val="00B75C59"/>
    <w:rsid w:val="00B82E44"/>
    <w:rsid w:val="00B84660"/>
    <w:rsid w:val="00B85AC3"/>
    <w:rsid w:val="00B926BD"/>
    <w:rsid w:val="00B92E5A"/>
    <w:rsid w:val="00B93D16"/>
    <w:rsid w:val="00BA2DAF"/>
    <w:rsid w:val="00BA6FC5"/>
    <w:rsid w:val="00BB18D9"/>
    <w:rsid w:val="00BB3633"/>
    <w:rsid w:val="00BC21DF"/>
    <w:rsid w:val="00BC3D1D"/>
    <w:rsid w:val="00BC63E5"/>
    <w:rsid w:val="00BC692D"/>
    <w:rsid w:val="00BD0596"/>
    <w:rsid w:val="00BD31B3"/>
    <w:rsid w:val="00BE1A75"/>
    <w:rsid w:val="00BE44DB"/>
    <w:rsid w:val="00BF10DA"/>
    <w:rsid w:val="00BF1602"/>
    <w:rsid w:val="00BF35F4"/>
    <w:rsid w:val="00C010D6"/>
    <w:rsid w:val="00C01CB3"/>
    <w:rsid w:val="00C15E6A"/>
    <w:rsid w:val="00C2082C"/>
    <w:rsid w:val="00C22935"/>
    <w:rsid w:val="00C231D2"/>
    <w:rsid w:val="00C26415"/>
    <w:rsid w:val="00C33283"/>
    <w:rsid w:val="00C35FC1"/>
    <w:rsid w:val="00C44DA8"/>
    <w:rsid w:val="00C46881"/>
    <w:rsid w:val="00C517A2"/>
    <w:rsid w:val="00C5385D"/>
    <w:rsid w:val="00C55A17"/>
    <w:rsid w:val="00C55D45"/>
    <w:rsid w:val="00C67CF5"/>
    <w:rsid w:val="00C73168"/>
    <w:rsid w:val="00C74639"/>
    <w:rsid w:val="00C83222"/>
    <w:rsid w:val="00C83BDC"/>
    <w:rsid w:val="00C86A3D"/>
    <w:rsid w:val="00C91105"/>
    <w:rsid w:val="00C93AB1"/>
    <w:rsid w:val="00C94400"/>
    <w:rsid w:val="00CB1871"/>
    <w:rsid w:val="00CB35B6"/>
    <w:rsid w:val="00CB6CCA"/>
    <w:rsid w:val="00CC03E7"/>
    <w:rsid w:val="00CC0FB7"/>
    <w:rsid w:val="00CC24EB"/>
    <w:rsid w:val="00CC250B"/>
    <w:rsid w:val="00CD6BCB"/>
    <w:rsid w:val="00CD7271"/>
    <w:rsid w:val="00CE1469"/>
    <w:rsid w:val="00CE50FC"/>
    <w:rsid w:val="00CF1A78"/>
    <w:rsid w:val="00CF24F2"/>
    <w:rsid w:val="00CF2B5C"/>
    <w:rsid w:val="00D041ED"/>
    <w:rsid w:val="00D0424A"/>
    <w:rsid w:val="00D07354"/>
    <w:rsid w:val="00D16F59"/>
    <w:rsid w:val="00D17EA4"/>
    <w:rsid w:val="00D220CD"/>
    <w:rsid w:val="00D24E4F"/>
    <w:rsid w:val="00D30E9D"/>
    <w:rsid w:val="00D463BD"/>
    <w:rsid w:val="00D50F1F"/>
    <w:rsid w:val="00D537E5"/>
    <w:rsid w:val="00D5428E"/>
    <w:rsid w:val="00D54CF0"/>
    <w:rsid w:val="00D55205"/>
    <w:rsid w:val="00D552AA"/>
    <w:rsid w:val="00D613C9"/>
    <w:rsid w:val="00D81641"/>
    <w:rsid w:val="00D90424"/>
    <w:rsid w:val="00D92330"/>
    <w:rsid w:val="00D93C19"/>
    <w:rsid w:val="00D95F6D"/>
    <w:rsid w:val="00DA07CD"/>
    <w:rsid w:val="00DA08C8"/>
    <w:rsid w:val="00DA0ACC"/>
    <w:rsid w:val="00DA7A16"/>
    <w:rsid w:val="00DB435D"/>
    <w:rsid w:val="00DB5D98"/>
    <w:rsid w:val="00DC40F2"/>
    <w:rsid w:val="00DC4979"/>
    <w:rsid w:val="00DC6FC8"/>
    <w:rsid w:val="00DC73A2"/>
    <w:rsid w:val="00DC7A99"/>
    <w:rsid w:val="00DD1958"/>
    <w:rsid w:val="00DD2894"/>
    <w:rsid w:val="00DE01C6"/>
    <w:rsid w:val="00DE2FF1"/>
    <w:rsid w:val="00DE42AF"/>
    <w:rsid w:val="00DE504B"/>
    <w:rsid w:val="00DE7D65"/>
    <w:rsid w:val="00E03E13"/>
    <w:rsid w:val="00E04ED1"/>
    <w:rsid w:val="00E1121E"/>
    <w:rsid w:val="00E154BC"/>
    <w:rsid w:val="00E157F4"/>
    <w:rsid w:val="00E1737E"/>
    <w:rsid w:val="00E21891"/>
    <w:rsid w:val="00E25316"/>
    <w:rsid w:val="00E326EF"/>
    <w:rsid w:val="00E33B89"/>
    <w:rsid w:val="00E3655E"/>
    <w:rsid w:val="00E4249B"/>
    <w:rsid w:val="00E542FD"/>
    <w:rsid w:val="00E548B4"/>
    <w:rsid w:val="00E55745"/>
    <w:rsid w:val="00E56251"/>
    <w:rsid w:val="00E61DD1"/>
    <w:rsid w:val="00E6521F"/>
    <w:rsid w:val="00E72FF1"/>
    <w:rsid w:val="00E75E49"/>
    <w:rsid w:val="00E7767D"/>
    <w:rsid w:val="00E816CF"/>
    <w:rsid w:val="00E82003"/>
    <w:rsid w:val="00E85FAD"/>
    <w:rsid w:val="00E91412"/>
    <w:rsid w:val="00E971D5"/>
    <w:rsid w:val="00EA554A"/>
    <w:rsid w:val="00EA56A5"/>
    <w:rsid w:val="00EB05E5"/>
    <w:rsid w:val="00EB4213"/>
    <w:rsid w:val="00EC0BA9"/>
    <w:rsid w:val="00EC6524"/>
    <w:rsid w:val="00EC7D5D"/>
    <w:rsid w:val="00ED712F"/>
    <w:rsid w:val="00EE0730"/>
    <w:rsid w:val="00EE2792"/>
    <w:rsid w:val="00EE3F5F"/>
    <w:rsid w:val="00EF449D"/>
    <w:rsid w:val="00EF45C0"/>
    <w:rsid w:val="00EF6294"/>
    <w:rsid w:val="00F02A4F"/>
    <w:rsid w:val="00F02CB0"/>
    <w:rsid w:val="00F02F91"/>
    <w:rsid w:val="00F06F4A"/>
    <w:rsid w:val="00F10617"/>
    <w:rsid w:val="00F112EE"/>
    <w:rsid w:val="00F12978"/>
    <w:rsid w:val="00F172E6"/>
    <w:rsid w:val="00F23253"/>
    <w:rsid w:val="00F40D4D"/>
    <w:rsid w:val="00F45E9B"/>
    <w:rsid w:val="00F47079"/>
    <w:rsid w:val="00F527F6"/>
    <w:rsid w:val="00F52C57"/>
    <w:rsid w:val="00F609B9"/>
    <w:rsid w:val="00F610BD"/>
    <w:rsid w:val="00F62B0F"/>
    <w:rsid w:val="00F7728B"/>
    <w:rsid w:val="00F847A3"/>
    <w:rsid w:val="00F85C8A"/>
    <w:rsid w:val="00F87807"/>
    <w:rsid w:val="00F91C53"/>
    <w:rsid w:val="00F92A59"/>
    <w:rsid w:val="00F95456"/>
    <w:rsid w:val="00FA208E"/>
    <w:rsid w:val="00FA3708"/>
    <w:rsid w:val="00FA3860"/>
    <w:rsid w:val="00FA624D"/>
    <w:rsid w:val="00FB0405"/>
    <w:rsid w:val="00FB240D"/>
    <w:rsid w:val="00FB25A3"/>
    <w:rsid w:val="00FB3A0D"/>
    <w:rsid w:val="00FC0F63"/>
    <w:rsid w:val="00FC17F3"/>
    <w:rsid w:val="00FD1297"/>
    <w:rsid w:val="00FE15C7"/>
    <w:rsid w:val="00FE26C8"/>
    <w:rsid w:val="00FE3340"/>
    <w:rsid w:val="00FE59AE"/>
    <w:rsid w:val="00FE5CFF"/>
    <w:rsid w:val="00FE67F5"/>
    <w:rsid w:val="00FF7B4E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82C"/>
    <w:pPr>
      <w:suppressAutoHyphens/>
      <w:spacing w:after="200" w:line="276" w:lineRule="auto"/>
    </w:pPr>
    <w:rPr>
      <w:rFonts w:ascii="Calibri" w:eastAsia="Calibri" w:hAnsi="Calibri" w:cs="SimSun"/>
      <w:sz w:val="22"/>
      <w:szCs w:val="22"/>
      <w:lang w:val="en-US" w:eastAsia="zh-CN"/>
    </w:rPr>
  </w:style>
  <w:style w:type="paragraph" w:styleId="Heading1">
    <w:name w:val="heading 1"/>
    <w:basedOn w:val="Normal"/>
    <w:next w:val="BodyText"/>
    <w:qFormat/>
    <w:rsid w:val="00571A83"/>
    <w:pPr>
      <w:numPr>
        <w:numId w:val="1"/>
      </w:numPr>
      <w:spacing w:before="280" w:after="280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Heading3">
    <w:name w:val="heading 3"/>
    <w:basedOn w:val="Normal"/>
    <w:next w:val="Normal"/>
    <w:qFormat/>
    <w:rsid w:val="00571A83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0B"/>
    <w:pPr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571A83"/>
    <w:rPr>
      <w:rFonts w:ascii="Wingdings" w:hAnsi="Wingdings" w:cs="Wingdings" w:hint="default"/>
    </w:rPr>
  </w:style>
  <w:style w:type="character" w:customStyle="1" w:styleId="WW8Num1z1">
    <w:name w:val="WW8Num1z1"/>
    <w:rsid w:val="00571A83"/>
    <w:rPr>
      <w:rFonts w:ascii="Courier New" w:hAnsi="Courier New" w:cs="Courier New" w:hint="default"/>
    </w:rPr>
  </w:style>
  <w:style w:type="character" w:customStyle="1" w:styleId="WW8Num1z3">
    <w:name w:val="WW8Num1z3"/>
    <w:rsid w:val="00571A83"/>
    <w:rPr>
      <w:rFonts w:ascii="Symbol" w:hAnsi="Symbol" w:cs="Symbol" w:hint="default"/>
    </w:rPr>
  </w:style>
  <w:style w:type="character" w:customStyle="1" w:styleId="WW8Num2z0">
    <w:name w:val="WW8Num2z0"/>
    <w:rsid w:val="00571A83"/>
    <w:rPr>
      <w:rFonts w:ascii="Wingdings" w:hAnsi="Wingdings" w:cs="Wingdings" w:hint="default"/>
      <w:sz w:val="22"/>
      <w:szCs w:val="22"/>
      <w:lang w:val="en-GB"/>
    </w:rPr>
  </w:style>
  <w:style w:type="character" w:customStyle="1" w:styleId="WW8Num2z1">
    <w:name w:val="WW8Num2z1"/>
    <w:rsid w:val="00571A83"/>
    <w:rPr>
      <w:rFonts w:ascii="Courier New" w:hAnsi="Courier New" w:cs="Courier New" w:hint="default"/>
    </w:rPr>
  </w:style>
  <w:style w:type="character" w:customStyle="1" w:styleId="WW8Num2z3">
    <w:name w:val="WW8Num2z3"/>
    <w:rsid w:val="00571A83"/>
    <w:rPr>
      <w:rFonts w:ascii="Symbol" w:hAnsi="Symbol" w:cs="Symbol" w:hint="default"/>
    </w:rPr>
  </w:style>
  <w:style w:type="character" w:customStyle="1" w:styleId="WW8Num3z0">
    <w:name w:val="WW8Num3z0"/>
    <w:rsid w:val="00571A83"/>
  </w:style>
  <w:style w:type="character" w:customStyle="1" w:styleId="WW8Num3z1">
    <w:name w:val="WW8Num3z1"/>
    <w:rsid w:val="00571A83"/>
  </w:style>
  <w:style w:type="character" w:customStyle="1" w:styleId="WW8Num3z2">
    <w:name w:val="WW8Num3z2"/>
    <w:rsid w:val="00571A83"/>
  </w:style>
  <w:style w:type="character" w:customStyle="1" w:styleId="WW8Num3z3">
    <w:name w:val="WW8Num3z3"/>
    <w:rsid w:val="00571A83"/>
  </w:style>
  <w:style w:type="character" w:customStyle="1" w:styleId="WW8Num3z4">
    <w:name w:val="WW8Num3z4"/>
    <w:rsid w:val="00571A83"/>
  </w:style>
  <w:style w:type="character" w:customStyle="1" w:styleId="WW8Num3z5">
    <w:name w:val="WW8Num3z5"/>
    <w:rsid w:val="00571A83"/>
  </w:style>
  <w:style w:type="character" w:customStyle="1" w:styleId="WW8Num3z6">
    <w:name w:val="WW8Num3z6"/>
    <w:rsid w:val="00571A83"/>
  </w:style>
  <w:style w:type="character" w:customStyle="1" w:styleId="WW8Num3z7">
    <w:name w:val="WW8Num3z7"/>
    <w:rsid w:val="00571A83"/>
  </w:style>
  <w:style w:type="character" w:customStyle="1" w:styleId="WW8Num3z8">
    <w:name w:val="WW8Num3z8"/>
    <w:rsid w:val="00571A83"/>
  </w:style>
  <w:style w:type="character" w:customStyle="1" w:styleId="WW8Num4z0">
    <w:name w:val="WW8Num4z0"/>
    <w:rsid w:val="00571A83"/>
    <w:rPr>
      <w:rFonts w:ascii="Times New Roman" w:eastAsia="Calibri" w:hAnsi="Times New Roman" w:cs="Times New Roman" w:hint="default"/>
    </w:rPr>
  </w:style>
  <w:style w:type="character" w:customStyle="1" w:styleId="WW8Num4z1">
    <w:name w:val="WW8Num4z1"/>
    <w:rsid w:val="00571A83"/>
    <w:rPr>
      <w:rFonts w:ascii="Courier New" w:hAnsi="Courier New" w:cs="Courier New" w:hint="default"/>
    </w:rPr>
  </w:style>
  <w:style w:type="character" w:customStyle="1" w:styleId="WW8Num4z2">
    <w:name w:val="WW8Num4z2"/>
    <w:rsid w:val="00571A83"/>
    <w:rPr>
      <w:rFonts w:ascii="Wingdings" w:hAnsi="Wingdings" w:cs="Wingdings" w:hint="default"/>
    </w:rPr>
  </w:style>
  <w:style w:type="character" w:customStyle="1" w:styleId="WW8Num4z3">
    <w:name w:val="WW8Num4z3"/>
    <w:rsid w:val="00571A83"/>
    <w:rPr>
      <w:rFonts w:ascii="Symbol" w:hAnsi="Symbol" w:cs="Symbol" w:hint="default"/>
    </w:rPr>
  </w:style>
  <w:style w:type="character" w:customStyle="1" w:styleId="WW8Num5z0">
    <w:name w:val="WW8Num5z0"/>
    <w:rsid w:val="00571A83"/>
    <w:rPr>
      <w:rFonts w:ascii="Wingdings" w:hAnsi="Wingdings" w:cs="Wingdings" w:hint="default"/>
      <w:sz w:val="22"/>
      <w:szCs w:val="22"/>
      <w:lang w:val="en-GB"/>
    </w:rPr>
  </w:style>
  <w:style w:type="character" w:customStyle="1" w:styleId="WW8Num5z1">
    <w:name w:val="WW8Num5z1"/>
    <w:rsid w:val="00571A83"/>
    <w:rPr>
      <w:rFonts w:ascii="Courier New" w:hAnsi="Courier New" w:cs="Courier New" w:hint="default"/>
    </w:rPr>
  </w:style>
  <w:style w:type="character" w:customStyle="1" w:styleId="WW8Num5z3">
    <w:name w:val="WW8Num5z3"/>
    <w:rsid w:val="00571A83"/>
    <w:rPr>
      <w:rFonts w:ascii="Symbol" w:hAnsi="Symbol" w:cs="Symbol" w:hint="default"/>
    </w:rPr>
  </w:style>
  <w:style w:type="character" w:customStyle="1" w:styleId="WW8Num6z0">
    <w:name w:val="WW8Num6z0"/>
    <w:rsid w:val="00571A83"/>
    <w:rPr>
      <w:rFonts w:ascii="Wingdings" w:hAnsi="Wingdings" w:cs="Wingdings" w:hint="default"/>
      <w:color w:val="auto"/>
      <w:sz w:val="22"/>
      <w:szCs w:val="22"/>
    </w:rPr>
  </w:style>
  <w:style w:type="character" w:customStyle="1" w:styleId="WW8Num6z1">
    <w:name w:val="WW8Num6z1"/>
    <w:rsid w:val="00571A83"/>
  </w:style>
  <w:style w:type="character" w:customStyle="1" w:styleId="WW8Num6z2">
    <w:name w:val="WW8Num6z2"/>
    <w:rsid w:val="00571A83"/>
  </w:style>
  <w:style w:type="character" w:customStyle="1" w:styleId="WW8Num6z3">
    <w:name w:val="WW8Num6z3"/>
    <w:rsid w:val="00571A83"/>
  </w:style>
  <w:style w:type="character" w:customStyle="1" w:styleId="WW8Num6z4">
    <w:name w:val="WW8Num6z4"/>
    <w:rsid w:val="00571A83"/>
  </w:style>
  <w:style w:type="character" w:customStyle="1" w:styleId="WW8Num6z5">
    <w:name w:val="WW8Num6z5"/>
    <w:rsid w:val="00571A83"/>
  </w:style>
  <w:style w:type="character" w:customStyle="1" w:styleId="WW8Num6z6">
    <w:name w:val="WW8Num6z6"/>
    <w:rsid w:val="00571A83"/>
  </w:style>
  <w:style w:type="character" w:customStyle="1" w:styleId="WW8Num6z7">
    <w:name w:val="WW8Num6z7"/>
    <w:rsid w:val="00571A83"/>
  </w:style>
  <w:style w:type="character" w:customStyle="1" w:styleId="WW8Num6z8">
    <w:name w:val="WW8Num6z8"/>
    <w:rsid w:val="00571A83"/>
  </w:style>
  <w:style w:type="character" w:customStyle="1" w:styleId="WW8Num7z0">
    <w:name w:val="WW8Num7z0"/>
    <w:rsid w:val="00571A83"/>
    <w:rPr>
      <w:rFonts w:ascii="Noto Sans Symbols" w:eastAsia="Noto Sans Symbols" w:hAnsi="Noto Sans Symbols" w:cs="Noto Sans Symbols"/>
      <w:position w:val="0"/>
      <w:sz w:val="24"/>
      <w:vertAlign w:val="baseline"/>
    </w:rPr>
  </w:style>
  <w:style w:type="character" w:customStyle="1" w:styleId="WW8Num7z1">
    <w:name w:val="WW8Num7z1"/>
    <w:rsid w:val="00571A83"/>
    <w:rPr>
      <w:rFonts w:ascii="Courier New" w:eastAsia="Courier New" w:hAnsi="Courier New" w:cs="Courier New"/>
      <w:position w:val="0"/>
      <w:sz w:val="24"/>
      <w:vertAlign w:val="baseline"/>
    </w:rPr>
  </w:style>
  <w:style w:type="character" w:customStyle="1" w:styleId="WW8Num8z0">
    <w:name w:val="WW8Num8z0"/>
    <w:rsid w:val="00571A83"/>
    <w:rPr>
      <w:rFonts w:ascii="Wingdings" w:hAnsi="Wingdings" w:cs="Wingdings" w:hint="default"/>
      <w:sz w:val="22"/>
      <w:szCs w:val="22"/>
      <w:lang w:val="en-IN"/>
    </w:rPr>
  </w:style>
  <w:style w:type="character" w:customStyle="1" w:styleId="WW8Num8z1">
    <w:name w:val="WW8Num8z1"/>
    <w:rsid w:val="00571A83"/>
    <w:rPr>
      <w:rFonts w:ascii="Courier New" w:hAnsi="Courier New" w:cs="Courier New" w:hint="default"/>
    </w:rPr>
  </w:style>
  <w:style w:type="character" w:customStyle="1" w:styleId="WW8Num8z3">
    <w:name w:val="WW8Num8z3"/>
    <w:rsid w:val="00571A83"/>
    <w:rPr>
      <w:rFonts w:ascii="Symbol" w:hAnsi="Symbol" w:cs="Symbol" w:hint="default"/>
    </w:rPr>
  </w:style>
  <w:style w:type="character" w:customStyle="1" w:styleId="WW8Num9z0">
    <w:name w:val="WW8Num9z0"/>
    <w:rsid w:val="00571A83"/>
    <w:rPr>
      <w:rFonts w:ascii="Symbol" w:hAnsi="Symbol" w:cs="Symbol"/>
    </w:rPr>
  </w:style>
  <w:style w:type="character" w:customStyle="1" w:styleId="WW8Num9z1">
    <w:name w:val="WW8Num9z1"/>
    <w:rsid w:val="00571A83"/>
    <w:rPr>
      <w:rFonts w:ascii="Courier New" w:hAnsi="Courier New" w:cs="Courier New" w:hint="default"/>
    </w:rPr>
  </w:style>
  <w:style w:type="character" w:customStyle="1" w:styleId="WW8Num9z2">
    <w:name w:val="WW8Num9z2"/>
    <w:rsid w:val="00571A83"/>
    <w:rPr>
      <w:rFonts w:ascii="Wingdings" w:hAnsi="Wingdings" w:cs="Wingdings" w:hint="default"/>
    </w:rPr>
  </w:style>
  <w:style w:type="character" w:customStyle="1" w:styleId="WW8Num9z3">
    <w:name w:val="WW8Num9z3"/>
    <w:rsid w:val="00571A83"/>
    <w:rPr>
      <w:rFonts w:ascii="Symbol" w:hAnsi="Symbol" w:cs="Symbol" w:hint="default"/>
    </w:rPr>
  </w:style>
  <w:style w:type="character" w:customStyle="1" w:styleId="WW8Num10z0">
    <w:name w:val="WW8Num10z0"/>
    <w:rsid w:val="00571A83"/>
    <w:rPr>
      <w:rFonts w:ascii="Noto Sans Symbols" w:eastAsia="Noto Sans Symbols" w:hAnsi="Noto Sans Symbols" w:cs="Noto Sans Symbols"/>
      <w:position w:val="0"/>
      <w:sz w:val="24"/>
      <w:vertAlign w:val="baseline"/>
    </w:rPr>
  </w:style>
  <w:style w:type="character" w:customStyle="1" w:styleId="WW8Num10z1">
    <w:name w:val="WW8Num10z1"/>
    <w:rsid w:val="00571A83"/>
    <w:rPr>
      <w:rFonts w:ascii="Courier New" w:eastAsia="Courier New" w:hAnsi="Courier New" w:cs="Courier New"/>
      <w:position w:val="0"/>
      <w:sz w:val="24"/>
      <w:vertAlign w:val="baseline"/>
    </w:rPr>
  </w:style>
  <w:style w:type="character" w:customStyle="1" w:styleId="WW8Num11z0">
    <w:name w:val="WW8Num11z0"/>
    <w:rsid w:val="00571A83"/>
    <w:rPr>
      <w:rFonts w:ascii="Wingdings" w:hAnsi="Wingdings" w:cs="Wingdings" w:hint="default"/>
    </w:rPr>
  </w:style>
  <w:style w:type="character" w:customStyle="1" w:styleId="WW8Num11z1">
    <w:name w:val="WW8Num11z1"/>
    <w:rsid w:val="00571A83"/>
    <w:rPr>
      <w:rFonts w:ascii="Courier New" w:hAnsi="Courier New" w:cs="Courier New" w:hint="default"/>
    </w:rPr>
  </w:style>
  <w:style w:type="character" w:customStyle="1" w:styleId="WW8Num11z3">
    <w:name w:val="WW8Num11z3"/>
    <w:rsid w:val="00571A83"/>
    <w:rPr>
      <w:rFonts w:ascii="Symbol" w:hAnsi="Symbol" w:cs="Symbol" w:hint="default"/>
    </w:rPr>
  </w:style>
  <w:style w:type="character" w:customStyle="1" w:styleId="WW8Num12z0">
    <w:name w:val="WW8Num12z0"/>
    <w:rsid w:val="00571A83"/>
    <w:rPr>
      <w:rFonts w:ascii="Wingdings" w:hAnsi="Wingdings" w:cs="Wingdings" w:hint="default"/>
      <w:sz w:val="22"/>
      <w:szCs w:val="22"/>
    </w:rPr>
  </w:style>
  <w:style w:type="character" w:customStyle="1" w:styleId="WW8Num12z1">
    <w:name w:val="WW8Num12z1"/>
    <w:rsid w:val="00571A83"/>
    <w:rPr>
      <w:rFonts w:ascii="Courier New" w:hAnsi="Courier New" w:cs="Courier New" w:hint="default"/>
    </w:rPr>
  </w:style>
  <w:style w:type="character" w:customStyle="1" w:styleId="WW8Num12z3">
    <w:name w:val="WW8Num12z3"/>
    <w:rsid w:val="00571A83"/>
    <w:rPr>
      <w:rFonts w:ascii="Symbol" w:hAnsi="Symbol" w:cs="Symbol" w:hint="default"/>
    </w:rPr>
  </w:style>
  <w:style w:type="character" w:customStyle="1" w:styleId="Heading1Char">
    <w:name w:val="Heading 1 Char"/>
    <w:rsid w:val="00571A83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HeaderChar">
    <w:name w:val="Header Char"/>
    <w:basedOn w:val="DefaultParagraphFont"/>
    <w:rsid w:val="00571A83"/>
  </w:style>
  <w:style w:type="character" w:customStyle="1" w:styleId="FooterChar">
    <w:name w:val="Footer Char"/>
    <w:basedOn w:val="DefaultParagraphFont"/>
    <w:rsid w:val="00571A83"/>
  </w:style>
  <w:style w:type="character" w:customStyle="1" w:styleId="Heading3Char">
    <w:name w:val="Heading 3 Char"/>
    <w:rsid w:val="00571A83"/>
    <w:rPr>
      <w:rFonts w:ascii="Cambria" w:eastAsia="Times New Roman" w:hAnsi="Cambria" w:cs="Times New Roman"/>
      <w:b/>
      <w:bCs/>
      <w:color w:val="4F81BD"/>
    </w:rPr>
  </w:style>
  <w:style w:type="paragraph" w:customStyle="1" w:styleId="Heading">
    <w:name w:val="Heading"/>
    <w:basedOn w:val="Normal"/>
    <w:next w:val="BodyText"/>
    <w:rsid w:val="00571A83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571A83"/>
    <w:pPr>
      <w:spacing w:after="140"/>
    </w:pPr>
  </w:style>
  <w:style w:type="paragraph" w:styleId="List">
    <w:name w:val="List"/>
    <w:basedOn w:val="BodyText"/>
    <w:rsid w:val="00571A83"/>
    <w:rPr>
      <w:rFonts w:cs="Lohit Devanagari"/>
    </w:rPr>
  </w:style>
  <w:style w:type="paragraph" w:styleId="Caption">
    <w:name w:val="caption"/>
    <w:basedOn w:val="Normal"/>
    <w:qFormat/>
    <w:rsid w:val="00571A83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rsid w:val="00571A83"/>
    <w:pPr>
      <w:suppressLineNumbers/>
    </w:pPr>
    <w:rPr>
      <w:rFonts w:cs="Lohit Devanagari"/>
    </w:rPr>
  </w:style>
  <w:style w:type="paragraph" w:customStyle="1" w:styleId="Default">
    <w:name w:val="Default"/>
    <w:rsid w:val="00571A83"/>
    <w:pPr>
      <w:suppressAutoHyphens/>
      <w:autoSpaceDE w:val="0"/>
    </w:pPr>
    <w:rPr>
      <w:rFonts w:eastAsia="Calibri"/>
      <w:color w:val="000000"/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571A83"/>
    <w:pPr>
      <w:ind w:left="720"/>
      <w:contextualSpacing/>
    </w:pPr>
  </w:style>
  <w:style w:type="paragraph" w:customStyle="1" w:styleId="HeaderandFooter">
    <w:name w:val="Header and Footer"/>
    <w:basedOn w:val="Normal"/>
    <w:rsid w:val="00571A83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rsid w:val="00571A83"/>
    <w:pPr>
      <w:spacing w:after="0" w:line="240" w:lineRule="auto"/>
    </w:pPr>
  </w:style>
  <w:style w:type="paragraph" w:styleId="Footer">
    <w:name w:val="footer"/>
    <w:basedOn w:val="Normal"/>
    <w:rsid w:val="00571A83"/>
    <w:pPr>
      <w:spacing w:after="0" w:line="240" w:lineRule="auto"/>
    </w:pPr>
  </w:style>
  <w:style w:type="paragraph" w:customStyle="1" w:styleId="Normal2">
    <w:name w:val="Normal2"/>
    <w:rsid w:val="00571A83"/>
    <w:pPr>
      <w:suppressAutoHyphens/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val="en-US" w:eastAsia="zh-CN"/>
    </w:rPr>
  </w:style>
  <w:style w:type="paragraph" w:styleId="NoSpacing">
    <w:name w:val="No Spacing"/>
    <w:qFormat/>
    <w:rsid w:val="00571A83"/>
    <w:pPr>
      <w:suppressAutoHyphens/>
    </w:pPr>
    <w:rPr>
      <w:rFonts w:ascii="Calibri" w:eastAsia="Calibri" w:hAnsi="Calibri" w:cs="SimSun"/>
      <w:sz w:val="22"/>
      <w:szCs w:val="22"/>
      <w:lang w:val="en-US" w:eastAsia="zh-CN"/>
    </w:rPr>
  </w:style>
  <w:style w:type="paragraph" w:customStyle="1" w:styleId="TableContents">
    <w:name w:val="Table Contents"/>
    <w:basedOn w:val="Normal"/>
    <w:rsid w:val="00571A83"/>
    <w:pPr>
      <w:suppressLineNumbers/>
    </w:pPr>
  </w:style>
  <w:style w:type="paragraph" w:customStyle="1" w:styleId="TableHeading">
    <w:name w:val="Table Heading"/>
    <w:basedOn w:val="TableContents"/>
    <w:rsid w:val="00571A83"/>
    <w:pPr>
      <w:jc w:val="center"/>
    </w:pPr>
    <w:rPr>
      <w:b/>
      <w:bCs/>
    </w:rPr>
  </w:style>
  <w:style w:type="character" w:customStyle="1" w:styleId="Heading5Char">
    <w:name w:val="Heading 5 Char"/>
    <w:link w:val="Heading5"/>
    <w:uiPriority w:val="9"/>
    <w:semiHidden/>
    <w:rsid w:val="0023160B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styleId="Strong">
    <w:name w:val="Strong"/>
    <w:uiPriority w:val="22"/>
    <w:qFormat/>
    <w:rsid w:val="002316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1FB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Emphasis">
    <w:name w:val="Emphasis"/>
    <w:uiPriority w:val="20"/>
    <w:qFormat/>
    <w:rsid w:val="00491FB8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CB35B6"/>
    <w:pPr>
      <w:widowControl w:val="0"/>
      <w:suppressAutoHyphens w:val="0"/>
      <w:autoSpaceDE w:val="0"/>
      <w:autoSpaceDN w:val="0"/>
      <w:spacing w:after="0" w:line="240" w:lineRule="auto"/>
      <w:ind w:left="1500"/>
    </w:pPr>
    <w:rPr>
      <w:rFonts w:ascii="Times New Roman" w:eastAsia="Times New Roman" w:hAnsi="Times New Roman" w:cs="Times New Roman"/>
      <w:lang w:eastAsia="en-US"/>
    </w:rPr>
  </w:style>
  <w:style w:type="paragraph" w:customStyle="1" w:styleId="yiv1050809956msonormal">
    <w:name w:val="yiv1050809956msonormal"/>
    <w:basedOn w:val="Normal"/>
    <w:rsid w:val="0000441E"/>
    <w:pPr>
      <w:spacing w:before="280" w:after="280" w:line="240" w:lineRule="auto"/>
    </w:pPr>
    <w:rPr>
      <w:rFonts w:ascii="Times New Roman" w:hAnsi="Times New Roman" w:cs="Times New Roman"/>
      <w:sz w:val="24"/>
      <w:szCs w:val="24"/>
      <w:lang w:eastAsia="te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://footmark.infoedge.com/apply/cvtracking?dtyp=docx_n&amp;userId=d39bf5af5845ca58641bea6967ab41efe9a1723a9de19b3db679862093b973de&amp;email=8d4d4eb82bf9dba73c63fbdb7b3822b64a37eee57c625a3999cabaae24e2d43619765d37960ff7511edd7a843282321a&amp;jobId=170221501041&amp;companyId=7748f9407b0a183829198f30436883b4a76b152d0f4dd268&amp;recruiterId=7748f9407b0a183829198f30436883b4a76b152d0f4dd268&amp;insertionDate=1704812861&amp;uid=2640592061702215010411704812861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5B3902-4506-4F7B-8DF7-C0BA0E857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NAMASIVAYAM</dc:creator>
  <cp:lastModifiedBy>D, AROCKIYARAJ</cp:lastModifiedBy>
  <cp:revision>270</cp:revision>
  <cp:lastPrinted>1900-12-31T18:30:00Z</cp:lastPrinted>
  <dcterms:created xsi:type="dcterms:W3CDTF">2023-11-02T13:51:00Z</dcterms:created>
  <dcterms:modified xsi:type="dcterms:W3CDTF">2024-01-07T12:57:00Z</dcterms:modified>
</cp:coreProperties>
</file>